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9EDCD" w14:textId="77777777" w:rsidR="003C552E" w:rsidRDefault="003A1162" w:rsidP="003A1162">
      <w:pPr>
        <w:spacing w:line="360" w:lineRule="auto"/>
        <w:jc w:val="center"/>
        <w:rPr>
          <w:rFonts w:ascii="Times New Roman" w:hAnsi="Times New Roman"/>
          <w:b/>
          <w:sz w:val="28"/>
          <w:szCs w:val="24"/>
        </w:rPr>
      </w:pPr>
      <w:r>
        <w:rPr>
          <w:rFonts w:ascii="Times New Roman" w:hAnsi="Times New Roman"/>
          <w:b/>
          <w:sz w:val="28"/>
          <w:szCs w:val="24"/>
        </w:rPr>
        <w:t>Department of CSE (Artificial Intelligence&amp; Machine Learning)</w:t>
      </w:r>
    </w:p>
    <w:p w14:paraId="08847E49" w14:textId="77777777" w:rsidR="00502F2A" w:rsidRDefault="00000000">
      <w:pPr>
        <w:spacing w:before="480" w:after="120" w:line="360" w:lineRule="auto"/>
        <w:jc w:val="center"/>
      </w:pPr>
      <w:r>
        <w:rPr>
          <w:rFonts w:ascii="Times New Roman" w:hAnsi="Times New Roman"/>
          <w:b/>
          <w:bCs/>
          <w:color w:val="1F4E79"/>
          <w:sz w:val="40"/>
          <w:szCs w:val="40"/>
        </w:rPr>
        <w:t>MICRO PROJECT REPORT</w:t>
      </w:r>
    </w:p>
    <w:p w14:paraId="5DED5B75" w14:textId="77777777" w:rsidR="00502F2A" w:rsidRDefault="00000000">
      <w:pPr>
        <w:spacing w:after="120" w:line="360" w:lineRule="auto"/>
        <w:jc w:val="center"/>
      </w:pPr>
      <w:r>
        <w:rPr>
          <w:rFonts w:ascii="Times New Roman" w:hAnsi="Times New Roman"/>
          <w:i/>
          <w:iCs/>
          <w:sz w:val="26"/>
          <w:szCs w:val="26"/>
        </w:rPr>
        <w:t>on</w:t>
      </w:r>
    </w:p>
    <w:p w14:paraId="75DA8665" w14:textId="77777777" w:rsidR="00502F2A" w:rsidRDefault="00000000">
      <w:pPr>
        <w:spacing w:after="360" w:line="360" w:lineRule="auto"/>
        <w:jc w:val="center"/>
      </w:pPr>
      <w:r>
        <w:rPr>
          <w:rFonts w:ascii="Times New Roman" w:hAnsi="Times New Roman"/>
          <w:b/>
          <w:color w:val="003366"/>
          <w:sz w:val="36"/>
        </w:rPr>
        <w:t>EMAIL SPAM DETECTION</w:t>
      </w:r>
    </w:p>
    <w:p w14:paraId="77F7BE51" w14:textId="77777777" w:rsidR="00502F2A" w:rsidRDefault="00000000">
      <w:pPr>
        <w:spacing w:after="60" w:line="360" w:lineRule="auto"/>
        <w:jc w:val="center"/>
      </w:pPr>
      <w:r>
        <w:rPr>
          <w:rFonts w:ascii="Times New Roman" w:hAnsi="Times New Roman"/>
          <w:b/>
          <w:sz w:val="24"/>
        </w:rPr>
        <w:t>Course: Machine Learning (CSE - AI &amp; ML)</w:t>
      </w:r>
    </w:p>
    <w:p w14:paraId="764D1B2A" w14:textId="7D00EBA4" w:rsidR="00502F2A" w:rsidRDefault="00000000">
      <w:pPr>
        <w:spacing w:after="60" w:line="360" w:lineRule="auto"/>
        <w:jc w:val="center"/>
      </w:pPr>
      <w:r>
        <w:rPr>
          <w:rFonts w:ascii="Times New Roman" w:hAnsi="Times New Roman"/>
          <w:sz w:val="24"/>
          <w:szCs w:val="24"/>
        </w:rPr>
        <w:t xml:space="preserve">B.Tech </w:t>
      </w:r>
      <w:r w:rsidR="003C5EE5">
        <w:rPr>
          <w:rFonts w:ascii="Times New Roman" w:hAnsi="Times New Roman"/>
          <w:sz w:val="24"/>
          <w:szCs w:val="24"/>
        </w:rPr>
        <w:t>:III</w:t>
      </w:r>
      <w:r>
        <w:rPr>
          <w:rFonts w:ascii="Times New Roman" w:hAnsi="Times New Roman"/>
          <w:sz w:val="24"/>
          <w:szCs w:val="24"/>
        </w:rPr>
        <w:t xml:space="preserve"> Year </w:t>
      </w:r>
      <w:r w:rsidR="003C5EE5">
        <w:rPr>
          <w:rFonts w:ascii="Times New Roman" w:hAnsi="Times New Roman"/>
          <w:sz w:val="24"/>
          <w:szCs w:val="24"/>
        </w:rPr>
        <w:t>I</w:t>
      </w:r>
      <w:r>
        <w:rPr>
          <w:rFonts w:ascii="Times New Roman" w:hAnsi="Times New Roman"/>
          <w:sz w:val="24"/>
          <w:szCs w:val="24"/>
        </w:rPr>
        <w:t xml:space="preserve"> Semester  |  Secti</w:t>
      </w:r>
      <w:r w:rsidR="003C5EE5">
        <w:rPr>
          <w:rFonts w:ascii="Times New Roman" w:hAnsi="Times New Roman"/>
          <w:sz w:val="24"/>
          <w:szCs w:val="24"/>
        </w:rPr>
        <w:t>on: B</w:t>
      </w:r>
    </w:p>
    <w:p w14:paraId="07181046" w14:textId="275CDCFA" w:rsidR="00502F2A" w:rsidRDefault="00000000">
      <w:pPr>
        <w:spacing w:after="360" w:line="360" w:lineRule="auto"/>
        <w:jc w:val="center"/>
      </w:pPr>
      <w:r>
        <w:rPr>
          <w:rFonts w:ascii="Times New Roman" w:hAnsi="Times New Roman"/>
          <w:sz w:val="24"/>
          <w:szCs w:val="24"/>
        </w:rPr>
        <w:t>Academic Year</w:t>
      </w:r>
      <w:r w:rsidR="003C5EE5">
        <w:rPr>
          <w:rFonts w:ascii="Times New Roman" w:hAnsi="Times New Roman"/>
          <w:sz w:val="24"/>
          <w:szCs w:val="24"/>
        </w:rPr>
        <w:t>:</w:t>
      </w:r>
      <w:r>
        <w:rPr>
          <w:rFonts w:ascii="Times New Roman" w:hAnsi="Times New Roman"/>
          <w:sz w:val="24"/>
          <w:szCs w:val="24"/>
        </w:rPr>
        <w:t xml:space="preserve"> 20</w:t>
      </w:r>
      <w:r w:rsidR="003C5EE5">
        <w:rPr>
          <w:rFonts w:ascii="Times New Roman" w:hAnsi="Times New Roman"/>
          <w:sz w:val="24"/>
          <w:szCs w:val="24"/>
        </w:rPr>
        <w:t>24</w:t>
      </w:r>
      <w:r>
        <w:rPr>
          <w:rFonts w:ascii="Times New Roman" w:hAnsi="Times New Roman"/>
          <w:sz w:val="24"/>
          <w:szCs w:val="24"/>
        </w:rPr>
        <w:t xml:space="preserve"> – 20</w:t>
      </w:r>
      <w:r w:rsidR="003C5EE5">
        <w:rPr>
          <w:rFonts w:ascii="Times New Roman" w:hAnsi="Times New Roman"/>
          <w:sz w:val="24"/>
          <w:szCs w:val="24"/>
        </w:rPr>
        <w:t>28</w:t>
      </w:r>
      <w:r>
        <w:rPr>
          <w:rFonts w:ascii="Times New Roman" w:hAnsi="Times New Roman"/>
          <w:sz w:val="24"/>
          <w:szCs w:val="24"/>
        </w:rPr>
        <w:t xml:space="preserve">   |   Regulatio</w:t>
      </w:r>
      <w:r w:rsidR="003C5EE5">
        <w:rPr>
          <w:rFonts w:ascii="Times New Roman" w:hAnsi="Times New Roman"/>
          <w:sz w:val="24"/>
          <w:szCs w:val="24"/>
        </w:rPr>
        <w:t>n: R22</w:t>
      </w:r>
    </w:p>
    <w:p w14:paraId="41350434" w14:textId="77777777" w:rsidR="00502F2A" w:rsidRDefault="00000000">
      <w:pPr>
        <w:spacing w:after="120" w:line="360" w:lineRule="auto"/>
        <w:jc w:val="center"/>
      </w:pPr>
      <w:r>
        <w:rPr>
          <w:rFonts w:ascii="Times New Roman" w:hAnsi="Times New Roman"/>
          <w:b/>
          <w:bCs/>
          <w:sz w:val="26"/>
          <w:szCs w:val="26"/>
        </w:rPr>
        <w:t>Submitted by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400"/>
        <w:gridCol w:w="4000"/>
        <w:gridCol w:w="2700"/>
      </w:tblGrid>
      <w:tr w:rsidR="00502F2A" w14:paraId="1F5BABAC" w14:textId="77777777">
        <w:trPr>
          <w:cantSplit/>
          <w:tblHeader/>
          <w:jc w:val="center"/>
        </w:trPr>
        <w:tc>
          <w:tcPr>
            <w:tcW w:w="900" w:type="dxa"/>
            <w:shd w:val="clear" w:color="auto" w:fill="DEEAF6"/>
            <w:vAlign w:val="center"/>
          </w:tcPr>
          <w:p w14:paraId="29EF1044" w14:textId="77777777" w:rsidR="00502F2A" w:rsidRDefault="00000000">
            <w:pPr>
              <w:spacing w:after="40" w:line="264" w:lineRule="auto"/>
              <w:jc w:val="center"/>
            </w:pPr>
            <w:r>
              <w:rPr>
                <w:rFonts w:ascii="Times New Roman" w:hAnsi="Times New Roman"/>
                <w:b/>
                <w:bCs/>
              </w:rPr>
              <w:t>S.No</w:t>
            </w:r>
          </w:p>
        </w:tc>
        <w:tc>
          <w:tcPr>
            <w:tcW w:w="2400" w:type="dxa"/>
            <w:shd w:val="clear" w:color="auto" w:fill="DEEAF6"/>
            <w:vAlign w:val="center"/>
          </w:tcPr>
          <w:p w14:paraId="534FBE38" w14:textId="77777777" w:rsidR="00502F2A" w:rsidRDefault="00000000">
            <w:pPr>
              <w:spacing w:after="40" w:line="264" w:lineRule="auto"/>
              <w:jc w:val="center"/>
            </w:pPr>
            <w:r>
              <w:rPr>
                <w:rFonts w:ascii="Times New Roman" w:hAnsi="Times New Roman"/>
                <w:b/>
                <w:bCs/>
              </w:rPr>
              <w:t>Roll Number</w:t>
            </w:r>
          </w:p>
        </w:tc>
        <w:tc>
          <w:tcPr>
            <w:tcW w:w="4000" w:type="dxa"/>
            <w:shd w:val="clear" w:color="auto" w:fill="DEEAF6"/>
            <w:vAlign w:val="center"/>
          </w:tcPr>
          <w:p w14:paraId="3541490E" w14:textId="77777777" w:rsidR="00502F2A" w:rsidRDefault="00000000">
            <w:pPr>
              <w:spacing w:after="40" w:line="264" w:lineRule="auto"/>
              <w:jc w:val="center"/>
            </w:pPr>
            <w:r>
              <w:rPr>
                <w:rFonts w:ascii="Times New Roman" w:hAnsi="Times New Roman"/>
                <w:b/>
                <w:bCs/>
              </w:rPr>
              <w:t>Name of the Student</w:t>
            </w:r>
          </w:p>
        </w:tc>
        <w:tc>
          <w:tcPr>
            <w:tcW w:w="2700" w:type="dxa"/>
            <w:shd w:val="clear" w:color="auto" w:fill="DEEAF6"/>
            <w:vAlign w:val="center"/>
          </w:tcPr>
          <w:p w14:paraId="249C6858" w14:textId="77777777" w:rsidR="00502F2A" w:rsidRDefault="00000000">
            <w:pPr>
              <w:spacing w:after="40" w:line="264" w:lineRule="auto"/>
              <w:jc w:val="center"/>
            </w:pPr>
            <w:r>
              <w:rPr>
                <w:rFonts w:ascii="Times New Roman" w:hAnsi="Times New Roman"/>
                <w:b/>
                <w:bCs/>
              </w:rPr>
              <w:t>Role in Team</w:t>
            </w:r>
          </w:p>
        </w:tc>
      </w:tr>
      <w:tr w:rsidR="00502F2A" w14:paraId="09D02E44" w14:textId="77777777">
        <w:trPr>
          <w:cantSplit/>
          <w:trHeight w:val="440"/>
          <w:jc w:val="center"/>
        </w:trPr>
        <w:tc>
          <w:tcPr>
            <w:tcW w:w="900" w:type="dxa"/>
            <w:vAlign w:val="center"/>
          </w:tcPr>
          <w:p w14:paraId="1AD5A5B3" w14:textId="77777777" w:rsidR="00512065" w:rsidRDefault="00000000">
            <w:pPr>
              <w:spacing w:before="40" w:after="40"/>
              <w:jc w:val="center"/>
            </w:pPr>
            <w:r>
              <w:rPr>
                <w:rFonts w:ascii="Times New Roman" w:hAnsi="Times New Roman"/>
                <w:sz w:val="19"/>
              </w:rPr>
              <w:t>1</w:t>
            </w:r>
          </w:p>
        </w:tc>
        <w:tc>
          <w:tcPr>
            <w:tcW w:w="2400" w:type="dxa"/>
            <w:vAlign w:val="center"/>
          </w:tcPr>
          <w:p w14:paraId="1142910F" w14:textId="77777777" w:rsidR="00512065" w:rsidRDefault="00000000">
            <w:pPr>
              <w:spacing w:before="40" w:after="40"/>
              <w:jc w:val="center"/>
            </w:pPr>
            <w:r>
              <w:rPr>
                <w:rFonts w:ascii="Times New Roman" w:hAnsi="Times New Roman"/>
                <w:b/>
                <w:sz w:val="19"/>
              </w:rPr>
              <w:t>24VE1A6681</w:t>
            </w:r>
          </w:p>
        </w:tc>
        <w:tc>
          <w:tcPr>
            <w:tcW w:w="4000" w:type="dxa"/>
            <w:vAlign w:val="center"/>
          </w:tcPr>
          <w:p w14:paraId="41C3956F" w14:textId="77777777" w:rsidR="00512065" w:rsidRDefault="00000000">
            <w:pPr>
              <w:spacing w:before="40" w:after="40"/>
            </w:pPr>
            <w:r>
              <w:rPr>
                <w:rFonts w:ascii="Times New Roman" w:hAnsi="Times New Roman"/>
                <w:b/>
                <w:sz w:val="19"/>
              </w:rPr>
              <w:t>GANTA BALA AMOGH RAJ</w:t>
            </w:r>
          </w:p>
        </w:tc>
        <w:tc>
          <w:tcPr>
            <w:tcW w:w="2700" w:type="dxa"/>
            <w:vAlign w:val="center"/>
          </w:tcPr>
          <w:p w14:paraId="0748AAE1" w14:textId="77777777" w:rsidR="00512065" w:rsidRDefault="00000000">
            <w:pPr>
              <w:spacing w:before="40" w:after="40"/>
            </w:pPr>
            <w:r>
              <w:rPr>
                <w:rFonts w:ascii="Times New Roman" w:hAnsi="Times New Roman"/>
                <w:sz w:val="19"/>
              </w:rPr>
              <w:t>Team Lead &amp; ML Architect</w:t>
            </w:r>
          </w:p>
        </w:tc>
      </w:tr>
      <w:tr w:rsidR="00502F2A" w14:paraId="7C43DD9C" w14:textId="77777777">
        <w:trPr>
          <w:cantSplit/>
          <w:trHeight w:val="440"/>
          <w:jc w:val="center"/>
        </w:trPr>
        <w:tc>
          <w:tcPr>
            <w:tcW w:w="900" w:type="dxa"/>
            <w:vAlign w:val="center"/>
          </w:tcPr>
          <w:p w14:paraId="128BA6D8" w14:textId="77777777" w:rsidR="00512065" w:rsidRDefault="00000000">
            <w:pPr>
              <w:spacing w:before="40" w:after="40"/>
              <w:jc w:val="center"/>
            </w:pPr>
            <w:r>
              <w:rPr>
                <w:rFonts w:ascii="Times New Roman" w:hAnsi="Times New Roman"/>
                <w:sz w:val="19"/>
              </w:rPr>
              <w:t>2</w:t>
            </w:r>
          </w:p>
        </w:tc>
        <w:tc>
          <w:tcPr>
            <w:tcW w:w="2400" w:type="dxa"/>
            <w:vAlign w:val="center"/>
          </w:tcPr>
          <w:p w14:paraId="128C7288" w14:textId="77777777" w:rsidR="00512065" w:rsidRDefault="00000000">
            <w:pPr>
              <w:spacing w:before="40" w:after="40"/>
              <w:jc w:val="center"/>
            </w:pPr>
            <w:r>
              <w:rPr>
                <w:rFonts w:ascii="Times New Roman" w:hAnsi="Times New Roman"/>
                <w:b/>
                <w:sz w:val="19"/>
              </w:rPr>
              <w:t>24VE1A6677</w:t>
            </w:r>
          </w:p>
        </w:tc>
        <w:tc>
          <w:tcPr>
            <w:tcW w:w="4000" w:type="dxa"/>
            <w:vAlign w:val="center"/>
          </w:tcPr>
          <w:p w14:paraId="31127884" w14:textId="77777777" w:rsidR="00512065" w:rsidRDefault="00000000">
            <w:pPr>
              <w:spacing w:before="40" w:after="40"/>
            </w:pPr>
            <w:r>
              <w:rPr>
                <w:rFonts w:ascii="Times New Roman" w:hAnsi="Times New Roman"/>
                <w:b/>
                <w:sz w:val="19"/>
              </w:rPr>
              <w:t>DOMA AJAY</w:t>
            </w:r>
          </w:p>
        </w:tc>
        <w:tc>
          <w:tcPr>
            <w:tcW w:w="2700" w:type="dxa"/>
            <w:vAlign w:val="center"/>
          </w:tcPr>
          <w:p w14:paraId="2CA620C5" w14:textId="77777777" w:rsidR="00512065" w:rsidRDefault="00000000">
            <w:pPr>
              <w:spacing w:before="40" w:after="40"/>
            </w:pPr>
            <w:r>
              <w:rPr>
                <w:rFonts w:ascii="Times New Roman" w:hAnsi="Times New Roman"/>
                <w:sz w:val="19"/>
              </w:rPr>
              <w:t>Team Member &amp; Data/Preprocessing Analyst</w:t>
            </w:r>
          </w:p>
        </w:tc>
      </w:tr>
      <w:tr w:rsidR="00502F2A" w14:paraId="4FB9F980" w14:textId="77777777">
        <w:trPr>
          <w:cantSplit/>
          <w:trHeight w:val="440"/>
          <w:jc w:val="center"/>
        </w:trPr>
        <w:tc>
          <w:tcPr>
            <w:tcW w:w="900" w:type="dxa"/>
            <w:vAlign w:val="center"/>
          </w:tcPr>
          <w:p w14:paraId="5299A4C7" w14:textId="77777777" w:rsidR="00512065" w:rsidRDefault="00512065"/>
        </w:tc>
        <w:tc>
          <w:tcPr>
            <w:tcW w:w="2400" w:type="dxa"/>
            <w:vAlign w:val="center"/>
          </w:tcPr>
          <w:p w14:paraId="6B5350EA" w14:textId="77777777" w:rsidR="00512065" w:rsidRDefault="00512065"/>
        </w:tc>
        <w:tc>
          <w:tcPr>
            <w:tcW w:w="4000" w:type="dxa"/>
            <w:vAlign w:val="center"/>
          </w:tcPr>
          <w:p w14:paraId="76540D0D" w14:textId="77777777" w:rsidR="00512065" w:rsidRDefault="00512065"/>
        </w:tc>
        <w:tc>
          <w:tcPr>
            <w:tcW w:w="2700" w:type="dxa"/>
            <w:vAlign w:val="center"/>
          </w:tcPr>
          <w:p w14:paraId="1185A93B" w14:textId="77777777" w:rsidR="00512065" w:rsidRDefault="00512065"/>
        </w:tc>
      </w:tr>
      <w:tr w:rsidR="00502F2A" w14:paraId="252D9FD0" w14:textId="77777777">
        <w:trPr>
          <w:cantSplit/>
          <w:trHeight w:val="440"/>
          <w:jc w:val="center"/>
        </w:trPr>
        <w:tc>
          <w:tcPr>
            <w:tcW w:w="900" w:type="dxa"/>
            <w:vAlign w:val="center"/>
          </w:tcPr>
          <w:p w14:paraId="2CA57EC4" w14:textId="77777777" w:rsidR="00512065" w:rsidRDefault="00512065"/>
        </w:tc>
        <w:tc>
          <w:tcPr>
            <w:tcW w:w="2400" w:type="dxa"/>
            <w:vAlign w:val="center"/>
          </w:tcPr>
          <w:p w14:paraId="63FCE1D1" w14:textId="77777777" w:rsidR="00512065" w:rsidRDefault="00512065"/>
        </w:tc>
        <w:tc>
          <w:tcPr>
            <w:tcW w:w="4000" w:type="dxa"/>
            <w:vAlign w:val="center"/>
          </w:tcPr>
          <w:p w14:paraId="77700D1A" w14:textId="77777777" w:rsidR="00512065" w:rsidRDefault="00512065"/>
        </w:tc>
        <w:tc>
          <w:tcPr>
            <w:tcW w:w="2700" w:type="dxa"/>
            <w:vAlign w:val="center"/>
          </w:tcPr>
          <w:p w14:paraId="20B39A27" w14:textId="77777777" w:rsidR="00512065" w:rsidRDefault="00512065"/>
        </w:tc>
      </w:tr>
    </w:tbl>
    <w:p w14:paraId="6258B9A4" w14:textId="77777777" w:rsidR="00502F2A" w:rsidRDefault="00502F2A">
      <w:pPr>
        <w:spacing w:after="60"/>
        <w:jc w:val="both"/>
      </w:pPr>
    </w:p>
    <w:p w14:paraId="00D6A292" w14:textId="77777777" w:rsidR="00502F2A" w:rsidRDefault="00000000">
      <w:pPr>
        <w:spacing w:before="240" w:after="60" w:line="360" w:lineRule="auto"/>
        <w:jc w:val="center"/>
      </w:pPr>
      <w:r>
        <w:rPr>
          <w:rFonts w:ascii="Times New Roman" w:hAnsi="Times New Roman"/>
          <w:b/>
          <w:bCs/>
          <w:sz w:val="26"/>
          <w:szCs w:val="26"/>
        </w:rPr>
        <w:t>Under the Guidance of</w:t>
      </w:r>
    </w:p>
    <w:p w14:paraId="45277449" w14:textId="44189B32" w:rsidR="00502F2A" w:rsidRPr="003C5EE5" w:rsidRDefault="003C5EE5">
      <w:pPr>
        <w:spacing w:after="40" w:line="360" w:lineRule="auto"/>
        <w:jc w:val="center"/>
        <w:rPr>
          <w:b/>
          <w:bCs/>
        </w:rPr>
      </w:pPr>
      <w:r w:rsidRPr="003C5EE5">
        <w:rPr>
          <w:rFonts w:ascii="Times New Roman" w:hAnsi="Times New Roman"/>
          <w:b/>
          <w:bCs/>
          <w:sz w:val="24"/>
          <w:szCs w:val="24"/>
        </w:rPr>
        <w:t>Dr. A. Swathi</w:t>
      </w:r>
    </w:p>
    <w:p w14:paraId="15A4E5AC" w14:textId="55B2561E" w:rsidR="00502F2A" w:rsidRPr="003C5EE5" w:rsidRDefault="003C5EE5">
      <w:pPr>
        <w:spacing w:after="360" w:line="360" w:lineRule="auto"/>
        <w:jc w:val="center"/>
        <w:rPr>
          <w:b/>
          <w:bCs/>
        </w:rPr>
      </w:pPr>
      <w:r>
        <w:rPr>
          <w:rFonts w:ascii="Times New Roman" w:hAnsi="Times New Roman"/>
          <w:sz w:val="24"/>
          <w:szCs w:val="24"/>
        </w:rPr>
        <w:t>Associate Professor</w:t>
      </w:r>
      <w:r w:rsidR="00000000">
        <w:rPr>
          <w:rFonts w:ascii="Times New Roman" w:hAnsi="Times New Roman"/>
          <w:sz w:val="24"/>
          <w:szCs w:val="24"/>
        </w:rPr>
        <w:t>, Department of CSE (AI &amp; ML)</w:t>
      </w:r>
    </w:p>
    <w:p w14:paraId="720BAB8F" w14:textId="24B887BC" w:rsidR="00502F2A" w:rsidRDefault="00000000">
      <w:pPr>
        <w:spacing w:after="120" w:line="360" w:lineRule="auto"/>
        <w:jc w:val="center"/>
      </w:pPr>
      <w:r w:rsidRPr="003C5EE5">
        <w:rPr>
          <w:rFonts w:ascii="Times New Roman" w:hAnsi="Times New Roman"/>
          <w:b/>
          <w:bCs/>
          <w:sz w:val="24"/>
          <w:szCs w:val="24"/>
        </w:rPr>
        <w:t>Month, Year of Submission</w:t>
      </w:r>
      <w:r>
        <w:rPr>
          <w:rFonts w:ascii="Times New Roman" w:hAnsi="Times New Roman"/>
          <w:sz w:val="24"/>
          <w:szCs w:val="24"/>
        </w:rPr>
        <w:t xml:space="preserve">: </w:t>
      </w:r>
      <w:r w:rsidR="003C5EE5">
        <w:rPr>
          <w:rFonts w:ascii="Times New Roman" w:hAnsi="Times New Roman"/>
          <w:sz w:val="24"/>
          <w:szCs w:val="24"/>
        </w:rPr>
        <w:t>October, 2026</w:t>
      </w:r>
    </w:p>
    <w:p w14:paraId="44C17001" w14:textId="77777777" w:rsidR="00502F2A" w:rsidRDefault="00000000">
      <w:pPr>
        <w:pStyle w:val="Heading1"/>
        <w:pageBreakBefore/>
        <w:spacing w:before="120" w:after="240" w:line="360" w:lineRule="auto"/>
        <w:jc w:val="center"/>
        <w:rPr>
          <w:rFonts w:ascii="Times New Roman" w:hAnsi="Times New Roman"/>
          <w:b/>
          <w:bCs/>
        </w:rPr>
      </w:pPr>
      <w:r>
        <w:rPr>
          <w:rFonts w:ascii="Times New Roman" w:hAnsi="Times New Roman"/>
          <w:b/>
          <w:bCs/>
        </w:rPr>
        <w:lastRenderedPageBreak/>
        <w:t>CERTIFICATE</w:t>
      </w:r>
    </w:p>
    <w:p w14:paraId="4BF2B54C" w14:textId="77777777" w:rsidR="008778B9" w:rsidRDefault="008778B9" w:rsidP="008778B9"/>
    <w:p w14:paraId="392203C5" w14:textId="77777777" w:rsidR="008778B9" w:rsidRPr="008778B9" w:rsidRDefault="008778B9" w:rsidP="008778B9"/>
    <w:p w14:paraId="68F76A44" w14:textId="77777777" w:rsidR="00502F2A" w:rsidRDefault="00000000">
      <w:pPr>
        <w:spacing w:after="200" w:line="360" w:lineRule="auto"/>
        <w:jc w:val="both"/>
      </w:pPr>
      <w:r>
        <w:rPr>
          <w:rFonts w:ascii="Times New Roman" w:hAnsi="Times New Roman"/>
          <w:sz w:val="24"/>
        </w:rPr>
        <w:t>This is to certify that the micro project entitled 'EMAIL SPAM DETECTION' is a bonafide work carried out by GANTA BALA AMOGH RAJ (Roll No: 24VE1A6681) and DOMA AJAY (Roll No: 24VE1A6677), students of B.Tech, Department of CSE (Artificial Intelligence &amp; Machine Learning), Sreyas Institute of Engineering and Technology, in partial fulfilment of the requirements of the course Machine Learning during the academic year 2025–2026. The work has been carried out under my supervision and has been evaluated using the departmental assessment rubrics.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3000"/>
        <w:gridCol w:w="6100"/>
      </w:tblGrid>
      <w:tr w:rsidR="00502F2A" w14:paraId="723A67B2" w14:textId="77777777">
        <w:trPr>
          <w:cantSplit/>
          <w:tblHeader/>
          <w:jc w:val="center"/>
        </w:trPr>
        <w:tc>
          <w:tcPr>
            <w:tcW w:w="900" w:type="dxa"/>
            <w:shd w:val="clear" w:color="auto" w:fill="DEEAF6"/>
            <w:vAlign w:val="center"/>
          </w:tcPr>
          <w:p w14:paraId="76B49A67" w14:textId="77777777" w:rsidR="00502F2A" w:rsidRDefault="00000000">
            <w:pPr>
              <w:spacing w:after="40" w:line="264" w:lineRule="auto"/>
              <w:jc w:val="center"/>
            </w:pPr>
            <w:r>
              <w:rPr>
                <w:rFonts w:ascii="Times New Roman" w:hAnsi="Times New Roman"/>
                <w:b/>
                <w:bCs/>
              </w:rPr>
              <w:t>S.No</w:t>
            </w:r>
          </w:p>
        </w:tc>
        <w:tc>
          <w:tcPr>
            <w:tcW w:w="3000" w:type="dxa"/>
            <w:shd w:val="clear" w:color="auto" w:fill="DEEAF6"/>
            <w:vAlign w:val="center"/>
          </w:tcPr>
          <w:p w14:paraId="09944A3F" w14:textId="77777777" w:rsidR="00502F2A" w:rsidRDefault="00000000">
            <w:pPr>
              <w:spacing w:after="40" w:line="264" w:lineRule="auto"/>
              <w:jc w:val="center"/>
            </w:pPr>
            <w:r>
              <w:rPr>
                <w:rFonts w:ascii="Times New Roman" w:hAnsi="Times New Roman"/>
                <w:b/>
                <w:bCs/>
              </w:rPr>
              <w:t>Roll Number</w:t>
            </w:r>
          </w:p>
        </w:tc>
        <w:tc>
          <w:tcPr>
            <w:tcW w:w="6100" w:type="dxa"/>
            <w:shd w:val="clear" w:color="auto" w:fill="DEEAF6"/>
            <w:vAlign w:val="center"/>
          </w:tcPr>
          <w:p w14:paraId="18F10ADC" w14:textId="77777777" w:rsidR="00502F2A" w:rsidRDefault="00000000">
            <w:pPr>
              <w:spacing w:after="40" w:line="264" w:lineRule="auto"/>
              <w:jc w:val="center"/>
            </w:pPr>
            <w:r>
              <w:rPr>
                <w:rFonts w:ascii="Times New Roman" w:hAnsi="Times New Roman"/>
                <w:b/>
                <w:bCs/>
              </w:rPr>
              <w:t>Name of the Student</w:t>
            </w:r>
          </w:p>
        </w:tc>
      </w:tr>
      <w:tr w:rsidR="00502F2A" w14:paraId="4B9F3D61" w14:textId="77777777">
        <w:trPr>
          <w:cantSplit/>
          <w:trHeight w:val="400"/>
          <w:jc w:val="center"/>
        </w:trPr>
        <w:tc>
          <w:tcPr>
            <w:tcW w:w="900" w:type="dxa"/>
            <w:vAlign w:val="center"/>
          </w:tcPr>
          <w:p w14:paraId="45A90655" w14:textId="77777777" w:rsidR="00512065" w:rsidRDefault="00000000">
            <w:pPr>
              <w:spacing w:before="40" w:after="40"/>
              <w:jc w:val="center"/>
            </w:pPr>
            <w:r>
              <w:rPr>
                <w:rFonts w:ascii="Times New Roman" w:hAnsi="Times New Roman"/>
                <w:sz w:val="19"/>
              </w:rPr>
              <w:t>1</w:t>
            </w:r>
          </w:p>
        </w:tc>
        <w:tc>
          <w:tcPr>
            <w:tcW w:w="3000" w:type="dxa"/>
            <w:vAlign w:val="center"/>
          </w:tcPr>
          <w:p w14:paraId="0064CFA9" w14:textId="77777777" w:rsidR="00512065" w:rsidRDefault="00000000">
            <w:pPr>
              <w:spacing w:before="40" w:after="40"/>
              <w:jc w:val="center"/>
            </w:pPr>
            <w:r>
              <w:rPr>
                <w:rFonts w:ascii="Times New Roman" w:hAnsi="Times New Roman"/>
                <w:b/>
                <w:sz w:val="19"/>
              </w:rPr>
              <w:t>24VE1A6681</w:t>
            </w:r>
          </w:p>
        </w:tc>
        <w:tc>
          <w:tcPr>
            <w:tcW w:w="6100" w:type="dxa"/>
            <w:vAlign w:val="center"/>
          </w:tcPr>
          <w:p w14:paraId="367F45A3" w14:textId="77777777" w:rsidR="00512065" w:rsidRDefault="00000000">
            <w:pPr>
              <w:spacing w:before="40" w:after="40"/>
            </w:pPr>
            <w:r>
              <w:rPr>
                <w:rFonts w:ascii="Times New Roman" w:hAnsi="Times New Roman"/>
                <w:b/>
                <w:sz w:val="19"/>
              </w:rPr>
              <w:t>GANTA BALA AMOGH RAJ</w:t>
            </w:r>
          </w:p>
        </w:tc>
      </w:tr>
      <w:tr w:rsidR="00502F2A" w14:paraId="14297BB3" w14:textId="77777777">
        <w:trPr>
          <w:cantSplit/>
          <w:trHeight w:val="400"/>
          <w:jc w:val="center"/>
        </w:trPr>
        <w:tc>
          <w:tcPr>
            <w:tcW w:w="900" w:type="dxa"/>
            <w:vAlign w:val="center"/>
          </w:tcPr>
          <w:p w14:paraId="37029F2F" w14:textId="77777777" w:rsidR="00512065" w:rsidRDefault="00000000">
            <w:pPr>
              <w:spacing w:before="40" w:after="40"/>
              <w:jc w:val="center"/>
            </w:pPr>
            <w:r>
              <w:rPr>
                <w:rFonts w:ascii="Times New Roman" w:hAnsi="Times New Roman"/>
                <w:sz w:val="19"/>
              </w:rPr>
              <w:t>2</w:t>
            </w:r>
          </w:p>
        </w:tc>
        <w:tc>
          <w:tcPr>
            <w:tcW w:w="3000" w:type="dxa"/>
            <w:vAlign w:val="center"/>
          </w:tcPr>
          <w:p w14:paraId="7AA1ABF5" w14:textId="77777777" w:rsidR="00512065" w:rsidRDefault="00000000">
            <w:pPr>
              <w:spacing w:before="40" w:after="40"/>
              <w:jc w:val="center"/>
            </w:pPr>
            <w:r>
              <w:rPr>
                <w:rFonts w:ascii="Times New Roman" w:hAnsi="Times New Roman"/>
                <w:b/>
                <w:sz w:val="19"/>
              </w:rPr>
              <w:t>24VE1A6677</w:t>
            </w:r>
          </w:p>
        </w:tc>
        <w:tc>
          <w:tcPr>
            <w:tcW w:w="6100" w:type="dxa"/>
            <w:vAlign w:val="center"/>
          </w:tcPr>
          <w:p w14:paraId="274EC6B3" w14:textId="77777777" w:rsidR="00512065" w:rsidRDefault="00000000">
            <w:pPr>
              <w:spacing w:before="40" w:after="40"/>
            </w:pPr>
            <w:r>
              <w:rPr>
                <w:rFonts w:ascii="Times New Roman" w:hAnsi="Times New Roman"/>
                <w:b/>
                <w:sz w:val="19"/>
              </w:rPr>
              <w:t>DOMA AJAY</w:t>
            </w:r>
          </w:p>
        </w:tc>
      </w:tr>
      <w:tr w:rsidR="00502F2A" w14:paraId="28FD1671" w14:textId="77777777">
        <w:trPr>
          <w:cantSplit/>
          <w:trHeight w:val="400"/>
          <w:jc w:val="center"/>
        </w:trPr>
        <w:tc>
          <w:tcPr>
            <w:tcW w:w="900" w:type="dxa"/>
            <w:vAlign w:val="center"/>
          </w:tcPr>
          <w:p w14:paraId="167B3E1F" w14:textId="77777777" w:rsidR="00512065" w:rsidRDefault="00512065"/>
        </w:tc>
        <w:tc>
          <w:tcPr>
            <w:tcW w:w="3000" w:type="dxa"/>
            <w:vAlign w:val="center"/>
          </w:tcPr>
          <w:p w14:paraId="110AF8AA" w14:textId="77777777" w:rsidR="00512065" w:rsidRDefault="00512065"/>
        </w:tc>
        <w:tc>
          <w:tcPr>
            <w:tcW w:w="6100" w:type="dxa"/>
            <w:vAlign w:val="center"/>
          </w:tcPr>
          <w:p w14:paraId="6CF25D95" w14:textId="77777777" w:rsidR="00512065" w:rsidRDefault="00512065"/>
        </w:tc>
      </w:tr>
      <w:tr w:rsidR="00502F2A" w14:paraId="5C655E59" w14:textId="77777777">
        <w:trPr>
          <w:cantSplit/>
          <w:trHeight w:val="400"/>
          <w:jc w:val="center"/>
        </w:trPr>
        <w:tc>
          <w:tcPr>
            <w:tcW w:w="900" w:type="dxa"/>
            <w:vAlign w:val="center"/>
          </w:tcPr>
          <w:p w14:paraId="1052A387" w14:textId="77777777" w:rsidR="00512065" w:rsidRDefault="00512065"/>
        </w:tc>
        <w:tc>
          <w:tcPr>
            <w:tcW w:w="3000" w:type="dxa"/>
            <w:vAlign w:val="center"/>
          </w:tcPr>
          <w:p w14:paraId="4D58278B" w14:textId="77777777" w:rsidR="00512065" w:rsidRDefault="00512065"/>
        </w:tc>
        <w:tc>
          <w:tcPr>
            <w:tcW w:w="6100" w:type="dxa"/>
            <w:vAlign w:val="center"/>
          </w:tcPr>
          <w:p w14:paraId="49F1CD7F" w14:textId="77777777" w:rsidR="00512065" w:rsidRDefault="00512065"/>
        </w:tc>
      </w:tr>
    </w:tbl>
    <w:p w14:paraId="37E154AC" w14:textId="77777777" w:rsidR="00502F2A" w:rsidRDefault="00502F2A">
      <w:pPr>
        <w:spacing w:after="60"/>
        <w:jc w:val="both"/>
      </w:pPr>
    </w:p>
    <w:p w14:paraId="22094B50" w14:textId="77777777" w:rsidR="003C5EE5" w:rsidRDefault="00000000">
      <w:pPr>
        <w:spacing w:before="200" w:after="400" w:line="360" w:lineRule="auto"/>
        <w:jc w:val="both"/>
        <w:rPr>
          <w:rFonts w:ascii="Times New Roman" w:hAnsi="Times New Roman"/>
          <w:sz w:val="24"/>
          <w:szCs w:val="24"/>
        </w:rPr>
      </w:pPr>
      <w:r>
        <w:rPr>
          <w:rFonts w:ascii="Times New Roman" w:hAnsi="Times New Roman"/>
          <w:sz w:val="24"/>
          <w:szCs w:val="24"/>
        </w:rPr>
        <w:t xml:space="preserve">Marks awarded: ______ / 10          </w:t>
      </w:r>
    </w:p>
    <w:p w14:paraId="5A7A2A3E" w14:textId="7FB2F848" w:rsidR="00502F2A" w:rsidRDefault="00000000">
      <w:pPr>
        <w:spacing w:before="200" w:after="400" w:line="360" w:lineRule="auto"/>
        <w:jc w:val="both"/>
      </w:pPr>
      <w:r>
        <w:rPr>
          <w:rFonts w:ascii="Times New Roman" w:hAnsi="Times New Roman"/>
          <w:sz w:val="24"/>
          <w:szCs w:val="24"/>
        </w:rPr>
        <w:t>Evaluation date:</w:t>
      </w:r>
      <w:r w:rsidR="003C5EE5">
        <w:rPr>
          <w:rFonts w:ascii="Times New Roman" w:hAnsi="Times New Roman"/>
          <w:sz w:val="24"/>
          <w:szCs w:val="24"/>
        </w:rPr>
        <w:t xml:space="preserve"> 13-10-2026</w:t>
      </w:r>
    </w:p>
    <w:tbl>
      <w:tblPr>
        <w:tblW w:w="3333" w:type="dxa"/>
        <w:jc w:val="right"/>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333"/>
      </w:tblGrid>
      <w:tr w:rsidR="008778B9" w14:paraId="6E152F73" w14:textId="77777777" w:rsidTr="008778B9">
        <w:trPr>
          <w:cantSplit/>
          <w:jc w:val="right"/>
        </w:trPr>
        <w:tc>
          <w:tcPr>
            <w:tcW w:w="3333" w:type="dxa"/>
            <w:vAlign w:val="center"/>
          </w:tcPr>
          <w:p w14:paraId="1BB36B9C" w14:textId="77777777" w:rsidR="008778B9" w:rsidRDefault="008778B9">
            <w:pPr>
              <w:spacing w:after="40" w:line="264" w:lineRule="auto"/>
              <w:jc w:val="center"/>
            </w:pPr>
          </w:p>
          <w:p w14:paraId="4D340667" w14:textId="77777777" w:rsidR="008778B9" w:rsidRDefault="008778B9">
            <w:pPr>
              <w:spacing w:after="40" w:line="264" w:lineRule="auto"/>
              <w:jc w:val="center"/>
            </w:pPr>
          </w:p>
          <w:p w14:paraId="5FE6893D" w14:textId="77777777" w:rsidR="008778B9" w:rsidRDefault="008778B9">
            <w:pPr>
              <w:spacing w:after="40" w:line="264" w:lineRule="auto"/>
              <w:jc w:val="center"/>
            </w:pPr>
          </w:p>
          <w:p w14:paraId="2A2BD19D" w14:textId="77777777" w:rsidR="008778B9" w:rsidRDefault="008778B9">
            <w:pPr>
              <w:spacing w:after="40" w:line="264" w:lineRule="auto"/>
              <w:jc w:val="center"/>
            </w:pPr>
            <w:r>
              <w:rPr>
                <w:rFonts w:ascii="Times New Roman" w:hAnsi="Times New Roman"/>
              </w:rPr>
              <w:t>Signature</w:t>
            </w:r>
          </w:p>
        </w:tc>
      </w:tr>
      <w:tr w:rsidR="008778B9" w14:paraId="15812224" w14:textId="77777777" w:rsidTr="008778B9">
        <w:trPr>
          <w:cantSplit/>
          <w:jc w:val="right"/>
        </w:trPr>
        <w:tc>
          <w:tcPr>
            <w:tcW w:w="3333" w:type="dxa"/>
            <w:vAlign w:val="center"/>
          </w:tcPr>
          <w:p w14:paraId="3DCA508E" w14:textId="77777777" w:rsidR="008778B9" w:rsidRDefault="008778B9">
            <w:pPr>
              <w:spacing w:after="40" w:line="264" w:lineRule="auto"/>
              <w:jc w:val="center"/>
            </w:pPr>
            <w:r>
              <w:rPr>
                <w:rFonts w:ascii="Times New Roman" w:hAnsi="Times New Roman"/>
              </w:rPr>
              <w:t>Course Coordinator</w:t>
            </w:r>
          </w:p>
        </w:tc>
      </w:tr>
      <w:tr w:rsidR="008778B9" w14:paraId="3AF872C3" w14:textId="77777777" w:rsidTr="008778B9">
        <w:trPr>
          <w:cantSplit/>
          <w:jc w:val="right"/>
        </w:trPr>
        <w:tc>
          <w:tcPr>
            <w:tcW w:w="3333" w:type="dxa"/>
            <w:vAlign w:val="center"/>
          </w:tcPr>
          <w:p w14:paraId="16078EA8" w14:textId="4FFDCFDE" w:rsidR="008778B9" w:rsidRDefault="008778B9">
            <w:pPr>
              <w:spacing w:after="40" w:line="264" w:lineRule="auto"/>
              <w:jc w:val="center"/>
            </w:pPr>
            <w:r>
              <w:rPr>
                <w:rFonts w:ascii="Times New Roman" w:hAnsi="Times New Roman"/>
              </w:rPr>
              <w:t xml:space="preserve">Name: </w:t>
            </w:r>
            <w:r w:rsidR="003C5EE5">
              <w:rPr>
                <w:rFonts w:ascii="Times New Roman" w:hAnsi="Times New Roman"/>
              </w:rPr>
              <w:t>Dr. A. Swathi</w:t>
            </w:r>
          </w:p>
        </w:tc>
      </w:tr>
      <w:tr w:rsidR="008778B9" w14:paraId="7DA4E468" w14:textId="77777777" w:rsidTr="008778B9">
        <w:trPr>
          <w:cantSplit/>
          <w:jc w:val="right"/>
        </w:trPr>
        <w:tc>
          <w:tcPr>
            <w:tcW w:w="3333" w:type="dxa"/>
            <w:vAlign w:val="center"/>
          </w:tcPr>
          <w:p w14:paraId="6857715D" w14:textId="5CAC6CEC" w:rsidR="008778B9" w:rsidRDefault="008778B9">
            <w:pPr>
              <w:spacing w:after="40" w:line="264" w:lineRule="auto"/>
              <w:jc w:val="center"/>
            </w:pPr>
            <w:r>
              <w:rPr>
                <w:rFonts w:ascii="Times New Roman" w:hAnsi="Times New Roman"/>
              </w:rPr>
              <w:t xml:space="preserve">Date: </w:t>
            </w:r>
            <w:r w:rsidR="003C5EE5">
              <w:rPr>
                <w:rFonts w:ascii="Times New Roman" w:hAnsi="Times New Roman"/>
              </w:rPr>
              <w:t>13-10-2026</w:t>
            </w:r>
          </w:p>
        </w:tc>
      </w:tr>
    </w:tbl>
    <w:p w14:paraId="39DB7200" w14:textId="77777777" w:rsidR="00502F2A" w:rsidRDefault="00502F2A">
      <w:pPr>
        <w:spacing w:after="60"/>
        <w:jc w:val="both"/>
      </w:pPr>
    </w:p>
    <w:p w14:paraId="32B14C88" w14:textId="77777777" w:rsidR="00502F2A" w:rsidRDefault="00000000">
      <w:pPr>
        <w:pStyle w:val="Heading1"/>
        <w:pageBreakBefore/>
        <w:spacing w:before="120" w:after="240" w:line="360" w:lineRule="auto"/>
        <w:jc w:val="center"/>
      </w:pPr>
      <w:r>
        <w:rPr>
          <w:rFonts w:ascii="Times New Roman" w:hAnsi="Times New Roman"/>
          <w:b/>
          <w:bCs/>
        </w:rPr>
        <w:lastRenderedPageBreak/>
        <w:t>DECLARATION</w:t>
      </w:r>
    </w:p>
    <w:p w14:paraId="56D1D1C6" w14:textId="77777777" w:rsidR="00502F2A" w:rsidRDefault="00000000">
      <w:pPr>
        <w:spacing w:after="120" w:line="360" w:lineRule="auto"/>
        <w:jc w:val="both"/>
      </w:pPr>
      <w:r>
        <w:rPr>
          <w:rFonts w:ascii="Times New Roman" w:hAnsi="Times New Roman"/>
          <w:sz w:val="24"/>
        </w:rPr>
        <w:t>We hereby declare that the micro project report entitled 'EMAIL SPAM DETECTION' submitted to the Department of CSE (AI &amp; ML), Sreyas Institute of Engineering and Technology, is a record of original work done by us under the guidance of our faculty guide. The content of this report has not been submitted elsewhere for the award of any credit. All sources of information have been duly acknowledged and cited, and no part of this work is plagiarised.</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400"/>
        <w:gridCol w:w="4200"/>
        <w:gridCol w:w="2500"/>
      </w:tblGrid>
      <w:tr w:rsidR="00502F2A" w14:paraId="7E5B6A28" w14:textId="77777777">
        <w:trPr>
          <w:cantSplit/>
          <w:tblHeader/>
          <w:jc w:val="center"/>
        </w:trPr>
        <w:tc>
          <w:tcPr>
            <w:tcW w:w="900" w:type="dxa"/>
            <w:shd w:val="clear" w:color="auto" w:fill="DEEAF6"/>
            <w:vAlign w:val="center"/>
          </w:tcPr>
          <w:p w14:paraId="4A698700" w14:textId="77777777" w:rsidR="00502F2A" w:rsidRDefault="00000000">
            <w:pPr>
              <w:spacing w:after="40" w:line="264" w:lineRule="auto"/>
              <w:jc w:val="center"/>
            </w:pPr>
            <w:r>
              <w:rPr>
                <w:rFonts w:ascii="Times New Roman" w:hAnsi="Times New Roman"/>
                <w:b/>
                <w:bCs/>
              </w:rPr>
              <w:t>S.No</w:t>
            </w:r>
          </w:p>
        </w:tc>
        <w:tc>
          <w:tcPr>
            <w:tcW w:w="2400" w:type="dxa"/>
            <w:shd w:val="clear" w:color="auto" w:fill="DEEAF6"/>
            <w:vAlign w:val="center"/>
          </w:tcPr>
          <w:p w14:paraId="4D6CDE52" w14:textId="77777777" w:rsidR="00502F2A" w:rsidRDefault="00000000">
            <w:pPr>
              <w:spacing w:after="40" w:line="264" w:lineRule="auto"/>
              <w:jc w:val="center"/>
            </w:pPr>
            <w:r>
              <w:rPr>
                <w:rFonts w:ascii="Times New Roman" w:hAnsi="Times New Roman"/>
                <w:b/>
                <w:bCs/>
              </w:rPr>
              <w:t>Roll Number</w:t>
            </w:r>
          </w:p>
        </w:tc>
        <w:tc>
          <w:tcPr>
            <w:tcW w:w="4200" w:type="dxa"/>
            <w:shd w:val="clear" w:color="auto" w:fill="DEEAF6"/>
            <w:vAlign w:val="center"/>
          </w:tcPr>
          <w:p w14:paraId="6499C907" w14:textId="77777777" w:rsidR="00502F2A" w:rsidRDefault="00000000">
            <w:pPr>
              <w:spacing w:after="40" w:line="264" w:lineRule="auto"/>
              <w:jc w:val="center"/>
            </w:pPr>
            <w:r>
              <w:rPr>
                <w:rFonts w:ascii="Times New Roman" w:hAnsi="Times New Roman"/>
                <w:b/>
                <w:bCs/>
              </w:rPr>
              <w:t>Name of the Student</w:t>
            </w:r>
          </w:p>
        </w:tc>
        <w:tc>
          <w:tcPr>
            <w:tcW w:w="2500" w:type="dxa"/>
            <w:shd w:val="clear" w:color="auto" w:fill="DEEAF6"/>
            <w:vAlign w:val="center"/>
          </w:tcPr>
          <w:p w14:paraId="7AC1F831" w14:textId="77777777" w:rsidR="00502F2A" w:rsidRDefault="00000000">
            <w:pPr>
              <w:spacing w:after="40" w:line="264" w:lineRule="auto"/>
              <w:jc w:val="center"/>
            </w:pPr>
            <w:r>
              <w:rPr>
                <w:rFonts w:ascii="Times New Roman" w:hAnsi="Times New Roman"/>
                <w:b/>
                <w:bCs/>
              </w:rPr>
              <w:t>Signature</w:t>
            </w:r>
          </w:p>
        </w:tc>
      </w:tr>
      <w:tr w:rsidR="00502F2A" w14:paraId="5AB626CC" w14:textId="77777777">
        <w:trPr>
          <w:cantSplit/>
          <w:trHeight w:val="480"/>
          <w:jc w:val="center"/>
        </w:trPr>
        <w:tc>
          <w:tcPr>
            <w:tcW w:w="900" w:type="dxa"/>
            <w:vAlign w:val="center"/>
          </w:tcPr>
          <w:p w14:paraId="14047233" w14:textId="77777777" w:rsidR="00512065" w:rsidRDefault="00000000">
            <w:pPr>
              <w:spacing w:before="40" w:after="40"/>
              <w:jc w:val="center"/>
            </w:pPr>
            <w:r>
              <w:rPr>
                <w:rFonts w:ascii="Times New Roman" w:hAnsi="Times New Roman"/>
                <w:sz w:val="19"/>
              </w:rPr>
              <w:t>1</w:t>
            </w:r>
          </w:p>
        </w:tc>
        <w:tc>
          <w:tcPr>
            <w:tcW w:w="2400" w:type="dxa"/>
            <w:vAlign w:val="center"/>
          </w:tcPr>
          <w:p w14:paraId="099DD723" w14:textId="77777777" w:rsidR="00512065" w:rsidRDefault="00000000">
            <w:pPr>
              <w:spacing w:before="40" w:after="40"/>
              <w:jc w:val="center"/>
            </w:pPr>
            <w:r>
              <w:rPr>
                <w:rFonts w:ascii="Times New Roman" w:hAnsi="Times New Roman"/>
                <w:b/>
                <w:sz w:val="19"/>
              </w:rPr>
              <w:t>24VE1A6681</w:t>
            </w:r>
          </w:p>
        </w:tc>
        <w:tc>
          <w:tcPr>
            <w:tcW w:w="4200" w:type="dxa"/>
            <w:vAlign w:val="center"/>
          </w:tcPr>
          <w:p w14:paraId="07530D92" w14:textId="77777777" w:rsidR="00512065" w:rsidRDefault="00000000">
            <w:pPr>
              <w:spacing w:before="40" w:after="40"/>
            </w:pPr>
            <w:r>
              <w:rPr>
                <w:rFonts w:ascii="Times New Roman" w:hAnsi="Times New Roman"/>
                <w:b/>
                <w:sz w:val="19"/>
              </w:rPr>
              <w:t>GANTA BALA AMOGH RAJ</w:t>
            </w:r>
          </w:p>
        </w:tc>
        <w:tc>
          <w:tcPr>
            <w:tcW w:w="2500" w:type="dxa"/>
            <w:vAlign w:val="center"/>
          </w:tcPr>
          <w:p w14:paraId="183C41D4" w14:textId="6ADF84AD" w:rsidR="00512065" w:rsidRDefault="00512065">
            <w:pPr>
              <w:spacing w:before="40" w:after="40"/>
              <w:jc w:val="center"/>
            </w:pPr>
          </w:p>
        </w:tc>
      </w:tr>
      <w:tr w:rsidR="00502F2A" w14:paraId="7DA3A1FC" w14:textId="77777777">
        <w:trPr>
          <w:cantSplit/>
          <w:trHeight w:val="480"/>
          <w:jc w:val="center"/>
        </w:trPr>
        <w:tc>
          <w:tcPr>
            <w:tcW w:w="900" w:type="dxa"/>
            <w:vAlign w:val="center"/>
          </w:tcPr>
          <w:p w14:paraId="18FB5693" w14:textId="77777777" w:rsidR="00512065" w:rsidRDefault="00000000">
            <w:pPr>
              <w:spacing w:before="40" w:after="40"/>
              <w:jc w:val="center"/>
            </w:pPr>
            <w:r>
              <w:rPr>
                <w:rFonts w:ascii="Times New Roman" w:hAnsi="Times New Roman"/>
                <w:sz w:val="19"/>
              </w:rPr>
              <w:t>2</w:t>
            </w:r>
          </w:p>
        </w:tc>
        <w:tc>
          <w:tcPr>
            <w:tcW w:w="2400" w:type="dxa"/>
            <w:vAlign w:val="center"/>
          </w:tcPr>
          <w:p w14:paraId="7D34FF8B" w14:textId="77777777" w:rsidR="00512065" w:rsidRDefault="00000000">
            <w:pPr>
              <w:spacing w:before="40" w:after="40"/>
              <w:jc w:val="center"/>
            </w:pPr>
            <w:r>
              <w:rPr>
                <w:rFonts w:ascii="Times New Roman" w:hAnsi="Times New Roman"/>
                <w:b/>
                <w:sz w:val="19"/>
              </w:rPr>
              <w:t>24VE1A6677</w:t>
            </w:r>
          </w:p>
        </w:tc>
        <w:tc>
          <w:tcPr>
            <w:tcW w:w="4200" w:type="dxa"/>
            <w:vAlign w:val="center"/>
          </w:tcPr>
          <w:p w14:paraId="753C75E6" w14:textId="77777777" w:rsidR="00512065" w:rsidRDefault="00000000">
            <w:pPr>
              <w:spacing w:before="40" w:after="40"/>
            </w:pPr>
            <w:r>
              <w:rPr>
                <w:rFonts w:ascii="Times New Roman" w:hAnsi="Times New Roman"/>
                <w:b/>
                <w:sz w:val="19"/>
              </w:rPr>
              <w:t>DOMA AJAY</w:t>
            </w:r>
          </w:p>
        </w:tc>
        <w:tc>
          <w:tcPr>
            <w:tcW w:w="2500" w:type="dxa"/>
            <w:vAlign w:val="center"/>
          </w:tcPr>
          <w:p w14:paraId="2B83E2E1" w14:textId="4008E9BE" w:rsidR="00512065" w:rsidRDefault="00512065" w:rsidP="003C5EE5">
            <w:pPr>
              <w:spacing w:before="40" w:after="40"/>
            </w:pPr>
          </w:p>
        </w:tc>
      </w:tr>
      <w:tr w:rsidR="00502F2A" w14:paraId="65F1A966" w14:textId="77777777">
        <w:trPr>
          <w:cantSplit/>
          <w:trHeight w:val="480"/>
          <w:jc w:val="center"/>
        </w:trPr>
        <w:tc>
          <w:tcPr>
            <w:tcW w:w="900" w:type="dxa"/>
            <w:vAlign w:val="center"/>
          </w:tcPr>
          <w:p w14:paraId="098A2EFF" w14:textId="77777777" w:rsidR="00512065" w:rsidRDefault="00512065"/>
        </w:tc>
        <w:tc>
          <w:tcPr>
            <w:tcW w:w="2400" w:type="dxa"/>
            <w:vAlign w:val="center"/>
          </w:tcPr>
          <w:p w14:paraId="1539963A" w14:textId="77777777" w:rsidR="00512065" w:rsidRDefault="00512065"/>
        </w:tc>
        <w:tc>
          <w:tcPr>
            <w:tcW w:w="4200" w:type="dxa"/>
            <w:vAlign w:val="center"/>
          </w:tcPr>
          <w:p w14:paraId="5D44DB47" w14:textId="77777777" w:rsidR="00512065" w:rsidRDefault="00512065"/>
        </w:tc>
        <w:tc>
          <w:tcPr>
            <w:tcW w:w="2500" w:type="dxa"/>
            <w:vAlign w:val="center"/>
          </w:tcPr>
          <w:p w14:paraId="359D1314" w14:textId="77777777" w:rsidR="00512065" w:rsidRDefault="00512065"/>
        </w:tc>
      </w:tr>
      <w:tr w:rsidR="00502F2A" w14:paraId="0701E9A6" w14:textId="77777777">
        <w:trPr>
          <w:cantSplit/>
          <w:trHeight w:val="480"/>
          <w:jc w:val="center"/>
        </w:trPr>
        <w:tc>
          <w:tcPr>
            <w:tcW w:w="900" w:type="dxa"/>
            <w:vAlign w:val="center"/>
          </w:tcPr>
          <w:p w14:paraId="02FCA4AC" w14:textId="77777777" w:rsidR="00512065" w:rsidRDefault="00512065"/>
        </w:tc>
        <w:tc>
          <w:tcPr>
            <w:tcW w:w="2400" w:type="dxa"/>
            <w:vAlign w:val="center"/>
          </w:tcPr>
          <w:p w14:paraId="3145FC34" w14:textId="77777777" w:rsidR="00512065" w:rsidRDefault="00512065"/>
        </w:tc>
        <w:tc>
          <w:tcPr>
            <w:tcW w:w="4200" w:type="dxa"/>
            <w:vAlign w:val="center"/>
          </w:tcPr>
          <w:p w14:paraId="64E926B1" w14:textId="77777777" w:rsidR="00512065" w:rsidRDefault="00512065"/>
        </w:tc>
        <w:tc>
          <w:tcPr>
            <w:tcW w:w="2500" w:type="dxa"/>
            <w:vAlign w:val="center"/>
          </w:tcPr>
          <w:p w14:paraId="5F7E2FF0" w14:textId="77777777" w:rsidR="00512065" w:rsidRDefault="00512065"/>
        </w:tc>
      </w:tr>
    </w:tbl>
    <w:p w14:paraId="6F6D4883" w14:textId="77777777" w:rsidR="00502F2A" w:rsidRDefault="00502F2A">
      <w:pPr>
        <w:spacing w:after="60"/>
        <w:jc w:val="both"/>
      </w:pPr>
    </w:p>
    <w:p w14:paraId="4E83C72B" w14:textId="75EF61C1" w:rsidR="00502F2A" w:rsidRDefault="00000000">
      <w:pPr>
        <w:spacing w:before="120" w:after="360" w:line="360" w:lineRule="auto"/>
        <w:jc w:val="both"/>
      </w:pPr>
      <w:r>
        <w:rPr>
          <w:rFonts w:ascii="Times New Roman" w:hAnsi="Times New Roman"/>
          <w:sz w:val="24"/>
          <w:szCs w:val="24"/>
        </w:rPr>
        <w:t xml:space="preserve">Place: Hyderabad                                                                   </w:t>
      </w:r>
      <w:r w:rsidR="003C5EE5">
        <w:rPr>
          <w:rFonts w:ascii="Times New Roman" w:hAnsi="Times New Roman"/>
          <w:sz w:val="24"/>
          <w:szCs w:val="24"/>
        </w:rPr>
        <w:t xml:space="preserve">                                          </w:t>
      </w:r>
      <w:r>
        <w:rPr>
          <w:rFonts w:ascii="Times New Roman" w:hAnsi="Times New Roman"/>
          <w:sz w:val="24"/>
          <w:szCs w:val="24"/>
        </w:rPr>
        <w:t xml:space="preserve"> Date: </w:t>
      </w:r>
      <w:r w:rsidR="003C5EE5">
        <w:rPr>
          <w:rFonts w:ascii="Times New Roman" w:hAnsi="Times New Roman"/>
          <w:sz w:val="24"/>
          <w:szCs w:val="24"/>
        </w:rPr>
        <w:t>13-10-2026</w:t>
      </w:r>
    </w:p>
    <w:p w14:paraId="307CA6F2" w14:textId="77777777" w:rsidR="00502F2A" w:rsidRDefault="00000000">
      <w:pPr>
        <w:pStyle w:val="Heading2"/>
        <w:spacing w:before="200" w:after="100" w:line="360" w:lineRule="auto"/>
        <w:rPr>
          <w:rFonts w:ascii="Times New Roman" w:hAnsi="Times New Roman"/>
          <w:b/>
          <w:bCs/>
          <w:color w:val="000000"/>
        </w:rPr>
      </w:pPr>
      <w:r>
        <w:rPr>
          <w:rFonts w:ascii="Times New Roman" w:hAnsi="Times New Roman"/>
          <w:b/>
          <w:bCs/>
          <w:color w:val="000000"/>
        </w:rPr>
        <w:t>ACKNOWLEDGEMENT</w:t>
      </w:r>
    </w:p>
    <w:p w14:paraId="674F8DAC" w14:textId="77777777" w:rsidR="003C5EE5" w:rsidRPr="003C5EE5" w:rsidRDefault="003C5EE5" w:rsidP="003C5EE5">
      <w:pPr>
        <w:rPr>
          <w:rFonts w:ascii="Times New Roman" w:hAnsi="Times New Roman"/>
          <w:b/>
          <w:bCs/>
          <w:sz w:val="24"/>
          <w:szCs w:val="24"/>
        </w:rPr>
      </w:pPr>
      <w:r w:rsidRPr="003C5EE5">
        <w:rPr>
          <w:rFonts w:ascii="Times New Roman" w:hAnsi="Times New Roman"/>
          <w:sz w:val="24"/>
          <w:szCs w:val="24"/>
        </w:rPr>
        <w:t>I would like to express my sincere gratitude to my project guide</w:t>
      </w:r>
      <w:r w:rsidRPr="003C5EE5">
        <w:rPr>
          <w:rFonts w:ascii="Times New Roman" w:hAnsi="Times New Roman"/>
          <w:b/>
          <w:bCs/>
          <w:sz w:val="24"/>
          <w:szCs w:val="24"/>
        </w:rPr>
        <w:t>, Dr. A. Swathi, Associate Professor,</w:t>
      </w:r>
    </w:p>
    <w:p w14:paraId="79433501" w14:textId="093CAB7F" w:rsidR="003C5EE5" w:rsidRDefault="003C5EE5" w:rsidP="003C5EE5">
      <w:pPr>
        <w:rPr>
          <w:rFonts w:ascii="Times New Roman" w:hAnsi="Times New Roman"/>
          <w:sz w:val="24"/>
          <w:szCs w:val="24"/>
        </w:rPr>
      </w:pPr>
      <w:r w:rsidRPr="003C5EE5">
        <w:rPr>
          <w:rFonts w:ascii="Times New Roman" w:hAnsi="Times New Roman"/>
          <w:b/>
          <w:bCs/>
          <w:sz w:val="24"/>
          <w:szCs w:val="24"/>
        </w:rPr>
        <w:t>Department of Computer Science and Engineering (Artificial Intelligence &amp; Machine Learning)</w:t>
      </w:r>
      <w:r w:rsidRPr="003C5EE5">
        <w:rPr>
          <w:rFonts w:ascii="Times New Roman" w:hAnsi="Times New Roman"/>
          <w:sz w:val="24"/>
          <w:szCs w:val="24"/>
        </w:rPr>
        <w:t>, for her</w:t>
      </w:r>
      <w:r>
        <w:rPr>
          <w:rFonts w:ascii="Times New Roman" w:hAnsi="Times New Roman"/>
          <w:sz w:val="24"/>
          <w:szCs w:val="24"/>
        </w:rPr>
        <w:t xml:space="preserve"> </w:t>
      </w:r>
      <w:r w:rsidRPr="003C5EE5">
        <w:rPr>
          <w:rFonts w:ascii="Times New Roman" w:hAnsi="Times New Roman"/>
          <w:sz w:val="24"/>
          <w:szCs w:val="24"/>
        </w:rPr>
        <w:t>invaluable guidance, constructive suggestions, and continuous encouragement throughout the successful</w:t>
      </w:r>
      <w:r>
        <w:rPr>
          <w:rFonts w:ascii="Times New Roman" w:hAnsi="Times New Roman"/>
          <w:sz w:val="24"/>
          <w:szCs w:val="24"/>
        </w:rPr>
        <w:t xml:space="preserve"> </w:t>
      </w:r>
      <w:r w:rsidRPr="003C5EE5">
        <w:rPr>
          <w:rFonts w:ascii="Times New Roman" w:hAnsi="Times New Roman"/>
          <w:sz w:val="24"/>
          <w:szCs w:val="24"/>
        </w:rPr>
        <w:t>completion of this machine learning project.</w:t>
      </w:r>
    </w:p>
    <w:p w14:paraId="7B2997FC" w14:textId="77777777" w:rsidR="003C5EE5" w:rsidRPr="003C5EE5" w:rsidRDefault="003C5EE5" w:rsidP="003C5EE5">
      <w:pPr>
        <w:rPr>
          <w:rFonts w:ascii="Times New Roman" w:hAnsi="Times New Roman"/>
          <w:sz w:val="24"/>
          <w:szCs w:val="24"/>
        </w:rPr>
      </w:pPr>
    </w:p>
    <w:p w14:paraId="225562FF" w14:textId="77777777" w:rsidR="003C5EE5" w:rsidRPr="003C5EE5" w:rsidRDefault="003C5EE5" w:rsidP="003C5EE5">
      <w:pPr>
        <w:rPr>
          <w:rFonts w:ascii="Times New Roman" w:hAnsi="Times New Roman"/>
          <w:b/>
          <w:bCs/>
          <w:sz w:val="24"/>
          <w:szCs w:val="24"/>
        </w:rPr>
      </w:pPr>
      <w:r w:rsidRPr="003C5EE5">
        <w:rPr>
          <w:rFonts w:ascii="Times New Roman" w:hAnsi="Times New Roman"/>
          <w:sz w:val="24"/>
          <w:szCs w:val="24"/>
        </w:rPr>
        <w:t xml:space="preserve">I extend my heartfelt thanks to </w:t>
      </w:r>
      <w:r w:rsidRPr="003C5EE5">
        <w:rPr>
          <w:rFonts w:ascii="Times New Roman" w:hAnsi="Times New Roman"/>
          <w:b/>
          <w:bCs/>
          <w:sz w:val="24"/>
          <w:szCs w:val="24"/>
        </w:rPr>
        <w:t>Dr. A. Swathi, Head of the Department of Computer Science and</w:t>
      </w:r>
    </w:p>
    <w:p w14:paraId="2BC66F22" w14:textId="4E53C7EB" w:rsidR="003C5EE5" w:rsidRDefault="003C5EE5" w:rsidP="003C5EE5">
      <w:pPr>
        <w:rPr>
          <w:rFonts w:ascii="Times New Roman" w:hAnsi="Times New Roman"/>
          <w:sz w:val="24"/>
          <w:szCs w:val="24"/>
        </w:rPr>
      </w:pPr>
      <w:r w:rsidRPr="003C5EE5">
        <w:rPr>
          <w:rFonts w:ascii="Times New Roman" w:hAnsi="Times New Roman"/>
          <w:b/>
          <w:bCs/>
          <w:sz w:val="24"/>
          <w:szCs w:val="24"/>
        </w:rPr>
        <w:t>Engineering (Artificial Intelligence &amp; Machine Learning)</w:t>
      </w:r>
      <w:r w:rsidRPr="003C5EE5">
        <w:rPr>
          <w:rFonts w:ascii="Times New Roman" w:hAnsi="Times New Roman"/>
          <w:sz w:val="24"/>
          <w:szCs w:val="24"/>
        </w:rPr>
        <w:t>, for her support and for providing a conducive</w:t>
      </w:r>
      <w:r>
        <w:rPr>
          <w:rFonts w:ascii="Times New Roman" w:hAnsi="Times New Roman"/>
          <w:sz w:val="24"/>
          <w:szCs w:val="24"/>
        </w:rPr>
        <w:t xml:space="preserve"> </w:t>
      </w:r>
      <w:r w:rsidRPr="003C5EE5">
        <w:rPr>
          <w:rFonts w:ascii="Times New Roman" w:hAnsi="Times New Roman"/>
          <w:sz w:val="24"/>
          <w:szCs w:val="24"/>
        </w:rPr>
        <w:t>academic environment to carry out this project.</w:t>
      </w:r>
    </w:p>
    <w:p w14:paraId="16DFDB3A" w14:textId="77777777" w:rsidR="003C5EE5" w:rsidRPr="003C5EE5" w:rsidRDefault="003C5EE5" w:rsidP="003C5EE5">
      <w:pPr>
        <w:rPr>
          <w:rFonts w:ascii="Times New Roman" w:hAnsi="Times New Roman"/>
          <w:sz w:val="24"/>
          <w:szCs w:val="24"/>
        </w:rPr>
      </w:pPr>
    </w:p>
    <w:p w14:paraId="60ED0FB0" w14:textId="48DD0234" w:rsidR="003C5EE5" w:rsidRPr="003C5EE5" w:rsidRDefault="003C5EE5" w:rsidP="003C5EE5">
      <w:pPr>
        <w:rPr>
          <w:rFonts w:ascii="Times New Roman" w:hAnsi="Times New Roman"/>
          <w:b/>
          <w:bCs/>
          <w:sz w:val="24"/>
          <w:szCs w:val="24"/>
        </w:rPr>
      </w:pPr>
      <w:r w:rsidRPr="003C5EE5">
        <w:rPr>
          <w:rFonts w:ascii="Times New Roman" w:hAnsi="Times New Roman"/>
          <w:sz w:val="24"/>
          <w:szCs w:val="24"/>
        </w:rPr>
        <w:t xml:space="preserve">I express my sincere gratitude to </w:t>
      </w:r>
      <w:r w:rsidRPr="003C5EE5">
        <w:rPr>
          <w:rFonts w:ascii="Times New Roman" w:hAnsi="Times New Roman"/>
          <w:b/>
          <w:bCs/>
          <w:sz w:val="24"/>
          <w:szCs w:val="24"/>
        </w:rPr>
        <w:t>Dr. C. Udaya Kiran, Principal</w:t>
      </w:r>
      <w:r w:rsidRPr="003C5EE5">
        <w:rPr>
          <w:rFonts w:ascii="Times New Roman" w:hAnsi="Times New Roman"/>
          <w:sz w:val="24"/>
          <w:szCs w:val="24"/>
        </w:rPr>
        <w:t xml:space="preserve">, and </w:t>
      </w:r>
      <w:r w:rsidRPr="003C5EE5">
        <w:rPr>
          <w:rFonts w:ascii="Times New Roman" w:hAnsi="Times New Roman"/>
          <w:b/>
          <w:bCs/>
          <w:sz w:val="24"/>
          <w:szCs w:val="24"/>
        </w:rPr>
        <w:t>Mr. A. Hriday Reddy, Vice-Chairman,</w:t>
      </w:r>
      <w:r>
        <w:rPr>
          <w:rFonts w:ascii="Times New Roman" w:hAnsi="Times New Roman"/>
          <w:b/>
          <w:bCs/>
          <w:sz w:val="24"/>
          <w:szCs w:val="24"/>
        </w:rPr>
        <w:t xml:space="preserve"> </w:t>
      </w:r>
      <w:r w:rsidRPr="003C5EE5">
        <w:rPr>
          <w:rFonts w:ascii="Times New Roman" w:hAnsi="Times New Roman"/>
          <w:sz w:val="24"/>
          <w:szCs w:val="24"/>
        </w:rPr>
        <w:t>for providing the necessary infrastructure, laboratory facilities, and institutional support required for the</w:t>
      </w:r>
      <w:r>
        <w:rPr>
          <w:rFonts w:ascii="Times New Roman" w:hAnsi="Times New Roman"/>
          <w:b/>
          <w:bCs/>
          <w:sz w:val="24"/>
          <w:szCs w:val="24"/>
        </w:rPr>
        <w:t xml:space="preserve"> </w:t>
      </w:r>
      <w:r w:rsidRPr="003C5EE5">
        <w:rPr>
          <w:rFonts w:ascii="Times New Roman" w:hAnsi="Times New Roman"/>
          <w:sz w:val="24"/>
          <w:szCs w:val="24"/>
        </w:rPr>
        <w:t>successful execution of this project.</w:t>
      </w:r>
    </w:p>
    <w:p w14:paraId="3F1FA8CC" w14:textId="77777777" w:rsidR="003C5EE5" w:rsidRPr="003C5EE5" w:rsidRDefault="003C5EE5" w:rsidP="003C5EE5">
      <w:pPr>
        <w:rPr>
          <w:rFonts w:ascii="Times New Roman" w:hAnsi="Times New Roman"/>
          <w:sz w:val="24"/>
          <w:szCs w:val="24"/>
        </w:rPr>
      </w:pPr>
    </w:p>
    <w:p w14:paraId="1AD4B74D" w14:textId="33265E2A" w:rsidR="003C5EE5" w:rsidRDefault="003C5EE5" w:rsidP="003C5EE5">
      <w:pPr>
        <w:rPr>
          <w:rFonts w:ascii="Times New Roman" w:hAnsi="Times New Roman"/>
          <w:sz w:val="24"/>
          <w:szCs w:val="24"/>
        </w:rPr>
      </w:pPr>
      <w:r w:rsidRPr="003C5EE5">
        <w:rPr>
          <w:rFonts w:ascii="Times New Roman" w:hAnsi="Times New Roman"/>
          <w:sz w:val="24"/>
          <w:szCs w:val="24"/>
        </w:rPr>
        <w:t xml:space="preserve">I would also like to thank all the faculty members, technical staff, and laboratory personnel of </w:t>
      </w:r>
      <w:r w:rsidRPr="003C5EE5">
        <w:rPr>
          <w:rFonts w:ascii="Times New Roman" w:hAnsi="Times New Roman"/>
          <w:b/>
          <w:bCs/>
          <w:sz w:val="24"/>
          <w:szCs w:val="24"/>
        </w:rPr>
        <w:t>Sreyas Institute of</w:t>
      </w:r>
      <w:r w:rsidRPr="003C5EE5">
        <w:rPr>
          <w:rFonts w:ascii="Times New Roman" w:hAnsi="Times New Roman"/>
          <w:b/>
          <w:bCs/>
          <w:sz w:val="24"/>
          <w:szCs w:val="24"/>
        </w:rPr>
        <w:t xml:space="preserve"> </w:t>
      </w:r>
      <w:r w:rsidRPr="003C5EE5">
        <w:rPr>
          <w:rFonts w:ascii="Times New Roman" w:hAnsi="Times New Roman"/>
          <w:b/>
          <w:bCs/>
          <w:sz w:val="24"/>
          <w:szCs w:val="24"/>
        </w:rPr>
        <w:t>Engineering and Technology</w:t>
      </w:r>
      <w:r w:rsidRPr="003C5EE5">
        <w:rPr>
          <w:rFonts w:ascii="Times New Roman" w:hAnsi="Times New Roman"/>
          <w:sz w:val="24"/>
          <w:szCs w:val="24"/>
        </w:rPr>
        <w:t xml:space="preserve"> for their valuable assistance and cooperation throughout the project.</w:t>
      </w:r>
    </w:p>
    <w:p w14:paraId="671CEED9" w14:textId="77777777" w:rsidR="003C5EE5" w:rsidRPr="003C5EE5" w:rsidRDefault="003C5EE5" w:rsidP="003C5EE5">
      <w:pPr>
        <w:rPr>
          <w:rFonts w:ascii="Times New Roman" w:hAnsi="Times New Roman"/>
          <w:sz w:val="24"/>
          <w:szCs w:val="24"/>
        </w:rPr>
      </w:pPr>
    </w:p>
    <w:p w14:paraId="6D88D6CB" w14:textId="77777777" w:rsidR="003C5EE5" w:rsidRPr="003C5EE5" w:rsidRDefault="003C5EE5" w:rsidP="003C5EE5">
      <w:pPr>
        <w:rPr>
          <w:rFonts w:ascii="Times New Roman" w:hAnsi="Times New Roman"/>
          <w:sz w:val="24"/>
          <w:szCs w:val="24"/>
        </w:rPr>
      </w:pPr>
      <w:r w:rsidRPr="003C5EE5">
        <w:rPr>
          <w:rFonts w:ascii="Times New Roman" w:hAnsi="Times New Roman"/>
          <w:sz w:val="24"/>
          <w:szCs w:val="24"/>
        </w:rPr>
        <w:t>Finally, I am grateful to my peers and everyone who directly or indirectly contributed to the successful</w:t>
      </w:r>
    </w:p>
    <w:p w14:paraId="35A51C93" w14:textId="77777777" w:rsidR="003C5EE5" w:rsidRPr="003C5EE5" w:rsidRDefault="003C5EE5" w:rsidP="003C5EE5">
      <w:pPr>
        <w:rPr>
          <w:rFonts w:ascii="Times New Roman" w:hAnsi="Times New Roman"/>
          <w:sz w:val="24"/>
          <w:szCs w:val="24"/>
        </w:rPr>
      </w:pPr>
      <w:r w:rsidRPr="003C5EE5">
        <w:rPr>
          <w:rFonts w:ascii="Times New Roman" w:hAnsi="Times New Roman"/>
          <w:sz w:val="24"/>
          <w:szCs w:val="24"/>
        </w:rPr>
        <w:t>completion of this project. Their support and encouragement have been invaluable throughout this learning</w:t>
      </w:r>
    </w:p>
    <w:p w14:paraId="63568C7B" w14:textId="1A460826" w:rsidR="003C5EE5" w:rsidRPr="003C5EE5" w:rsidRDefault="003C5EE5" w:rsidP="003C5EE5">
      <w:pPr>
        <w:rPr>
          <w:rFonts w:ascii="Times New Roman" w:hAnsi="Times New Roman"/>
          <w:sz w:val="24"/>
          <w:szCs w:val="24"/>
        </w:rPr>
      </w:pPr>
      <w:r w:rsidRPr="003C5EE5">
        <w:rPr>
          <w:rFonts w:ascii="Times New Roman" w:hAnsi="Times New Roman"/>
          <w:sz w:val="24"/>
          <w:szCs w:val="24"/>
        </w:rPr>
        <w:t>experience.</w:t>
      </w:r>
    </w:p>
    <w:p w14:paraId="5755F40F" w14:textId="77777777" w:rsidR="00502F2A" w:rsidRDefault="00000000">
      <w:pPr>
        <w:pStyle w:val="Heading1"/>
        <w:pageBreakBefore/>
        <w:spacing w:before="120" w:after="240" w:line="360" w:lineRule="auto"/>
        <w:jc w:val="center"/>
      </w:pPr>
      <w:r>
        <w:rPr>
          <w:rFonts w:ascii="Times New Roman" w:hAnsi="Times New Roman"/>
          <w:b/>
          <w:bCs/>
        </w:rPr>
        <w:lastRenderedPageBreak/>
        <w:t>ABSTRACT</w:t>
      </w:r>
    </w:p>
    <w:p w14:paraId="1780C05D" w14:textId="77777777" w:rsidR="00502F2A" w:rsidRDefault="00000000">
      <w:pPr>
        <w:spacing w:after="120" w:line="276" w:lineRule="auto"/>
        <w:jc w:val="both"/>
      </w:pPr>
      <w:r>
        <w:rPr>
          <w:rFonts w:ascii="Times New Roman" w:hAnsi="Times New Roman"/>
          <w:sz w:val="24"/>
        </w:rPr>
        <w:t>Email communication represents an indispensable pillar of modern digital collaboration, enterprise operations, and personal correspondence. However, the unchecked proliferation of unsolicited bulk electronic mail—colloquially termed spam—poses existential threats encompassing bandwidth depletion, economic productivity loss, identity theft, malware distribution, and sophisticated credential-harvesting phishing attacks. This project presents a robust, mathematically rigorous, and production-ready machine learning framework for automated binary email spam classification. Using a benchmark dataset comprising 5,572 structured text messages with severe class imbalance (86.6% legitimate 'ham' vs. 13.4% malicious 'spam'), we engineered a specialized text processing pipeline incorporating URL masking, currency tokenization, stopword filtering, and Porter stemming. Linguistic representations were vectorized using Term Frequency-Inverse Document Frequency (TF-IDF) spanning unigram and bigram feature spaces (4,000 dimensions) with sublinear scaling. Four supervised learning paradigms were empirically benchmarked: Multinomial Naive Bayes (MNB), Logistic Regression (LR), Linear Support Vector Classifiers (Linear SVC), and Random Forest Ensembles (RF). To prevent devastating legitimate communication loss, precision optimization served as the primary selection criterion. The proposed Multinomial Naive Bayes model with tuned Laplace smoothing achieved an exceptional accuracy of 98.65%, a Spam Precision of 99.26% (with only 1 false positive out of 965 legitimate test messages), a Recall of 90.60%, an F1-Score of 94.74%, and an Area Under the ROC Curve (AUC) of 0.9880. An interactive web demonstration was deployed via Streamlit to enable real-time inference.</w:t>
      </w:r>
    </w:p>
    <w:p w14:paraId="41606C41" w14:textId="77777777" w:rsidR="00502F2A" w:rsidRDefault="00502F2A">
      <w:pPr>
        <w:spacing w:after="60" w:line="360" w:lineRule="auto"/>
      </w:pPr>
    </w:p>
    <w:p w14:paraId="43822B92" w14:textId="3DF5F436" w:rsidR="00502F2A" w:rsidRDefault="00000000">
      <w:pPr>
        <w:spacing w:after="120" w:line="360" w:lineRule="auto"/>
        <w:jc w:val="both"/>
      </w:pPr>
      <w:r>
        <w:rPr>
          <w:rFonts w:ascii="Times New Roman" w:hAnsi="Times New Roman"/>
          <w:b/>
          <w:bCs/>
          <w:sz w:val="24"/>
          <w:szCs w:val="24"/>
        </w:rPr>
        <w:t>Keywords:</w:t>
      </w:r>
      <w:r w:rsidR="00864D19">
        <w:rPr>
          <w:rFonts w:ascii="Times New Roman" w:hAnsi="Times New Roman"/>
          <w:b/>
          <w:bCs/>
          <w:sz w:val="24"/>
          <w:szCs w:val="24"/>
        </w:rPr>
        <w:t xml:space="preserve"> Streamlit, F1 Score, Logistic Regression, TF-IDF, Linear SVC, Random Forest</w:t>
      </w:r>
    </w:p>
    <w:p w14:paraId="73CE4FE9" w14:textId="77777777" w:rsidR="00502F2A" w:rsidRDefault="00000000">
      <w:pPr>
        <w:pStyle w:val="Heading1"/>
        <w:pageBreakBefore/>
        <w:spacing w:before="120" w:after="240" w:line="360" w:lineRule="auto"/>
        <w:jc w:val="center"/>
      </w:pPr>
      <w:r>
        <w:rPr>
          <w:rFonts w:ascii="Times New Roman" w:hAnsi="Times New Roman"/>
          <w:b/>
          <w:bCs/>
        </w:rPr>
        <w:lastRenderedPageBreak/>
        <w:t>TABLE OF CONTENTS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00"/>
        <w:gridCol w:w="7300"/>
        <w:gridCol w:w="1500"/>
      </w:tblGrid>
      <w:tr w:rsidR="00502F2A" w14:paraId="734BBC33" w14:textId="77777777">
        <w:trPr>
          <w:cantSplit/>
          <w:tblHeader/>
          <w:jc w:val="center"/>
        </w:trPr>
        <w:tc>
          <w:tcPr>
            <w:tcW w:w="1200" w:type="dxa"/>
            <w:shd w:val="clear" w:color="auto" w:fill="DEEAF6"/>
            <w:vAlign w:val="center"/>
          </w:tcPr>
          <w:p w14:paraId="4CDC8F9C" w14:textId="77777777" w:rsidR="00502F2A" w:rsidRDefault="00000000">
            <w:pPr>
              <w:spacing w:after="40" w:line="264" w:lineRule="auto"/>
              <w:jc w:val="center"/>
            </w:pPr>
            <w:r>
              <w:rPr>
                <w:rFonts w:ascii="Times New Roman" w:hAnsi="Times New Roman"/>
                <w:b/>
                <w:bCs/>
              </w:rPr>
              <w:t>Chapter</w:t>
            </w:r>
          </w:p>
        </w:tc>
        <w:tc>
          <w:tcPr>
            <w:tcW w:w="7300" w:type="dxa"/>
            <w:shd w:val="clear" w:color="auto" w:fill="DEEAF6"/>
            <w:vAlign w:val="center"/>
          </w:tcPr>
          <w:p w14:paraId="447E3827" w14:textId="77777777" w:rsidR="00502F2A" w:rsidRDefault="00000000">
            <w:pPr>
              <w:spacing w:after="40" w:line="264" w:lineRule="auto"/>
              <w:jc w:val="center"/>
            </w:pPr>
            <w:r>
              <w:rPr>
                <w:rFonts w:ascii="Times New Roman" w:hAnsi="Times New Roman"/>
                <w:b/>
                <w:bCs/>
              </w:rPr>
              <w:t>Title</w:t>
            </w:r>
          </w:p>
        </w:tc>
        <w:tc>
          <w:tcPr>
            <w:tcW w:w="1500" w:type="dxa"/>
            <w:shd w:val="clear" w:color="auto" w:fill="DEEAF6"/>
            <w:vAlign w:val="center"/>
          </w:tcPr>
          <w:p w14:paraId="393CF9E6" w14:textId="77777777" w:rsidR="00502F2A" w:rsidRDefault="00000000">
            <w:pPr>
              <w:spacing w:after="40" w:line="264" w:lineRule="auto"/>
              <w:jc w:val="center"/>
            </w:pPr>
            <w:r>
              <w:rPr>
                <w:rFonts w:ascii="Times New Roman" w:hAnsi="Times New Roman"/>
                <w:b/>
                <w:bCs/>
              </w:rPr>
              <w:t>Page No.</w:t>
            </w:r>
          </w:p>
        </w:tc>
      </w:tr>
      <w:tr w:rsidR="00502F2A" w14:paraId="0C3E53C2" w14:textId="77777777">
        <w:trPr>
          <w:cantSplit/>
          <w:trHeight w:val="360"/>
          <w:jc w:val="center"/>
        </w:trPr>
        <w:tc>
          <w:tcPr>
            <w:tcW w:w="1200" w:type="dxa"/>
            <w:vAlign w:val="center"/>
          </w:tcPr>
          <w:p w14:paraId="3B7FF3F4" w14:textId="77777777" w:rsidR="00502F2A" w:rsidRDefault="00502F2A">
            <w:pPr>
              <w:spacing w:after="40" w:line="264" w:lineRule="auto"/>
              <w:jc w:val="center"/>
            </w:pPr>
          </w:p>
        </w:tc>
        <w:tc>
          <w:tcPr>
            <w:tcW w:w="7300" w:type="dxa"/>
            <w:vAlign w:val="center"/>
          </w:tcPr>
          <w:p w14:paraId="36BEA232" w14:textId="77777777" w:rsidR="00502F2A" w:rsidRDefault="00000000">
            <w:pPr>
              <w:spacing w:after="40" w:line="264" w:lineRule="auto"/>
            </w:pPr>
            <w:r>
              <w:rPr>
                <w:rFonts w:ascii="Times New Roman" w:hAnsi="Times New Roman"/>
              </w:rPr>
              <w:t>Certificate</w:t>
            </w:r>
          </w:p>
        </w:tc>
        <w:tc>
          <w:tcPr>
            <w:tcW w:w="1500" w:type="dxa"/>
            <w:vAlign w:val="center"/>
          </w:tcPr>
          <w:p w14:paraId="4A6127BD" w14:textId="77777777" w:rsidR="00502F2A" w:rsidRDefault="00000000">
            <w:pPr>
              <w:spacing w:after="40" w:line="264" w:lineRule="auto"/>
              <w:jc w:val="center"/>
            </w:pPr>
            <w:r>
              <w:rPr>
                <w:rFonts w:ascii="Times New Roman" w:hAnsi="Times New Roman"/>
              </w:rPr>
              <w:t>i</w:t>
            </w:r>
          </w:p>
        </w:tc>
      </w:tr>
      <w:tr w:rsidR="00502F2A" w14:paraId="19042DC0" w14:textId="77777777">
        <w:trPr>
          <w:cantSplit/>
          <w:trHeight w:val="360"/>
          <w:jc w:val="center"/>
        </w:trPr>
        <w:tc>
          <w:tcPr>
            <w:tcW w:w="1200" w:type="dxa"/>
            <w:vAlign w:val="center"/>
          </w:tcPr>
          <w:p w14:paraId="4E1FE1A3" w14:textId="77777777" w:rsidR="00502F2A" w:rsidRDefault="00502F2A">
            <w:pPr>
              <w:spacing w:after="40" w:line="264" w:lineRule="auto"/>
              <w:jc w:val="center"/>
            </w:pPr>
          </w:p>
        </w:tc>
        <w:tc>
          <w:tcPr>
            <w:tcW w:w="7300" w:type="dxa"/>
            <w:vAlign w:val="center"/>
          </w:tcPr>
          <w:p w14:paraId="382011D7" w14:textId="77777777" w:rsidR="00502F2A" w:rsidRDefault="00000000">
            <w:pPr>
              <w:spacing w:after="40" w:line="264" w:lineRule="auto"/>
            </w:pPr>
            <w:r>
              <w:rPr>
                <w:rFonts w:ascii="Times New Roman" w:hAnsi="Times New Roman"/>
              </w:rPr>
              <w:t>Declaration and Acknowledgement</w:t>
            </w:r>
          </w:p>
        </w:tc>
        <w:tc>
          <w:tcPr>
            <w:tcW w:w="1500" w:type="dxa"/>
            <w:vAlign w:val="center"/>
          </w:tcPr>
          <w:p w14:paraId="415946F6" w14:textId="77777777" w:rsidR="00502F2A" w:rsidRDefault="00000000">
            <w:pPr>
              <w:spacing w:after="40" w:line="264" w:lineRule="auto"/>
              <w:jc w:val="center"/>
            </w:pPr>
            <w:r>
              <w:rPr>
                <w:rFonts w:ascii="Times New Roman" w:hAnsi="Times New Roman"/>
              </w:rPr>
              <w:t>ii</w:t>
            </w:r>
          </w:p>
        </w:tc>
      </w:tr>
      <w:tr w:rsidR="00502F2A" w14:paraId="646EEA2E" w14:textId="77777777">
        <w:trPr>
          <w:cantSplit/>
          <w:trHeight w:val="360"/>
          <w:jc w:val="center"/>
        </w:trPr>
        <w:tc>
          <w:tcPr>
            <w:tcW w:w="1200" w:type="dxa"/>
            <w:vAlign w:val="center"/>
          </w:tcPr>
          <w:p w14:paraId="505BE52F" w14:textId="77777777" w:rsidR="00502F2A" w:rsidRDefault="00502F2A">
            <w:pPr>
              <w:spacing w:after="40" w:line="264" w:lineRule="auto"/>
              <w:jc w:val="center"/>
            </w:pPr>
          </w:p>
        </w:tc>
        <w:tc>
          <w:tcPr>
            <w:tcW w:w="7300" w:type="dxa"/>
            <w:vAlign w:val="center"/>
          </w:tcPr>
          <w:p w14:paraId="70740C05" w14:textId="77777777" w:rsidR="00502F2A" w:rsidRDefault="00000000">
            <w:pPr>
              <w:spacing w:after="40" w:line="264" w:lineRule="auto"/>
            </w:pPr>
            <w:r>
              <w:rPr>
                <w:rFonts w:ascii="Times New Roman" w:hAnsi="Times New Roman"/>
              </w:rPr>
              <w:t>Abstract</w:t>
            </w:r>
          </w:p>
        </w:tc>
        <w:tc>
          <w:tcPr>
            <w:tcW w:w="1500" w:type="dxa"/>
            <w:vAlign w:val="center"/>
          </w:tcPr>
          <w:p w14:paraId="2EFE14C1" w14:textId="77777777" w:rsidR="00502F2A" w:rsidRDefault="00000000">
            <w:pPr>
              <w:spacing w:after="40" w:line="264" w:lineRule="auto"/>
              <w:jc w:val="center"/>
            </w:pPr>
            <w:r>
              <w:rPr>
                <w:rFonts w:ascii="Times New Roman" w:hAnsi="Times New Roman"/>
              </w:rPr>
              <w:t>iii</w:t>
            </w:r>
          </w:p>
        </w:tc>
      </w:tr>
      <w:tr w:rsidR="00502F2A" w14:paraId="6A17E672" w14:textId="77777777">
        <w:trPr>
          <w:cantSplit/>
          <w:trHeight w:val="360"/>
          <w:jc w:val="center"/>
        </w:trPr>
        <w:tc>
          <w:tcPr>
            <w:tcW w:w="1200" w:type="dxa"/>
            <w:vAlign w:val="center"/>
          </w:tcPr>
          <w:p w14:paraId="0E1ADE26" w14:textId="77777777" w:rsidR="00502F2A" w:rsidRDefault="00502F2A">
            <w:pPr>
              <w:spacing w:after="40" w:line="264" w:lineRule="auto"/>
              <w:jc w:val="center"/>
            </w:pPr>
          </w:p>
        </w:tc>
        <w:tc>
          <w:tcPr>
            <w:tcW w:w="7300" w:type="dxa"/>
            <w:vAlign w:val="center"/>
          </w:tcPr>
          <w:p w14:paraId="37C91FD0" w14:textId="77777777" w:rsidR="00502F2A" w:rsidRDefault="00000000">
            <w:pPr>
              <w:spacing w:after="40" w:line="264" w:lineRule="auto"/>
            </w:pPr>
            <w:r>
              <w:rPr>
                <w:rFonts w:ascii="Times New Roman" w:hAnsi="Times New Roman"/>
              </w:rPr>
              <w:t>Outcome Mapping (CO – PO – PSO)</w:t>
            </w:r>
          </w:p>
        </w:tc>
        <w:tc>
          <w:tcPr>
            <w:tcW w:w="1500" w:type="dxa"/>
            <w:vAlign w:val="center"/>
          </w:tcPr>
          <w:p w14:paraId="39D63765" w14:textId="77777777" w:rsidR="00502F2A" w:rsidRDefault="008778B9">
            <w:pPr>
              <w:spacing w:after="40" w:line="264" w:lineRule="auto"/>
              <w:jc w:val="center"/>
            </w:pPr>
            <w:r>
              <w:rPr>
                <w:rFonts w:ascii="Times New Roman" w:hAnsi="Times New Roman"/>
              </w:rPr>
              <w:t>iv</w:t>
            </w:r>
          </w:p>
        </w:tc>
      </w:tr>
      <w:tr w:rsidR="00502F2A" w14:paraId="703D4C98" w14:textId="77777777">
        <w:trPr>
          <w:cantSplit/>
          <w:trHeight w:val="360"/>
          <w:jc w:val="center"/>
        </w:trPr>
        <w:tc>
          <w:tcPr>
            <w:tcW w:w="1200" w:type="dxa"/>
            <w:vAlign w:val="center"/>
          </w:tcPr>
          <w:p w14:paraId="31F08B91" w14:textId="77777777" w:rsidR="00502F2A" w:rsidRDefault="00000000">
            <w:pPr>
              <w:spacing w:after="40" w:line="264" w:lineRule="auto"/>
              <w:jc w:val="center"/>
            </w:pPr>
            <w:r>
              <w:rPr>
                <w:rFonts w:ascii="Times New Roman" w:hAnsi="Times New Roman"/>
              </w:rPr>
              <w:t>1</w:t>
            </w:r>
          </w:p>
        </w:tc>
        <w:tc>
          <w:tcPr>
            <w:tcW w:w="7300" w:type="dxa"/>
            <w:vAlign w:val="center"/>
          </w:tcPr>
          <w:p w14:paraId="7426FF95" w14:textId="77777777" w:rsidR="00502F2A" w:rsidRDefault="00000000">
            <w:pPr>
              <w:spacing w:after="40" w:line="264" w:lineRule="auto"/>
            </w:pPr>
            <w:r>
              <w:rPr>
                <w:rFonts w:ascii="Times New Roman" w:hAnsi="Times New Roman"/>
              </w:rPr>
              <w:t>Introduction</w:t>
            </w:r>
          </w:p>
        </w:tc>
        <w:tc>
          <w:tcPr>
            <w:tcW w:w="1500" w:type="dxa"/>
            <w:vAlign w:val="center"/>
          </w:tcPr>
          <w:p w14:paraId="1727E307" w14:textId="77777777" w:rsidR="00502F2A" w:rsidRDefault="00502F2A">
            <w:pPr>
              <w:spacing w:after="40" w:line="264" w:lineRule="auto"/>
              <w:jc w:val="center"/>
            </w:pPr>
          </w:p>
        </w:tc>
      </w:tr>
      <w:tr w:rsidR="00502F2A" w14:paraId="10133AB5" w14:textId="77777777">
        <w:trPr>
          <w:cantSplit/>
          <w:trHeight w:val="360"/>
          <w:jc w:val="center"/>
        </w:trPr>
        <w:tc>
          <w:tcPr>
            <w:tcW w:w="1200" w:type="dxa"/>
            <w:vAlign w:val="center"/>
          </w:tcPr>
          <w:p w14:paraId="7AB0673D" w14:textId="77777777" w:rsidR="00502F2A" w:rsidRDefault="00000000">
            <w:pPr>
              <w:spacing w:after="40" w:line="264" w:lineRule="auto"/>
              <w:jc w:val="center"/>
            </w:pPr>
            <w:r>
              <w:rPr>
                <w:rFonts w:ascii="Times New Roman" w:hAnsi="Times New Roman"/>
              </w:rPr>
              <w:t>2</w:t>
            </w:r>
          </w:p>
        </w:tc>
        <w:tc>
          <w:tcPr>
            <w:tcW w:w="7300" w:type="dxa"/>
            <w:vAlign w:val="center"/>
          </w:tcPr>
          <w:p w14:paraId="5C759176" w14:textId="77777777" w:rsidR="00502F2A" w:rsidRDefault="00000000">
            <w:pPr>
              <w:spacing w:after="40" w:line="264" w:lineRule="auto"/>
            </w:pPr>
            <w:r>
              <w:rPr>
                <w:rFonts w:ascii="Times New Roman" w:hAnsi="Times New Roman"/>
              </w:rPr>
              <w:t>Literature Survey</w:t>
            </w:r>
          </w:p>
        </w:tc>
        <w:tc>
          <w:tcPr>
            <w:tcW w:w="1500" w:type="dxa"/>
            <w:vAlign w:val="center"/>
          </w:tcPr>
          <w:p w14:paraId="255A30EA" w14:textId="77777777" w:rsidR="00502F2A" w:rsidRDefault="00502F2A">
            <w:pPr>
              <w:spacing w:after="40" w:line="264" w:lineRule="auto"/>
              <w:jc w:val="center"/>
            </w:pPr>
          </w:p>
        </w:tc>
      </w:tr>
      <w:tr w:rsidR="00502F2A" w14:paraId="0DC5DFA3" w14:textId="77777777">
        <w:trPr>
          <w:cantSplit/>
          <w:trHeight w:val="360"/>
          <w:jc w:val="center"/>
        </w:trPr>
        <w:tc>
          <w:tcPr>
            <w:tcW w:w="1200" w:type="dxa"/>
            <w:vAlign w:val="center"/>
          </w:tcPr>
          <w:p w14:paraId="4CBFDFFC" w14:textId="77777777" w:rsidR="00502F2A" w:rsidRDefault="00000000">
            <w:pPr>
              <w:spacing w:after="40" w:line="264" w:lineRule="auto"/>
              <w:jc w:val="center"/>
            </w:pPr>
            <w:r>
              <w:rPr>
                <w:rFonts w:ascii="Times New Roman" w:hAnsi="Times New Roman"/>
              </w:rPr>
              <w:t>3</w:t>
            </w:r>
          </w:p>
        </w:tc>
        <w:tc>
          <w:tcPr>
            <w:tcW w:w="7300" w:type="dxa"/>
            <w:vAlign w:val="center"/>
          </w:tcPr>
          <w:p w14:paraId="7800A328" w14:textId="77777777" w:rsidR="00502F2A" w:rsidRDefault="00000000">
            <w:pPr>
              <w:spacing w:after="40" w:line="264" w:lineRule="auto"/>
            </w:pPr>
            <w:r>
              <w:rPr>
                <w:rFonts w:ascii="Times New Roman" w:hAnsi="Times New Roman"/>
              </w:rPr>
              <w:t>Dataset Description</w:t>
            </w:r>
          </w:p>
        </w:tc>
        <w:tc>
          <w:tcPr>
            <w:tcW w:w="1500" w:type="dxa"/>
            <w:vAlign w:val="center"/>
          </w:tcPr>
          <w:p w14:paraId="4B8022DA" w14:textId="77777777" w:rsidR="00502F2A" w:rsidRDefault="00502F2A">
            <w:pPr>
              <w:spacing w:after="40" w:line="264" w:lineRule="auto"/>
              <w:jc w:val="center"/>
            </w:pPr>
          </w:p>
        </w:tc>
      </w:tr>
      <w:tr w:rsidR="00502F2A" w14:paraId="6E459EDE" w14:textId="77777777">
        <w:trPr>
          <w:cantSplit/>
          <w:trHeight w:val="360"/>
          <w:jc w:val="center"/>
        </w:trPr>
        <w:tc>
          <w:tcPr>
            <w:tcW w:w="1200" w:type="dxa"/>
            <w:vAlign w:val="center"/>
          </w:tcPr>
          <w:p w14:paraId="7B212CE7" w14:textId="77777777" w:rsidR="00502F2A" w:rsidRDefault="00000000">
            <w:pPr>
              <w:spacing w:after="40" w:line="264" w:lineRule="auto"/>
              <w:jc w:val="center"/>
            </w:pPr>
            <w:r>
              <w:rPr>
                <w:rFonts w:ascii="Times New Roman" w:hAnsi="Times New Roman"/>
              </w:rPr>
              <w:t>4</w:t>
            </w:r>
          </w:p>
        </w:tc>
        <w:tc>
          <w:tcPr>
            <w:tcW w:w="7300" w:type="dxa"/>
            <w:vAlign w:val="center"/>
          </w:tcPr>
          <w:p w14:paraId="42C49F11" w14:textId="77777777" w:rsidR="00502F2A" w:rsidRDefault="00000000">
            <w:pPr>
              <w:spacing w:after="40" w:line="264" w:lineRule="auto"/>
            </w:pPr>
            <w:r>
              <w:rPr>
                <w:rFonts w:ascii="Times New Roman" w:hAnsi="Times New Roman"/>
              </w:rPr>
              <w:t>Data Preprocessing and Feature Engineering</w:t>
            </w:r>
          </w:p>
        </w:tc>
        <w:tc>
          <w:tcPr>
            <w:tcW w:w="1500" w:type="dxa"/>
            <w:vAlign w:val="center"/>
          </w:tcPr>
          <w:p w14:paraId="0C17207A" w14:textId="77777777" w:rsidR="00502F2A" w:rsidRDefault="00502F2A">
            <w:pPr>
              <w:spacing w:after="40" w:line="264" w:lineRule="auto"/>
              <w:jc w:val="center"/>
            </w:pPr>
          </w:p>
        </w:tc>
      </w:tr>
      <w:tr w:rsidR="00502F2A" w14:paraId="26635C23" w14:textId="77777777">
        <w:trPr>
          <w:cantSplit/>
          <w:trHeight w:val="360"/>
          <w:jc w:val="center"/>
        </w:trPr>
        <w:tc>
          <w:tcPr>
            <w:tcW w:w="1200" w:type="dxa"/>
            <w:vAlign w:val="center"/>
          </w:tcPr>
          <w:p w14:paraId="7FEC8D7A" w14:textId="77777777" w:rsidR="00502F2A" w:rsidRDefault="00000000">
            <w:pPr>
              <w:spacing w:after="40" w:line="264" w:lineRule="auto"/>
              <w:jc w:val="center"/>
            </w:pPr>
            <w:r>
              <w:rPr>
                <w:rFonts w:ascii="Times New Roman" w:hAnsi="Times New Roman"/>
              </w:rPr>
              <w:t>5</w:t>
            </w:r>
          </w:p>
        </w:tc>
        <w:tc>
          <w:tcPr>
            <w:tcW w:w="7300" w:type="dxa"/>
            <w:vAlign w:val="center"/>
          </w:tcPr>
          <w:p w14:paraId="30FC71A4" w14:textId="77777777" w:rsidR="00502F2A" w:rsidRDefault="00000000">
            <w:pPr>
              <w:spacing w:after="40" w:line="264" w:lineRule="auto"/>
            </w:pPr>
            <w:r>
              <w:rPr>
                <w:rFonts w:ascii="Times New Roman" w:hAnsi="Times New Roman"/>
              </w:rPr>
              <w:t>Methodology and Model Design</w:t>
            </w:r>
          </w:p>
        </w:tc>
        <w:tc>
          <w:tcPr>
            <w:tcW w:w="1500" w:type="dxa"/>
            <w:vAlign w:val="center"/>
          </w:tcPr>
          <w:p w14:paraId="5FA05ED8" w14:textId="77777777" w:rsidR="00502F2A" w:rsidRDefault="00502F2A">
            <w:pPr>
              <w:spacing w:after="40" w:line="264" w:lineRule="auto"/>
              <w:jc w:val="center"/>
            </w:pPr>
          </w:p>
        </w:tc>
      </w:tr>
      <w:tr w:rsidR="00502F2A" w14:paraId="0B8DB07F" w14:textId="77777777">
        <w:trPr>
          <w:cantSplit/>
          <w:trHeight w:val="360"/>
          <w:jc w:val="center"/>
        </w:trPr>
        <w:tc>
          <w:tcPr>
            <w:tcW w:w="1200" w:type="dxa"/>
            <w:vAlign w:val="center"/>
          </w:tcPr>
          <w:p w14:paraId="4CD2721F" w14:textId="77777777" w:rsidR="00502F2A" w:rsidRDefault="00000000">
            <w:pPr>
              <w:spacing w:after="40" w:line="264" w:lineRule="auto"/>
              <w:jc w:val="center"/>
            </w:pPr>
            <w:r>
              <w:rPr>
                <w:rFonts w:ascii="Times New Roman" w:hAnsi="Times New Roman"/>
              </w:rPr>
              <w:t>6</w:t>
            </w:r>
          </w:p>
        </w:tc>
        <w:tc>
          <w:tcPr>
            <w:tcW w:w="7300" w:type="dxa"/>
            <w:vAlign w:val="center"/>
          </w:tcPr>
          <w:p w14:paraId="4070ED12" w14:textId="77777777" w:rsidR="00502F2A" w:rsidRDefault="00000000">
            <w:pPr>
              <w:spacing w:after="40" w:line="264" w:lineRule="auto"/>
            </w:pPr>
            <w:r>
              <w:rPr>
                <w:rFonts w:ascii="Times New Roman" w:hAnsi="Times New Roman"/>
              </w:rPr>
              <w:t>Model Training and Convergence Analysis</w:t>
            </w:r>
          </w:p>
        </w:tc>
        <w:tc>
          <w:tcPr>
            <w:tcW w:w="1500" w:type="dxa"/>
            <w:vAlign w:val="center"/>
          </w:tcPr>
          <w:p w14:paraId="4743B543" w14:textId="77777777" w:rsidR="00502F2A" w:rsidRDefault="00502F2A">
            <w:pPr>
              <w:spacing w:after="40" w:line="264" w:lineRule="auto"/>
              <w:jc w:val="center"/>
            </w:pPr>
          </w:p>
        </w:tc>
      </w:tr>
      <w:tr w:rsidR="00502F2A" w14:paraId="020CB3FA" w14:textId="77777777">
        <w:trPr>
          <w:cantSplit/>
          <w:trHeight w:val="360"/>
          <w:jc w:val="center"/>
        </w:trPr>
        <w:tc>
          <w:tcPr>
            <w:tcW w:w="1200" w:type="dxa"/>
            <w:vAlign w:val="center"/>
          </w:tcPr>
          <w:p w14:paraId="55B8B3DB" w14:textId="77777777" w:rsidR="00502F2A" w:rsidRDefault="00000000">
            <w:pPr>
              <w:spacing w:after="40" w:line="264" w:lineRule="auto"/>
              <w:jc w:val="center"/>
            </w:pPr>
            <w:r>
              <w:rPr>
                <w:rFonts w:ascii="Times New Roman" w:hAnsi="Times New Roman"/>
              </w:rPr>
              <w:t>7</w:t>
            </w:r>
          </w:p>
        </w:tc>
        <w:tc>
          <w:tcPr>
            <w:tcW w:w="7300" w:type="dxa"/>
            <w:vAlign w:val="center"/>
          </w:tcPr>
          <w:p w14:paraId="29D8A97C" w14:textId="77777777" w:rsidR="00502F2A" w:rsidRDefault="00000000">
            <w:pPr>
              <w:spacing w:after="40" w:line="264" w:lineRule="auto"/>
            </w:pPr>
            <w:r>
              <w:rPr>
                <w:rFonts w:ascii="Times New Roman" w:hAnsi="Times New Roman"/>
              </w:rPr>
              <w:t>Evaluation and Results</w:t>
            </w:r>
          </w:p>
        </w:tc>
        <w:tc>
          <w:tcPr>
            <w:tcW w:w="1500" w:type="dxa"/>
            <w:vAlign w:val="center"/>
          </w:tcPr>
          <w:p w14:paraId="77EAB41D" w14:textId="77777777" w:rsidR="00502F2A" w:rsidRDefault="00502F2A">
            <w:pPr>
              <w:spacing w:after="40" w:line="264" w:lineRule="auto"/>
              <w:jc w:val="center"/>
            </w:pPr>
          </w:p>
        </w:tc>
      </w:tr>
      <w:tr w:rsidR="00502F2A" w14:paraId="1D531A88" w14:textId="77777777">
        <w:trPr>
          <w:cantSplit/>
          <w:trHeight w:val="360"/>
          <w:jc w:val="center"/>
        </w:trPr>
        <w:tc>
          <w:tcPr>
            <w:tcW w:w="1200" w:type="dxa"/>
            <w:vAlign w:val="center"/>
          </w:tcPr>
          <w:p w14:paraId="3C611F9D" w14:textId="77777777" w:rsidR="00502F2A" w:rsidRDefault="00000000">
            <w:pPr>
              <w:spacing w:after="40" w:line="264" w:lineRule="auto"/>
              <w:jc w:val="center"/>
            </w:pPr>
            <w:r>
              <w:rPr>
                <w:rFonts w:ascii="Times New Roman" w:hAnsi="Times New Roman"/>
              </w:rPr>
              <w:t>8</w:t>
            </w:r>
          </w:p>
        </w:tc>
        <w:tc>
          <w:tcPr>
            <w:tcW w:w="7300" w:type="dxa"/>
            <w:vAlign w:val="center"/>
          </w:tcPr>
          <w:p w14:paraId="7506A0CD" w14:textId="77777777" w:rsidR="00502F2A" w:rsidRDefault="00000000">
            <w:pPr>
              <w:spacing w:after="40" w:line="264" w:lineRule="auto"/>
            </w:pPr>
            <w:r>
              <w:rPr>
                <w:rFonts w:ascii="Times New Roman" w:hAnsi="Times New Roman"/>
              </w:rPr>
              <w:t>Responsible AI: Societal, Environmental and Ethical Considerations</w:t>
            </w:r>
          </w:p>
        </w:tc>
        <w:tc>
          <w:tcPr>
            <w:tcW w:w="1500" w:type="dxa"/>
            <w:vAlign w:val="center"/>
          </w:tcPr>
          <w:p w14:paraId="1A53D65B" w14:textId="77777777" w:rsidR="00502F2A" w:rsidRDefault="00502F2A">
            <w:pPr>
              <w:spacing w:after="40" w:line="264" w:lineRule="auto"/>
              <w:jc w:val="center"/>
            </w:pPr>
          </w:p>
        </w:tc>
      </w:tr>
      <w:tr w:rsidR="00502F2A" w14:paraId="3E4E7F11" w14:textId="77777777">
        <w:trPr>
          <w:cantSplit/>
          <w:trHeight w:val="360"/>
          <w:jc w:val="center"/>
        </w:trPr>
        <w:tc>
          <w:tcPr>
            <w:tcW w:w="1200" w:type="dxa"/>
            <w:vAlign w:val="center"/>
          </w:tcPr>
          <w:p w14:paraId="182D9319" w14:textId="77777777" w:rsidR="00502F2A" w:rsidRDefault="00000000">
            <w:pPr>
              <w:spacing w:after="40" w:line="264" w:lineRule="auto"/>
              <w:jc w:val="center"/>
            </w:pPr>
            <w:r>
              <w:rPr>
                <w:rFonts w:ascii="Times New Roman" w:hAnsi="Times New Roman"/>
              </w:rPr>
              <w:t>9</w:t>
            </w:r>
          </w:p>
        </w:tc>
        <w:tc>
          <w:tcPr>
            <w:tcW w:w="7300" w:type="dxa"/>
            <w:vAlign w:val="center"/>
          </w:tcPr>
          <w:p w14:paraId="2770E8B2" w14:textId="77777777" w:rsidR="00502F2A" w:rsidRDefault="00000000">
            <w:pPr>
              <w:spacing w:after="40" w:line="264" w:lineRule="auto"/>
            </w:pPr>
            <w:r>
              <w:rPr>
                <w:rFonts w:ascii="Times New Roman" w:hAnsi="Times New Roman"/>
              </w:rPr>
              <w:t>Conclusion and Future Scope</w:t>
            </w:r>
          </w:p>
        </w:tc>
        <w:tc>
          <w:tcPr>
            <w:tcW w:w="1500" w:type="dxa"/>
            <w:vAlign w:val="center"/>
          </w:tcPr>
          <w:p w14:paraId="319BBA80" w14:textId="77777777" w:rsidR="00502F2A" w:rsidRDefault="00502F2A">
            <w:pPr>
              <w:spacing w:after="40" w:line="264" w:lineRule="auto"/>
              <w:jc w:val="center"/>
            </w:pPr>
          </w:p>
        </w:tc>
      </w:tr>
      <w:tr w:rsidR="00502F2A" w14:paraId="50471669" w14:textId="77777777">
        <w:trPr>
          <w:cantSplit/>
          <w:trHeight w:val="360"/>
          <w:jc w:val="center"/>
        </w:trPr>
        <w:tc>
          <w:tcPr>
            <w:tcW w:w="1200" w:type="dxa"/>
            <w:vAlign w:val="center"/>
          </w:tcPr>
          <w:p w14:paraId="646D7C5A" w14:textId="77777777" w:rsidR="00502F2A" w:rsidRDefault="00502F2A">
            <w:pPr>
              <w:spacing w:after="40" w:line="264" w:lineRule="auto"/>
              <w:jc w:val="center"/>
            </w:pPr>
          </w:p>
        </w:tc>
        <w:tc>
          <w:tcPr>
            <w:tcW w:w="7300" w:type="dxa"/>
            <w:vAlign w:val="center"/>
          </w:tcPr>
          <w:p w14:paraId="574865FB" w14:textId="77777777" w:rsidR="00502F2A" w:rsidRDefault="00000000">
            <w:pPr>
              <w:spacing w:after="40" w:line="264" w:lineRule="auto"/>
            </w:pPr>
            <w:r>
              <w:rPr>
                <w:rFonts w:ascii="Times New Roman" w:hAnsi="Times New Roman"/>
              </w:rPr>
              <w:t>References</w:t>
            </w:r>
          </w:p>
        </w:tc>
        <w:tc>
          <w:tcPr>
            <w:tcW w:w="1500" w:type="dxa"/>
            <w:vAlign w:val="center"/>
          </w:tcPr>
          <w:p w14:paraId="0F7D2D7F" w14:textId="77777777" w:rsidR="00502F2A" w:rsidRDefault="00502F2A">
            <w:pPr>
              <w:spacing w:after="40" w:line="264" w:lineRule="auto"/>
              <w:jc w:val="center"/>
            </w:pPr>
          </w:p>
        </w:tc>
      </w:tr>
      <w:tr w:rsidR="00502F2A" w14:paraId="7CDB7EBA" w14:textId="77777777">
        <w:trPr>
          <w:cantSplit/>
          <w:trHeight w:val="360"/>
          <w:jc w:val="center"/>
        </w:trPr>
        <w:tc>
          <w:tcPr>
            <w:tcW w:w="1200" w:type="dxa"/>
            <w:vAlign w:val="center"/>
          </w:tcPr>
          <w:p w14:paraId="5233999A" w14:textId="77777777" w:rsidR="00502F2A" w:rsidRDefault="00000000">
            <w:pPr>
              <w:spacing w:after="40" w:line="264" w:lineRule="auto"/>
              <w:jc w:val="center"/>
            </w:pPr>
            <w:r>
              <w:rPr>
                <w:rFonts w:ascii="Times New Roman" w:hAnsi="Times New Roman"/>
              </w:rPr>
              <w:t>A</w:t>
            </w:r>
          </w:p>
        </w:tc>
        <w:tc>
          <w:tcPr>
            <w:tcW w:w="7300" w:type="dxa"/>
            <w:vAlign w:val="center"/>
          </w:tcPr>
          <w:p w14:paraId="20989286" w14:textId="77777777" w:rsidR="00502F2A" w:rsidRDefault="00000000">
            <w:pPr>
              <w:spacing w:after="40" w:line="264" w:lineRule="auto"/>
            </w:pPr>
            <w:r>
              <w:rPr>
                <w:rFonts w:ascii="Times New Roman" w:hAnsi="Times New Roman"/>
              </w:rPr>
              <w:t>Appendix A – Source Code, Dataset and Reproducibility</w:t>
            </w:r>
          </w:p>
        </w:tc>
        <w:tc>
          <w:tcPr>
            <w:tcW w:w="1500" w:type="dxa"/>
            <w:vAlign w:val="center"/>
          </w:tcPr>
          <w:p w14:paraId="1839CF89" w14:textId="77777777" w:rsidR="00502F2A" w:rsidRDefault="00502F2A">
            <w:pPr>
              <w:spacing w:after="40" w:line="264" w:lineRule="auto"/>
              <w:jc w:val="center"/>
            </w:pPr>
          </w:p>
        </w:tc>
      </w:tr>
      <w:tr w:rsidR="00502F2A" w14:paraId="36FA9218" w14:textId="77777777">
        <w:trPr>
          <w:cantSplit/>
          <w:trHeight w:val="360"/>
          <w:jc w:val="center"/>
        </w:trPr>
        <w:tc>
          <w:tcPr>
            <w:tcW w:w="1200" w:type="dxa"/>
            <w:vAlign w:val="center"/>
          </w:tcPr>
          <w:p w14:paraId="0B999C1C" w14:textId="77777777" w:rsidR="00502F2A" w:rsidRDefault="00000000">
            <w:pPr>
              <w:spacing w:after="40" w:line="264" w:lineRule="auto"/>
              <w:jc w:val="center"/>
            </w:pPr>
            <w:r>
              <w:rPr>
                <w:rFonts w:ascii="Times New Roman" w:hAnsi="Times New Roman"/>
              </w:rPr>
              <w:t>B</w:t>
            </w:r>
          </w:p>
        </w:tc>
        <w:tc>
          <w:tcPr>
            <w:tcW w:w="7300" w:type="dxa"/>
            <w:vAlign w:val="center"/>
          </w:tcPr>
          <w:p w14:paraId="1F069F70" w14:textId="77777777" w:rsidR="00502F2A" w:rsidRDefault="00000000">
            <w:pPr>
              <w:spacing w:after="40" w:line="264" w:lineRule="auto"/>
            </w:pPr>
            <w:r>
              <w:rPr>
                <w:rFonts w:ascii="Times New Roman" w:hAnsi="Times New Roman"/>
              </w:rPr>
              <w:t>Appendix B – Weekly Progress Log</w:t>
            </w:r>
          </w:p>
        </w:tc>
        <w:tc>
          <w:tcPr>
            <w:tcW w:w="1500" w:type="dxa"/>
            <w:vAlign w:val="center"/>
          </w:tcPr>
          <w:p w14:paraId="5C1F472E" w14:textId="77777777" w:rsidR="00502F2A" w:rsidRDefault="00502F2A">
            <w:pPr>
              <w:spacing w:after="40" w:line="264" w:lineRule="auto"/>
              <w:jc w:val="center"/>
            </w:pPr>
          </w:p>
        </w:tc>
      </w:tr>
      <w:tr w:rsidR="00502F2A" w14:paraId="73F63E06" w14:textId="77777777">
        <w:trPr>
          <w:cantSplit/>
          <w:trHeight w:val="360"/>
          <w:jc w:val="center"/>
        </w:trPr>
        <w:tc>
          <w:tcPr>
            <w:tcW w:w="1200" w:type="dxa"/>
            <w:vAlign w:val="center"/>
          </w:tcPr>
          <w:p w14:paraId="45C36927" w14:textId="77777777" w:rsidR="00502F2A" w:rsidRDefault="00000000">
            <w:pPr>
              <w:spacing w:after="40" w:line="264" w:lineRule="auto"/>
              <w:jc w:val="center"/>
            </w:pPr>
            <w:r>
              <w:rPr>
                <w:rFonts w:ascii="Times New Roman" w:hAnsi="Times New Roman"/>
              </w:rPr>
              <w:t>C</w:t>
            </w:r>
          </w:p>
        </w:tc>
        <w:tc>
          <w:tcPr>
            <w:tcW w:w="7300" w:type="dxa"/>
            <w:vAlign w:val="center"/>
          </w:tcPr>
          <w:p w14:paraId="74A5CD1D" w14:textId="77777777" w:rsidR="00502F2A" w:rsidRDefault="00000000">
            <w:pPr>
              <w:spacing w:after="40" w:line="264" w:lineRule="auto"/>
            </w:pPr>
            <w:r>
              <w:rPr>
                <w:rFonts w:ascii="Times New Roman" w:hAnsi="Times New Roman"/>
              </w:rPr>
              <w:t>Appendix C – Assessment Rubrics</w:t>
            </w:r>
          </w:p>
        </w:tc>
        <w:tc>
          <w:tcPr>
            <w:tcW w:w="1500" w:type="dxa"/>
            <w:vAlign w:val="center"/>
          </w:tcPr>
          <w:p w14:paraId="17BACA79" w14:textId="77777777" w:rsidR="00502F2A" w:rsidRDefault="00502F2A">
            <w:pPr>
              <w:spacing w:after="40" w:line="264" w:lineRule="auto"/>
              <w:jc w:val="center"/>
            </w:pPr>
          </w:p>
        </w:tc>
      </w:tr>
      <w:tr w:rsidR="00502F2A" w14:paraId="0DDC1593" w14:textId="77777777">
        <w:trPr>
          <w:cantSplit/>
          <w:trHeight w:val="360"/>
          <w:jc w:val="center"/>
        </w:trPr>
        <w:tc>
          <w:tcPr>
            <w:tcW w:w="1200" w:type="dxa"/>
            <w:vAlign w:val="center"/>
          </w:tcPr>
          <w:p w14:paraId="48B6639D" w14:textId="77777777" w:rsidR="00502F2A" w:rsidRDefault="00000000">
            <w:pPr>
              <w:spacing w:after="40" w:line="264" w:lineRule="auto"/>
              <w:jc w:val="center"/>
            </w:pPr>
            <w:r>
              <w:rPr>
                <w:rFonts w:ascii="Times New Roman" w:hAnsi="Times New Roman"/>
              </w:rPr>
              <w:t>D</w:t>
            </w:r>
          </w:p>
        </w:tc>
        <w:tc>
          <w:tcPr>
            <w:tcW w:w="7300" w:type="dxa"/>
            <w:vAlign w:val="center"/>
          </w:tcPr>
          <w:p w14:paraId="18186C8F" w14:textId="77777777" w:rsidR="00502F2A" w:rsidRDefault="00000000">
            <w:pPr>
              <w:spacing w:after="40" w:line="264" w:lineRule="auto"/>
            </w:pPr>
            <w:r>
              <w:rPr>
                <w:rFonts w:ascii="Times New Roman" w:hAnsi="Times New Roman"/>
              </w:rPr>
              <w:t>Appendix D – Individual Assessment Sheet</w:t>
            </w:r>
          </w:p>
        </w:tc>
        <w:tc>
          <w:tcPr>
            <w:tcW w:w="1500" w:type="dxa"/>
            <w:vAlign w:val="center"/>
          </w:tcPr>
          <w:p w14:paraId="7C095A59" w14:textId="77777777" w:rsidR="00502F2A" w:rsidRDefault="00502F2A">
            <w:pPr>
              <w:spacing w:after="40" w:line="264" w:lineRule="auto"/>
              <w:jc w:val="center"/>
            </w:pPr>
          </w:p>
        </w:tc>
      </w:tr>
      <w:tr w:rsidR="00502F2A" w14:paraId="2AA517F5" w14:textId="77777777">
        <w:trPr>
          <w:cantSplit/>
          <w:trHeight w:val="360"/>
          <w:jc w:val="center"/>
        </w:trPr>
        <w:tc>
          <w:tcPr>
            <w:tcW w:w="1200" w:type="dxa"/>
            <w:vAlign w:val="center"/>
          </w:tcPr>
          <w:p w14:paraId="4F346B03" w14:textId="77777777" w:rsidR="00502F2A" w:rsidRDefault="00000000">
            <w:pPr>
              <w:spacing w:after="40" w:line="264" w:lineRule="auto"/>
              <w:jc w:val="center"/>
            </w:pPr>
            <w:r>
              <w:rPr>
                <w:rFonts w:ascii="Times New Roman" w:hAnsi="Times New Roman"/>
              </w:rPr>
              <w:t>E</w:t>
            </w:r>
          </w:p>
        </w:tc>
        <w:tc>
          <w:tcPr>
            <w:tcW w:w="7300" w:type="dxa"/>
            <w:vAlign w:val="center"/>
          </w:tcPr>
          <w:p w14:paraId="28FA3E4A" w14:textId="77777777" w:rsidR="00502F2A" w:rsidRDefault="00000000">
            <w:pPr>
              <w:spacing w:after="40" w:line="264" w:lineRule="auto"/>
            </w:pPr>
            <w:r>
              <w:rPr>
                <w:rFonts w:ascii="Times New Roman" w:hAnsi="Times New Roman"/>
              </w:rPr>
              <w:t>Appendix E – CO Attainment Calculation</w:t>
            </w:r>
          </w:p>
        </w:tc>
        <w:tc>
          <w:tcPr>
            <w:tcW w:w="1500" w:type="dxa"/>
            <w:vAlign w:val="center"/>
          </w:tcPr>
          <w:p w14:paraId="23345B73" w14:textId="77777777" w:rsidR="00502F2A" w:rsidRDefault="00502F2A">
            <w:pPr>
              <w:spacing w:after="40" w:line="264" w:lineRule="auto"/>
              <w:jc w:val="center"/>
            </w:pPr>
          </w:p>
        </w:tc>
      </w:tr>
      <w:tr w:rsidR="00502F2A" w14:paraId="35749855" w14:textId="77777777">
        <w:trPr>
          <w:cantSplit/>
          <w:trHeight w:val="360"/>
          <w:jc w:val="center"/>
        </w:trPr>
        <w:tc>
          <w:tcPr>
            <w:tcW w:w="1200" w:type="dxa"/>
            <w:vAlign w:val="center"/>
          </w:tcPr>
          <w:p w14:paraId="1A94C8EE" w14:textId="77777777" w:rsidR="00502F2A" w:rsidRDefault="00000000">
            <w:pPr>
              <w:spacing w:after="40" w:line="264" w:lineRule="auto"/>
              <w:jc w:val="center"/>
            </w:pPr>
            <w:r>
              <w:rPr>
                <w:rFonts w:ascii="Times New Roman" w:hAnsi="Times New Roman"/>
              </w:rPr>
              <w:t>F</w:t>
            </w:r>
          </w:p>
        </w:tc>
        <w:tc>
          <w:tcPr>
            <w:tcW w:w="7300" w:type="dxa"/>
            <w:vAlign w:val="center"/>
          </w:tcPr>
          <w:p w14:paraId="58ED0B68" w14:textId="77777777" w:rsidR="00502F2A" w:rsidRDefault="00000000">
            <w:pPr>
              <w:spacing w:after="40" w:line="264" w:lineRule="auto"/>
            </w:pPr>
            <w:r>
              <w:rPr>
                <w:rFonts w:ascii="Times New Roman" w:hAnsi="Times New Roman"/>
              </w:rPr>
              <w:t>Appendix F – Student Self-Reflection</w:t>
            </w:r>
          </w:p>
        </w:tc>
        <w:tc>
          <w:tcPr>
            <w:tcW w:w="1500" w:type="dxa"/>
            <w:vAlign w:val="center"/>
          </w:tcPr>
          <w:p w14:paraId="18DB706C" w14:textId="77777777" w:rsidR="00502F2A" w:rsidRDefault="00502F2A">
            <w:pPr>
              <w:spacing w:after="40" w:line="264" w:lineRule="auto"/>
              <w:jc w:val="center"/>
            </w:pPr>
          </w:p>
        </w:tc>
      </w:tr>
      <w:tr w:rsidR="00502F2A" w14:paraId="5E6667F5" w14:textId="77777777">
        <w:trPr>
          <w:cantSplit/>
          <w:trHeight w:val="360"/>
          <w:jc w:val="center"/>
        </w:trPr>
        <w:tc>
          <w:tcPr>
            <w:tcW w:w="1200" w:type="dxa"/>
            <w:vAlign w:val="center"/>
          </w:tcPr>
          <w:p w14:paraId="5504B817" w14:textId="77777777" w:rsidR="00502F2A" w:rsidRDefault="00000000">
            <w:pPr>
              <w:spacing w:after="40" w:line="264" w:lineRule="auto"/>
              <w:jc w:val="center"/>
            </w:pPr>
            <w:r>
              <w:rPr>
                <w:rFonts w:ascii="Times New Roman" w:hAnsi="Times New Roman"/>
              </w:rPr>
              <w:t>G</w:t>
            </w:r>
          </w:p>
        </w:tc>
        <w:tc>
          <w:tcPr>
            <w:tcW w:w="7300" w:type="dxa"/>
            <w:vAlign w:val="center"/>
          </w:tcPr>
          <w:p w14:paraId="31172193" w14:textId="77777777" w:rsidR="00502F2A" w:rsidRDefault="00000000">
            <w:pPr>
              <w:spacing w:after="40" w:line="264" w:lineRule="auto"/>
            </w:pPr>
            <w:r>
              <w:rPr>
                <w:rFonts w:ascii="Times New Roman" w:hAnsi="Times New Roman"/>
              </w:rPr>
              <w:t>Appendix G – NBA Evidence Checklist</w:t>
            </w:r>
          </w:p>
        </w:tc>
        <w:tc>
          <w:tcPr>
            <w:tcW w:w="1500" w:type="dxa"/>
            <w:vAlign w:val="center"/>
          </w:tcPr>
          <w:p w14:paraId="5F6FC85C" w14:textId="77777777" w:rsidR="00502F2A" w:rsidRDefault="00502F2A">
            <w:pPr>
              <w:spacing w:after="40" w:line="264" w:lineRule="auto"/>
              <w:jc w:val="center"/>
            </w:pPr>
          </w:p>
        </w:tc>
      </w:tr>
    </w:tbl>
    <w:p w14:paraId="19AF097C" w14:textId="77777777" w:rsidR="00502F2A" w:rsidRDefault="00502F2A">
      <w:pPr>
        <w:spacing w:after="60"/>
        <w:jc w:val="both"/>
      </w:pPr>
    </w:p>
    <w:p w14:paraId="6B0B879A" w14:textId="77777777" w:rsidR="00502F2A" w:rsidRDefault="00502F2A">
      <w:pPr>
        <w:spacing w:after="120" w:line="276" w:lineRule="auto"/>
        <w:jc w:val="both"/>
      </w:pPr>
    </w:p>
    <w:p w14:paraId="345E0992" w14:textId="77777777" w:rsidR="00502F2A" w:rsidRDefault="00000000">
      <w:pPr>
        <w:pStyle w:val="Heading1"/>
        <w:pageBreakBefore/>
        <w:spacing w:before="120" w:after="240" w:line="360" w:lineRule="auto"/>
        <w:jc w:val="center"/>
      </w:pPr>
      <w:r>
        <w:rPr>
          <w:rFonts w:ascii="Times New Roman" w:hAnsi="Times New Roman"/>
          <w:b/>
          <w:bCs/>
        </w:rPr>
        <w:lastRenderedPageBreak/>
        <w:t>OUTCOME MAPPING (CO – PO – PSO)</w:t>
      </w:r>
    </w:p>
    <w:p w14:paraId="16A1EBCD" w14:textId="77777777" w:rsidR="00502F2A" w:rsidRDefault="00000000">
      <w:pPr>
        <w:spacing w:after="120" w:line="276" w:lineRule="auto"/>
        <w:jc w:val="both"/>
      </w:pPr>
      <w:r>
        <w:rPr>
          <w:rFonts w:ascii="Times New Roman" w:hAnsi="Times New Roman"/>
          <w:sz w:val="24"/>
        </w:rPr>
        <w:t>This section presents the comprehensive outcome mapping for the Machine Learning course. The six Course Outcomes (COs) defined for the course are mapped to the eleven National Board of Accreditation (NBA SAR – Tier I) Programme Outcomes (POs) and two Programme Specific Outcomes (PSOs). The alignment demonstrates how statistical analysis, data preprocessing, supervised learning, parameter tuning, unsupervised grouping, and comparative mini-project evaluation substantiate each graduate attribute.</w:t>
      </w:r>
    </w:p>
    <w:p w14:paraId="5CDFCF11" w14:textId="77777777" w:rsidR="00502F2A" w:rsidRDefault="00000000">
      <w:pPr>
        <w:pStyle w:val="Heading2"/>
        <w:spacing w:before="200" w:after="100" w:line="360" w:lineRule="auto"/>
      </w:pPr>
      <w:r>
        <w:rPr>
          <w:rFonts w:ascii="Times New Roman" w:hAnsi="Times New Roman"/>
          <w:b/>
          <w:bCs/>
          <w:color w:val="000000"/>
        </w:rPr>
        <w:t>Course Outcomes Addressed by the Micro Project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5400"/>
        <w:gridCol w:w="1500"/>
        <w:gridCol w:w="2100"/>
      </w:tblGrid>
      <w:tr w:rsidR="00502F2A" w14:paraId="63B7ABD2" w14:textId="77777777">
        <w:trPr>
          <w:cantSplit/>
          <w:tblHeader/>
          <w:jc w:val="center"/>
        </w:trPr>
        <w:tc>
          <w:tcPr>
            <w:tcW w:w="1000" w:type="dxa"/>
            <w:shd w:val="clear" w:color="auto" w:fill="DEEAF6"/>
            <w:vAlign w:val="center"/>
          </w:tcPr>
          <w:p w14:paraId="1117B6D7" w14:textId="77777777" w:rsidR="00502F2A" w:rsidRDefault="00000000">
            <w:pPr>
              <w:spacing w:after="40" w:line="264" w:lineRule="auto"/>
              <w:jc w:val="center"/>
            </w:pPr>
            <w:r>
              <w:rPr>
                <w:rFonts w:ascii="Times New Roman" w:hAnsi="Times New Roman"/>
                <w:b/>
                <w:bCs/>
                <w:sz w:val="21"/>
                <w:szCs w:val="21"/>
              </w:rPr>
              <w:t>CO No.</w:t>
            </w:r>
          </w:p>
        </w:tc>
        <w:tc>
          <w:tcPr>
            <w:tcW w:w="5400" w:type="dxa"/>
            <w:shd w:val="clear" w:color="auto" w:fill="DEEAF6"/>
            <w:vAlign w:val="center"/>
          </w:tcPr>
          <w:p w14:paraId="55CE0CA7" w14:textId="77777777" w:rsidR="00502F2A" w:rsidRDefault="00000000">
            <w:pPr>
              <w:spacing w:after="40" w:line="264" w:lineRule="auto"/>
              <w:jc w:val="center"/>
            </w:pPr>
            <w:r>
              <w:rPr>
                <w:rFonts w:ascii="Times New Roman" w:hAnsi="Times New Roman"/>
                <w:b/>
                <w:bCs/>
                <w:sz w:val="21"/>
                <w:szCs w:val="21"/>
              </w:rPr>
              <w:t>Course Outcome Statement</w:t>
            </w:r>
          </w:p>
        </w:tc>
        <w:tc>
          <w:tcPr>
            <w:tcW w:w="1500" w:type="dxa"/>
            <w:shd w:val="clear" w:color="auto" w:fill="DEEAF6"/>
            <w:vAlign w:val="center"/>
          </w:tcPr>
          <w:p w14:paraId="5CC8457F" w14:textId="77777777" w:rsidR="00502F2A" w:rsidRDefault="00000000">
            <w:pPr>
              <w:spacing w:after="40" w:line="264" w:lineRule="auto"/>
              <w:jc w:val="center"/>
            </w:pPr>
            <w:r>
              <w:rPr>
                <w:rFonts w:ascii="Times New Roman" w:hAnsi="Times New Roman"/>
                <w:b/>
                <w:bCs/>
                <w:sz w:val="21"/>
                <w:szCs w:val="21"/>
              </w:rPr>
              <w:t>Bloom’s Level</w:t>
            </w:r>
          </w:p>
        </w:tc>
        <w:tc>
          <w:tcPr>
            <w:tcW w:w="2100" w:type="dxa"/>
            <w:shd w:val="clear" w:color="auto" w:fill="DEEAF6"/>
            <w:vAlign w:val="center"/>
          </w:tcPr>
          <w:p w14:paraId="0A1F0962" w14:textId="77777777" w:rsidR="00502F2A" w:rsidRDefault="00000000">
            <w:pPr>
              <w:spacing w:after="40" w:line="264" w:lineRule="auto"/>
              <w:jc w:val="center"/>
            </w:pPr>
            <w:r>
              <w:rPr>
                <w:rFonts w:ascii="Times New Roman" w:hAnsi="Times New Roman"/>
                <w:b/>
                <w:bCs/>
                <w:sz w:val="21"/>
                <w:szCs w:val="21"/>
              </w:rPr>
              <w:t>Addressed in (Chapter / Activity)</w:t>
            </w:r>
          </w:p>
        </w:tc>
      </w:tr>
      <w:tr w:rsidR="00502F2A" w14:paraId="036250D9" w14:textId="77777777">
        <w:trPr>
          <w:cantSplit/>
          <w:trHeight w:val="480"/>
          <w:jc w:val="center"/>
        </w:trPr>
        <w:tc>
          <w:tcPr>
            <w:tcW w:w="1000" w:type="dxa"/>
            <w:vAlign w:val="center"/>
          </w:tcPr>
          <w:p w14:paraId="18479279" w14:textId="77777777" w:rsidR="00512065" w:rsidRDefault="00000000">
            <w:pPr>
              <w:spacing w:before="40" w:after="40"/>
              <w:jc w:val="center"/>
            </w:pPr>
            <w:r>
              <w:rPr>
                <w:rFonts w:ascii="Times New Roman" w:hAnsi="Times New Roman"/>
                <w:b/>
                <w:sz w:val="19"/>
              </w:rPr>
              <w:t>CO1</w:t>
            </w:r>
          </w:p>
        </w:tc>
        <w:tc>
          <w:tcPr>
            <w:tcW w:w="5400" w:type="dxa"/>
            <w:vAlign w:val="center"/>
          </w:tcPr>
          <w:p w14:paraId="0CCAF71D" w14:textId="77777777" w:rsidR="00512065" w:rsidRDefault="00000000">
            <w:pPr>
              <w:spacing w:before="40" w:after="40"/>
            </w:pPr>
            <w:r>
              <w:rPr>
                <w:rFonts w:ascii="Times New Roman" w:hAnsi="Times New Roman"/>
                <w:sz w:val="19"/>
              </w:rPr>
              <w:t>Compute central tendency and dispersion measures (Mean, Median, Mode, Variance, Standard Deviation) on datasets using Python and statistical libraries.</w:t>
            </w:r>
          </w:p>
        </w:tc>
        <w:tc>
          <w:tcPr>
            <w:tcW w:w="1500" w:type="dxa"/>
            <w:vAlign w:val="center"/>
          </w:tcPr>
          <w:p w14:paraId="6176CE21" w14:textId="77777777" w:rsidR="00512065" w:rsidRDefault="00000000">
            <w:pPr>
              <w:spacing w:before="40" w:after="40"/>
              <w:jc w:val="center"/>
            </w:pPr>
            <w:r>
              <w:rPr>
                <w:rFonts w:ascii="Times New Roman" w:hAnsi="Times New Roman"/>
                <w:sz w:val="19"/>
              </w:rPr>
              <w:t>L3 (Apply)</w:t>
            </w:r>
          </w:p>
        </w:tc>
        <w:tc>
          <w:tcPr>
            <w:tcW w:w="2100" w:type="dxa"/>
            <w:vAlign w:val="center"/>
          </w:tcPr>
          <w:p w14:paraId="25CEA37A" w14:textId="77777777" w:rsidR="00512065" w:rsidRDefault="00000000">
            <w:pPr>
              <w:spacing w:before="40" w:after="40"/>
            </w:pPr>
            <w:r>
              <w:rPr>
                <w:rFonts w:ascii="Times New Roman" w:hAnsi="Times New Roman"/>
                <w:sz w:val="19"/>
              </w:rPr>
              <w:t>Chapter 3 (EDA &amp; Statistical Summary)</w:t>
            </w:r>
          </w:p>
        </w:tc>
      </w:tr>
      <w:tr w:rsidR="00502F2A" w14:paraId="33F66D21" w14:textId="77777777">
        <w:trPr>
          <w:cantSplit/>
          <w:trHeight w:val="480"/>
          <w:jc w:val="center"/>
        </w:trPr>
        <w:tc>
          <w:tcPr>
            <w:tcW w:w="1000" w:type="dxa"/>
            <w:vAlign w:val="center"/>
          </w:tcPr>
          <w:p w14:paraId="6DC439EB" w14:textId="77777777" w:rsidR="00512065" w:rsidRDefault="00000000">
            <w:pPr>
              <w:spacing w:before="40" w:after="40"/>
              <w:jc w:val="center"/>
            </w:pPr>
            <w:r>
              <w:rPr>
                <w:rFonts w:ascii="Times New Roman" w:hAnsi="Times New Roman"/>
                <w:b/>
                <w:sz w:val="19"/>
              </w:rPr>
              <w:t>CO2</w:t>
            </w:r>
          </w:p>
        </w:tc>
        <w:tc>
          <w:tcPr>
            <w:tcW w:w="5400" w:type="dxa"/>
            <w:vAlign w:val="center"/>
          </w:tcPr>
          <w:p w14:paraId="1BEEE934" w14:textId="77777777" w:rsidR="00512065" w:rsidRDefault="00000000">
            <w:pPr>
              <w:spacing w:before="40" w:after="40"/>
            </w:pPr>
            <w:r>
              <w:rPr>
                <w:rFonts w:ascii="Times New Roman" w:hAnsi="Times New Roman"/>
                <w:sz w:val="19"/>
              </w:rPr>
              <w:t>Utilize Python libraries such as NumPy, SciPy, Pandas, Matplotlib, and Seaborn for data manipulation, visualization, and exploratory data analysis.</w:t>
            </w:r>
          </w:p>
        </w:tc>
        <w:tc>
          <w:tcPr>
            <w:tcW w:w="1500" w:type="dxa"/>
            <w:vAlign w:val="center"/>
          </w:tcPr>
          <w:p w14:paraId="37753B0B" w14:textId="77777777" w:rsidR="00512065" w:rsidRDefault="00000000">
            <w:pPr>
              <w:spacing w:before="40" w:after="40"/>
              <w:jc w:val="center"/>
            </w:pPr>
            <w:r>
              <w:rPr>
                <w:rFonts w:ascii="Times New Roman" w:hAnsi="Times New Roman"/>
                <w:sz w:val="19"/>
              </w:rPr>
              <w:t>L3 (Apply)</w:t>
            </w:r>
          </w:p>
        </w:tc>
        <w:tc>
          <w:tcPr>
            <w:tcW w:w="2100" w:type="dxa"/>
            <w:vAlign w:val="center"/>
          </w:tcPr>
          <w:p w14:paraId="2766F5F5" w14:textId="77777777" w:rsidR="00512065" w:rsidRDefault="00000000">
            <w:pPr>
              <w:spacing w:before="40" w:after="40"/>
            </w:pPr>
            <w:r>
              <w:rPr>
                <w:rFonts w:ascii="Times New Roman" w:hAnsi="Times New Roman"/>
                <w:sz w:val="19"/>
              </w:rPr>
              <w:t>Chapters 3 &amp; 4 (Data Preprocessing &amp; Visualizations)</w:t>
            </w:r>
          </w:p>
        </w:tc>
      </w:tr>
      <w:tr w:rsidR="00502F2A" w14:paraId="70CF89D1" w14:textId="77777777">
        <w:trPr>
          <w:cantSplit/>
          <w:trHeight w:val="480"/>
          <w:jc w:val="center"/>
        </w:trPr>
        <w:tc>
          <w:tcPr>
            <w:tcW w:w="1000" w:type="dxa"/>
            <w:vAlign w:val="center"/>
          </w:tcPr>
          <w:p w14:paraId="0FC55C83" w14:textId="77777777" w:rsidR="00512065" w:rsidRDefault="00000000">
            <w:pPr>
              <w:spacing w:before="40" w:after="40"/>
              <w:jc w:val="center"/>
            </w:pPr>
            <w:r>
              <w:rPr>
                <w:rFonts w:ascii="Times New Roman" w:hAnsi="Times New Roman"/>
                <w:b/>
                <w:sz w:val="19"/>
              </w:rPr>
              <w:t>CO3</w:t>
            </w:r>
          </w:p>
        </w:tc>
        <w:tc>
          <w:tcPr>
            <w:tcW w:w="5400" w:type="dxa"/>
            <w:vAlign w:val="center"/>
          </w:tcPr>
          <w:p w14:paraId="217AD90B" w14:textId="77777777" w:rsidR="00512065" w:rsidRDefault="00000000">
            <w:pPr>
              <w:spacing w:before="40" w:after="40"/>
            </w:pPr>
            <w:r>
              <w:rPr>
                <w:rFonts w:ascii="Times New Roman" w:hAnsi="Times New Roman"/>
                <w:sz w:val="19"/>
              </w:rPr>
              <w:t>Implement supervised learning algorithms including Simple Linear Regression, Multiple Linear Regression, Logistic Regression, Decision Trees, and K-Nearest Neighbors (KNN) using scikit-learn.</w:t>
            </w:r>
          </w:p>
        </w:tc>
        <w:tc>
          <w:tcPr>
            <w:tcW w:w="1500" w:type="dxa"/>
            <w:vAlign w:val="center"/>
          </w:tcPr>
          <w:p w14:paraId="00E55178" w14:textId="77777777" w:rsidR="00512065" w:rsidRDefault="00000000">
            <w:pPr>
              <w:spacing w:before="40" w:after="40"/>
              <w:jc w:val="center"/>
            </w:pPr>
            <w:r>
              <w:rPr>
                <w:rFonts w:ascii="Times New Roman" w:hAnsi="Times New Roman"/>
                <w:sz w:val="19"/>
              </w:rPr>
              <w:t>L3 (Apply)</w:t>
            </w:r>
          </w:p>
        </w:tc>
        <w:tc>
          <w:tcPr>
            <w:tcW w:w="2100" w:type="dxa"/>
            <w:vAlign w:val="center"/>
          </w:tcPr>
          <w:p w14:paraId="78730D3B" w14:textId="77777777" w:rsidR="00512065" w:rsidRDefault="00000000">
            <w:pPr>
              <w:spacing w:before="40" w:after="40"/>
            </w:pPr>
            <w:r>
              <w:rPr>
                <w:rFonts w:ascii="Times New Roman" w:hAnsi="Times New Roman"/>
                <w:sz w:val="19"/>
              </w:rPr>
              <w:t>Chapters 5 &amp; 6 (Logistic Regression, Decision Trees / Random Forest, Naive Bayes)</w:t>
            </w:r>
          </w:p>
        </w:tc>
      </w:tr>
      <w:tr w:rsidR="00502F2A" w14:paraId="313AA673" w14:textId="77777777">
        <w:trPr>
          <w:cantSplit/>
          <w:trHeight w:val="480"/>
          <w:jc w:val="center"/>
        </w:trPr>
        <w:tc>
          <w:tcPr>
            <w:tcW w:w="1000" w:type="dxa"/>
            <w:vAlign w:val="center"/>
          </w:tcPr>
          <w:p w14:paraId="64E70631" w14:textId="77777777" w:rsidR="00512065" w:rsidRDefault="00000000">
            <w:pPr>
              <w:spacing w:before="40" w:after="40"/>
              <w:jc w:val="center"/>
            </w:pPr>
            <w:r>
              <w:rPr>
                <w:rFonts w:ascii="Times New Roman" w:hAnsi="Times New Roman"/>
                <w:b/>
                <w:sz w:val="19"/>
              </w:rPr>
              <w:t>CO4</w:t>
            </w:r>
          </w:p>
        </w:tc>
        <w:tc>
          <w:tcPr>
            <w:tcW w:w="5400" w:type="dxa"/>
            <w:vAlign w:val="center"/>
          </w:tcPr>
          <w:p w14:paraId="0DE57BF7" w14:textId="77777777" w:rsidR="00512065" w:rsidRDefault="00000000">
            <w:pPr>
              <w:spacing w:before="40" w:after="40"/>
            </w:pPr>
            <w:r>
              <w:rPr>
                <w:rFonts w:ascii="Times New Roman" w:hAnsi="Times New Roman"/>
                <w:sz w:val="19"/>
              </w:rPr>
              <w:t>Apply parameter tuning and performance evaluation techniques for regression and classification models built with scikit-learn.</w:t>
            </w:r>
          </w:p>
        </w:tc>
        <w:tc>
          <w:tcPr>
            <w:tcW w:w="1500" w:type="dxa"/>
            <w:vAlign w:val="center"/>
          </w:tcPr>
          <w:p w14:paraId="37D1775E" w14:textId="77777777" w:rsidR="00512065" w:rsidRDefault="00000000">
            <w:pPr>
              <w:spacing w:before="40" w:after="40"/>
              <w:jc w:val="center"/>
            </w:pPr>
            <w:r>
              <w:rPr>
                <w:rFonts w:ascii="Times New Roman" w:hAnsi="Times New Roman"/>
                <w:sz w:val="19"/>
              </w:rPr>
              <w:t>L4 (Analyse)</w:t>
            </w:r>
          </w:p>
        </w:tc>
        <w:tc>
          <w:tcPr>
            <w:tcW w:w="2100" w:type="dxa"/>
            <w:vAlign w:val="center"/>
          </w:tcPr>
          <w:p w14:paraId="79DD134F" w14:textId="77777777" w:rsidR="00512065" w:rsidRDefault="00000000">
            <w:pPr>
              <w:spacing w:before="40" w:after="40"/>
            </w:pPr>
            <w:r>
              <w:rPr>
                <w:rFonts w:ascii="Times New Roman" w:hAnsi="Times New Roman"/>
                <w:sz w:val="19"/>
              </w:rPr>
              <w:t>Chapters 6 &amp; 7 (Grid Search, Laplace Tuning, Precision, Recall, ROC-AUC)</w:t>
            </w:r>
          </w:p>
        </w:tc>
      </w:tr>
      <w:tr w:rsidR="00512065" w14:paraId="566F48E2" w14:textId="77777777">
        <w:trPr>
          <w:jc w:val="center"/>
        </w:trPr>
        <w:tc>
          <w:tcPr>
            <w:tcW w:w="1000" w:type="dxa"/>
          </w:tcPr>
          <w:p w14:paraId="32106138" w14:textId="77777777" w:rsidR="00512065" w:rsidRDefault="00000000">
            <w:pPr>
              <w:spacing w:before="40" w:after="40"/>
              <w:jc w:val="center"/>
            </w:pPr>
            <w:r>
              <w:rPr>
                <w:rFonts w:ascii="Times New Roman" w:hAnsi="Times New Roman"/>
                <w:b/>
                <w:sz w:val="19"/>
              </w:rPr>
              <w:t>CO5</w:t>
            </w:r>
          </w:p>
        </w:tc>
        <w:tc>
          <w:tcPr>
            <w:tcW w:w="5400" w:type="dxa"/>
          </w:tcPr>
          <w:p w14:paraId="396E7A36" w14:textId="77777777" w:rsidR="00512065" w:rsidRDefault="00000000">
            <w:pPr>
              <w:spacing w:before="40" w:after="40"/>
            </w:pPr>
            <w:r>
              <w:rPr>
                <w:rFonts w:ascii="Times New Roman" w:hAnsi="Times New Roman"/>
                <w:sz w:val="19"/>
              </w:rPr>
              <w:t>Implement unsupervised learning algorithms such as K-Means Clustering using scikit-learn for grouping unlabeled data.</w:t>
            </w:r>
          </w:p>
        </w:tc>
        <w:tc>
          <w:tcPr>
            <w:tcW w:w="1500" w:type="dxa"/>
          </w:tcPr>
          <w:p w14:paraId="5E532D6D" w14:textId="77777777" w:rsidR="00512065" w:rsidRDefault="00000000">
            <w:pPr>
              <w:spacing w:before="40" w:after="40"/>
              <w:jc w:val="center"/>
            </w:pPr>
            <w:r>
              <w:rPr>
                <w:rFonts w:ascii="Times New Roman" w:hAnsi="Times New Roman"/>
                <w:sz w:val="19"/>
              </w:rPr>
              <w:t>L3 (Apply)</w:t>
            </w:r>
          </w:p>
        </w:tc>
        <w:tc>
          <w:tcPr>
            <w:tcW w:w="2100" w:type="dxa"/>
          </w:tcPr>
          <w:p w14:paraId="38029733" w14:textId="77777777" w:rsidR="00512065" w:rsidRDefault="00000000">
            <w:pPr>
              <w:spacing w:before="40" w:after="40"/>
            </w:pPr>
            <w:r>
              <w:rPr>
                <w:rFonts w:ascii="Times New Roman" w:hAnsi="Times New Roman"/>
                <w:sz w:val="19"/>
              </w:rPr>
              <w:t>Chapters 5 &amp; 7 (Unsupervised Document Clustering Analysis)</w:t>
            </w:r>
          </w:p>
        </w:tc>
      </w:tr>
      <w:tr w:rsidR="00512065" w14:paraId="0C15399D" w14:textId="77777777">
        <w:trPr>
          <w:jc w:val="center"/>
        </w:trPr>
        <w:tc>
          <w:tcPr>
            <w:tcW w:w="1000" w:type="dxa"/>
          </w:tcPr>
          <w:p w14:paraId="064BD947" w14:textId="77777777" w:rsidR="00512065" w:rsidRDefault="00000000">
            <w:pPr>
              <w:spacing w:before="40" w:after="40"/>
              <w:jc w:val="center"/>
            </w:pPr>
            <w:r>
              <w:rPr>
                <w:rFonts w:ascii="Times New Roman" w:hAnsi="Times New Roman"/>
                <w:b/>
                <w:sz w:val="19"/>
              </w:rPr>
              <w:t>CO6</w:t>
            </w:r>
          </w:p>
        </w:tc>
        <w:tc>
          <w:tcPr>
            <w:tcW w:w="5400" w:type="dxa"/>
          </w:tcPr>
          <w:p w14:paraId="26DB1DBC" w14:textId="77777777" w:rsidR="00512065" w:rsidRDefault="00000000">
            <w:pPr>
              <w:spacing w:before="40" w:after="40"/>
            </w:pPr>
            <w:r>
              <w:rPr>
                <w:rFonts w:ascii="Times New Roman" w:hAnsi="Times New Roman"/>
                <w:sz w:val="19"/>
              </w:rPr>
              <w:t>Analyze and compare the performance of different classification algorithms on a given dataset through a mini-project.</w:t>
            </w:r>
          </w:p>
        </w:tc>
        <w:tc>
          <w:tcPr>
            <w:tcW w:w="1500" w:type="dxa"/>
          </w:tcPr>
          <w:p w14:paraId="3F107DD4" w14:textId="77777777" w:rsidR="00512065" w:rsidRDefault="00000000">
            <w:pPr>
              <w:spacing w:before="40" w:after="40"/>
              <w:jc w:val="center"/>
            </w:pPr>
            <w:r>
              <w:rPr>
                <w:rFonts w:ascii="Times New Roman" w:hAnsi="Times New Roman"/>
                <w:sz w:val="19"/>
              </w:rPr>
              <w:t>L5 (Evaluate) / L6 (Create)</w:t>
            </w:r>
          </w:p>
        </w:tc>
        <w:tc>
          <w:tcPr>
            <w:tcW w:w="2100" w:type="dxa"/>
          </w:tcPr>
          <w:p w14:paraId="76B80142" w14:textId="77777777" w:rsidR="00512065" w:rsidRDefault="00000000">
            <w:pPr>
              <w:spacing w:before="40" w:after="40"/>
            </w:pPr>
            <w:r>
              <w:rPr>
                <w:rFonts w:ascii="Times New Roman" w:hAnsi="Times New Roman"/>
                <w:sz w:val="19"/>
              </w:rPr>
              <w:t>Chapters 7 &amp; 9 (Comparative Benchmark, Error Analysis &amp; Real-time Deployment)</w:t>
            </w:r>
          </w:p>
        </w:tc>
      </w:tr>
    </w:tbl>
    <w:p w14:paraId="25500099" w14:textId="77777777" w:rsidR="00502F2A" w:rsidRDefault="00502F2A">
      <w:pPr>
        <w:spacing w:after="60"/>
        <w:jc w:val="both"/>
      </w:pPr>
    </w:p>
    <w:p w14:paraId="0933A8C7" w14:textId="77777777" w:rsidR="00502F2A" w:rsidRDefault="00502F2A">
      <w:pPr>
        <w:spacing w:after="120" w:line="276" w:lineRule="auto"/>
        <w:jc w:val="both"/>
      </w:pPr>
    </w:p>
    <w:p w14:paraId="1DDEA0CE" w14:textId="77777777" w:rsidR="00502F2A" w:rsidRDefault="00000000">
      <w:pPr>
        <w:pStyle w:val="Heading2"/>
        <w:spacing w:before="200" w:after="100" w:line="360" w:lineRule="auto"/>
      </w:pPr>
      <w:r>
        <w:rPr>
          <w:rFonts w:ascii="Times New Roman" w:hAnsi="Times New Roman"/>
          <w:b/>
          <w:bCs/>
          <w:color w:val="000000"/>
        </w:rPr>
        <w:t>CO – PO – PSO Mapping Matrix</w:t>
      </w:r>
    </w:p>
    <w:tbl>
      <w:tblPr>
        <w:tblW w:w="934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642"/>
        <w:gridCol w:w="642"/>
        <w:gridCol w:w="642"/>
        <w:gridCol w:w="642"/>
        <w:gridCol w:w="642"/>
        <w:gridCol w:w="642"/>
        <w:gridCol w:w="642"/>
        <w:gridCol w:w="642"/>
        <w:gridCol w:w="642"/>
        <w:gridCol w:w="642"/>
        <w:gridCol w:w="642"/>
        <w:gridCol w:w="642"/>
        <w:gridCol w:w="642"/>
      </w:tblGrid>
      <w:tr w:rsidR="008778B9" w14:paraId="3E5511D3" w14:textId="77777777" w:rsidTr="008778B9">
        <w:trPr>
          <w:cantSplit/>
          <w:tblHeader/>
          <w:jc w:val="center"/>
        </w:trPr>
        <w:tc>
          <w:tcPr>
            <w:tcW w:w="1000" w:type="dxa"/>
            <w:shd w:val="clear" w:color="auto" w:fill="DEEAF6"/>
            <w:vAlign w:val="center"/>
          </w:tcPr>
          <w:p w14:paraId="00CBAF65" w14:textId="77777777" w:rsidR="008778B9" w:rsidRDefault="008778B9">
            <w:pPr>
              <w:spacing w:after="40" w:line="264" w:lineRule="auto"/>
              <w:jc w:val="center"/>
            </w:pPr>
            <w:r>
              <w:rPr>
                <w:rFonts w:ascii="Times New Roman" w:hAnsi="Times New Roman"/>
                <w:b/>
                <w:bCs/>
                <w:sz w:val="18"/>
                <w:szCs w:val="18"/>
              </w:rPr>
              <w:t>CO</w:t>
            </w:r>
          </w:p>
        </w:tc>
        <w:tc>
          <w:tcPr>
            <w:tcW w:w="642" w:type="dxa"/>
            <w:shd w:val="clear" w:color="auto" w:fill="DEEAF6"/>
            <w:vAlign w:val="center"/>
          </w:tcPr>
          <w:p w14:paraId="21145DC8" w14:textId="77777777" w:rsidR="008778B9" w:rsidRDefault="008778B9">
            <w:pPr>
              <w:spacing w:after="40" w:line="264" w:lineRule="auto"/>
              <w:jc w:val="center"/>
            </w:pPr>
            <w:r>
              <w:rPr>
                <w:rFonts w:ascii="Times New Roman" w:hAnsi="Times New Roman"/>
                <w:b/>
                <w:bCs/>
                <w:sz w:val="18"/>
                <w:szCs w:val="18"/>
              </w:rPr>
              <w:t>PO1</w:t>
            </w:r>
          </w:p>
        </w:tc>
        <w:tc>
          <w:tcPr>
            <w:tcW w:w="642" w:type="dxa"/>
            <w:shd w:val="clear" w:color="auto" w:fill="DEEAF6"/>
            <w:vAlign w:val="center"/>
          </w:tcPr>
          <w:p w14:paraId="255E7BF4" w14:textId="77777777" w:rsidR="008778B9" w:rsidRDefault="008778B9">
            <w:pPr>
              <w:spacing w:after="40" w:line="264" w:lineRule="auto"/>
              <w:jc w:val="center"/>
            </w:pPr>
            <w:r>
              <w:rPr>
                <w:rFonts w:ascii="Times New Roman" w:hAnsi="Times New Roman"/>
                <w:b/>
                <w:bCs/>
                <w:sz w:val="18"/>
                <w:szCs w:val="18"/>
              </w:rPr>
              <w:t>PO2</w:t>
            </w:r>
          </w:p>
        </w:tc>
        <w:tc>
          <w:tcPr>
            <w:tcW w:w="642" w:type="dxa"/>
            <w:shd w:val="clear" w:color="auto" w:fill="DEEAF6"/>
            <w:vAlign w:val="center"/>
          </w:tcPr>
          <w:p w14:paraId="34C60AC2" w14:textId="77777777" w:rsidR="008778B9" w:rsidRDefault="008778B9">
            <w:pPr>
              <w:spacing w:after="40" w:line="264" w:lineRule="auto"/>
              <w:jc w:val="center"/>
            </w:pPr>
            <w:r>
              <w:rPr>
                <w:rFonts w:ascii="Times New Roman" w:hAnsi="Times New Roman"/>
                <w:b/>
                <w:bCs/>
                <w:sz w:val="18"/>
                <w:szCs w:val="18"/>
              </w:rPr>
              <w:t>PO3</w:t>
            </w:r>
          </w:p>
        </w:tc>
        <w:tc>
          <w:tcPr>
            <w:tcW w:w="642" w:type="dxa"/>
            <w:shd w:val="clear" w:color="auto" w:fill="DEEAF6"/>
            <w:vAlign w:val="center"/>
          </w:tcPr>
          <w:p w14:paraId="2C977EC5" w14:textId="77777777" w:rsidR="008778B9" w:rsidRDefault="008778B9">
            <w:pPr>
              <w:spacing w:after="40" w:line="264" w:lineRule="auto"/>
              <w:jc w:val="center"/>
            </w:pPr>
            <w:r>
              <w:rPr>
                <w:rFonts w:ascii="Times New Roman" w:hAnsi="Times New Roman"/>
                <w:b/>
                <w:bCs/>
                <w:sz w:val="18"/>
                <w:szCs w:val="18"/>
              </w:rPr>
              <w:t>PO4</w:t>
            </w:r>
          </w:p>
        </w:tc>
        <w:tc>
          <w:tcPr>
            <w:tcW w:w="642" w:type="dxa"/>
            <w:shd w:val="clear" w:color="auto" w:fill="DEEAF6"/>
            <w:vAlign w:val="center"/>
          </w:tcPr>
          <w:p w14:paraId="4AE715EF" w14:textId="77777777" w:rsidR="008778B9" w:rsidRDefault="008778B9">
            <w:pPr>
              <w:spacing w:after="40" w:line="264" w:lineRule="auto"/>
              <w:jc w:val="center"/>
            </w:pPr>
            <w:r>
              <w:rPr>
                <w:rFonts w:ascii="Times New Roman" w:hAnsi="Times New Roman"/>
                <w:b/>
                <w:bCs/>
                <w:sz w:val="18"/>
                <w:szCs w:val="18"/>
              </w:rPr>
              <w:t>PO5</w:t>
            </w:r>
          </w:p>
        </w:tc>
        <w:tc>
          <w:tcPr>
            <w:tcW w:w="642" w:type="dxa"/>
            <w:shd w:val="clear" w:color="auto" w:fill="DEEAF6"/>
            <w:vAlign w:val="center"/>
          </w:tcPr>
          <w:p w14:paraId="1E414329" w14:textId="77777777" w:rsidR="008778B9" w:rsidRDefault="008778B9">
            <w:pPr>
              <w:spacing w:after="40" w:line="264" w:lineRule="auto"/>
              <w:jc w:val="center"/>
            </w:pPr>
            <w:r>
              <w:rPr>
                <w:rFonts w:ascii="Times New Roman" w:hAnsi="Times New Roman"/>
                <w:b/>
                <w:bCs/>
                <w:sz w:val="18"/>
                <w:szCs w:val="18"/>
              </w:rPr>
              <w:t>PO6</w:t>
            </w:r>
          </w:p>
        </w:tc>
        <w:tc>
          <w:tcPr>
            <w:tcW w:w="642" w:type="dxa"/>
            <w:shd w:val="clear" w:color="auto" w:fill="DEEAF6"/>
            <w:vAlign w:val="center"/>
          </w:tcPr>
          <w:p w14:paraId="48BA4912" w14:textId="77777777" w:rsidR="008778B9" w:rsidRDefault="008778B9">
            <w:pPr>
              <w:spacing w:after="40" w:line="264" w:lineRule="auto"/>
              <w:jc w:val="center"/>
            </w:pPr>
            <w:r>
              <w:rPr>
                <w:rFonts w:ascii="Times New Roman" w:hAnsi="Times New Roman"/>
                <w:b/>
                <w:bCs/>
                <w:sz w:val="18"/>
                <w:szCs w:val="18"/>
              </w:rPr>
              <w:t>PO7</w:t>
            </w:r>
          </w:p>
        </w:tc>
        <w:tc>
          <w:tcPr>
            <w:tcW w:w="642" w:type="dxa"/>
            <w:shd w:val="clear" w:color="auto" w:fill="DEEAF6"/>
            <w:vAlign w:val="center"/>
          </w:tcPr>
          <w:p w14:paraId="2D9214D4" w14:textId="77777777" w:rsidR="008778B9" w:rsidRDefault="008778B9">
            <w:pPr>
              <w:spacing w:after="40" w:line="264" w:lineRule="auto"/>
              <w:jc w:val="center"/>
            </w:pPr>
            <w:r>
              <w:rPr>
                <w:rFonts w:ascii="Times New Roman" w:hAnsi="Times New Roman"/>
                <w:b/>
                <w:bCs/>
                <w:sz w:val="18"/>
                <w:szCs w:val="18"/>
              </w:rPr>
              <w:t>PO8</w:t>
            </w:r>
          </w:p>
        </w:tc>
        <w:tc>
          <w:tcPr>
            <w:tcW w:w="642" w:type="dxa"/>
            <w:shd w:val="clear" w:color="auto" w:fill="DEEAF6"/>
            <w:vAlign w:val="center"/>
          </w:tcPr>
          <w:p w14:paraId="5835C1F6" w14:textId="77777777" w:rsidR="008778B9" w:rsidRDefault="008778B9">
            <w:pPr>
              <w:spacing w:after="40" w:line="264" w:lineRule="auto"/>
              <w:jc w:val="center"/>
            </w:pPr>
            <w:r>
              <w:rPr>
                <w:rFonts w:ascii="Times New Roman" w:hAnsi="Times New Roman"/>
                <w:b/>
                <w:bCs/>
                <w:sz w:val="18"/>
                <w:szCs w:val="18"/>
              </w:rPr>
              <w:t>PO9</w:t>
            </w:r>
          </w:p>
        </w:tc>
        <w:tc>
          <w:tcPr>
            <w:tcW w:w="642" w:type="dxa"/>
            <w:shd w:val="clear" w:color="auto" w:fill="DEEAF6"/>
            <w:vAlign w:val="center"/>
          </w:tcPr>
          <w:p w14:paraId="215ED602" w14:textId="77777777" w:rsidR="008778B9" w:rsidRDefault="008778B9">
            <w:pPr>
              <w:spacing w:after="40" w:line="264" w:lineRule="auto"/>
              <w:jc w:val="center"/>
            </w:pPr>
            <w:r>
              <w:rPr>
                <w:rFonts w:ascii="Times New Roman" w:hAnsi="Times New Roman"/>
                <w:b/>
                <w:bCs/>
                <w:sz w:val="18"/>
                <w:szCs w:val="18"/>
              </w:rPr>
              <w:t>PO10</w:t>
            </w:r>
          </w:p>
        </w:tc>
        <w:tc>
          <w:tcPr>
            <w:tcW w:w="642" w:type="dxa"/>
            <w:shd w:val="clear" w:color="auto" w:fill="DEEAF6"/>
            <w:vAlign w:val="center"/>
          </w:tcPr>
          <w:p w14:paraId="4E44C3D2" w14:textId="77777777" w:rsidR="008778B9" w:rsidRDefault="008778B9">
            <w:pPr>
              <w:spacing w:after="40" w:line="264" w:lineRule="auto"/>
              <w:jc w:val="center"/>
            </w:pPr>
            <w:r>
              <w:rPr>
                <w:rFonts w:ascii="Times New Roman" w:hAnsi="Times New Roman"/>
                <w:b/>
                <w:bCs/>
                <w:sz w:val="18"/>
                <w:szCs w:val="18"/>
              </w:rPr>
              <w:t>PO11</w:t>
            </w:r>
          </w:p>
        </w:tc>
        <w:tc>
          <w:tcPr>
            <w:tcW w:w="642" w:type="dxa"/>
            <w:shd w:val="clear" w:color="auto" w:fill="DEEAF6"/>
            <w:vAlign w:val="center"/>
          </w:tcPr>
          <w:p w14:paraId="3F1938DD" w14:textId="77777777" w:rsidR="008778B9" w:rsidRDefault="008778B9">
            <w:pPr>
              <w:spacing w:after="40" w:line="264" w:lineRule="auto"/>
              <w:jc w:val="center"/>
            </w:pPr>
            <w:r>
              <w:rPr>
                <w:rFonts w:ascii="Times New Roman" w:hAnsi="Times New Roman"/>
                <w:b/>
                <w:bCs/>
                <w:sz w:val="18"/>
                <w:szCs w:val="18"/>
              </w:rPr>
              <w:t>PSO1</w:t>
            </w:r>
          </w:p>
        </w:tc>
        <w:tc>
          <w:tcPr>
            <w:tcW w:w="642" w:type="dxa"/>
            <w:shd w:val="clear" w:color="auto" w:fill="DEEAF6"/>
            <w:vAlign w:val="center"/>
          </w:tcPr>
          <w:p w14:paraId="45A74D80" w14:textId="77777777" w:rsidR="008778B9" w:rsidRDefault="008778B9">
            <w:pPr>
              <w:spacing w:after="40" w:line="264" w:lineRule="auto"/>
              <w:jc w:val="center"/>
            </w:pPr>
            <w:r>
              <w:rPr>
                <w:rFonts w:ascii="Times New Roman" w:hAnsi="Times New Roman"/>
                <w:b/>
                <w:bCs/>
                <w:sz w:val="18"/>
                <w:szCs w:val="18"/>
              </w:rPr>
              <w:t>PSO2</w:t>
            </w:r>
          </w:p>
        </w:tc>
      </w:tr>
      <w:tr w:rsidR="008778B9" w14:paraId="0B60510F" w14:textId="77777777" w:rsidTr="008778B9">
        <w:trPr>
          <w:cantSplit/>
          <w:trHeight w:val="420"/>
          <w:jc w:val="center"/>
        </w:trPr>
        <w:tc>
          <w:tcPr>
            <w:tcW w:w="1000" w:type="dxa"/>
            <w:vAlign w:val="center"/>
          </w:tcPr>
          <w:p w14:paraId="60999BD3" w14:textId="77777777" w:rsidR="00512065" w:rsidRDefault="00000000">
            <w:pPr>
              <w:spacing w:before="40" w:after="40"/>
              <w:jc w:val="center"/>
            </w:pPr>
            <w:r>
              <w:rPr>
                <w:rFonts w:ascii="Times New Roman" w:hAnsi="Times New Roman"/>
                <w:b/>
                <w:sz w:val="19"/>
              </w:rPr>
              <w:t>CO1</w:t>
            </w:r>
          </w:p>
        </w:tc>
        <w:tc>
          <w:tcPr>
            <w:tcW w:w="642" w:type="dxa"/>
            <w:vAlign w:val="center"/>
          </w:tcPr>
          <w:p w14:paraId="7FFBD520" w14:textId="77777777" w:rsidR="00512065" w:rsidRDefault="00000000">
            <w:pPr>
              <w:spacing w:before="40" w:after="40"/>
              <w:jc w:val="center"/>
            </w:pPr>
            <w:r>
              <w:rPr>
                <w:rFonts w:ascii="Times New Roman" w:hAnsi="Times New Roman"/>
                <w:sz w:val="19"/>
              </w:rPr>
              <w:t>3</w:t>
            </w:r>
          </w:p>
        </w:tc>
        <w:tc>
          <w:tcPr>
            <w:tcW w:w="642" w:type="dxa"/>
            <w:vAlign w:val="center"/>
          </w:tcPr>
          <w:p w14:paraId="7B2C26E8" w14:textId="77777777" w:rsidR="00512065" w:rsidRDefault="00000000">
            <w:pPr>
              <w:spacing w:before="40" w:after="40"/>
              <w:jc w:val="center"/>
            </w:pPr>
            <w:r>
              <w:rPr>
                <w:rFonts w:ascii="Times New Roman" w:hAnsi="Times New Roman"/>
                <w:sz w:val="19"/>
              </w:rPr>
              <w:t>3</w:t>
            </w:r>
          </w:p>
        </w:tc>
        <w:tc>
          <w:tcPr>
            <w:tcW w:w="642" w:type="dxa"/>
            <w:vAlign w:val="center"/>
          </w:tcPr>
          <w:p w14:paraId="67DD7CE7" w14:textId="77777777" w:rsidR="00512065" w:rsidRDefault="00000000">
            <w:pPr>
              <w:spacing w:before="40" w:after="40"/>
              <w:jc w:val="center"/>
            </w:pPr>
            <w:r>
              <w:rPr>
                <w:rFonts w:ascii="Times New Roman" w:hAnsi="Times New Roman"/>
                <w:sz w:val="19"/>
              </w:rPr>
              <w:t>–</w:t>
            </w:r>
          </w:p>
        </w:tc>
        <w:tc>
          <w:tcPr>
            <w:tcW w:w="642" w:type="dxa"/>
            <w:vAlign w:val="center"/>
          </w:tcPr>
          <w:p w14:paraId="370D960A" w14:textId="77777777" w:rsidR="00512065" w:rsidRDefault="00000000">
            <w:pPr>
              <w:spacing w:before="40" w:after="40"/>
              <w:jc w:val="center"/>
            </w:pPr>
            <w:r>
              <w:rPr>
                <w:rFonts w:ascii="Times New Roman" w:hAnsi="Times New Roman"/>
                <w:sz w:val="19"/>
              </w:rPr>
              <w:t>2</w:t>
            </w:r>
          </w:p>
        </w:tc>
        <w:tc>
          <w:tcPr>
            <w:tcW w:w="642" w:type="dxa"/>
            <w:vAlign w:val="center"/>
          </w:tcPr>
          <w:p w14:paraId="1F41DB98" w14:textId="77777777" w:rsidR="00512065" w:rsidRDefault="00000000">
            <w:pPr>
              <w:spacing w:before="40" w:after="40"/>
              <w:jc w:val="center"/>
            </w:pPr>
            <w:r>
              <w:rPr>
                <w:rFonts w:ascii="Times New Roman" w:hAnsi="Times New Roman"/>
                <w:sz w:val="19"/>
              </w:rPr>
              <w:t>3</w:t>
            </w:r>
          </w:p>
        </w:tc>
        <w:tc>
          <w:tcPr>
            <w:tcW w:w="642" w:type="dxa"/>
            <w:vAlign w:val="center"/>
          </w:tcPr>
          <w:p w14:paraId="3C922784" w14:textId="77777777" w:rsidR="00512065" w:rsidRDefault="00000000">
            <w:pPr>
              <w:spacing w:before="40" w:after="40"/>
              <w:jc w:val="center"/>
            </w:pPr>
            <w:r>
              <w:rPr>
                <w:rFonts w:ascii="Times New Roman" w:hAnsi="Times New Roman"/>
                <w:sz w:val="19"/>
              </w:rPr>
              <w:t>–</w:t>
            </w:r>
          </w:p>
        </w:tc>
        <w:tc>
          <w:tcPr>
            <w:tcW w:w="642" w:type="dxa"/>
            <w:vAlign w:val="center"/>
          </w:tcPr>
          <w:p w14:paraId="4E02CFDD" w14:textId="77777777" w:rsidR="00512065" w:rsidRDefault="00000000">
            <w:pPr>
              <w:spacing w:before="40" w:after="40"/>
              <w:jc w:val="center"/>
            </w:pPr>
            <w:r>
              <w:rPr>
                <w:rFonts w:ascii="Times New Roman" w:hAnsi="Times New Roman"/>
                <w:sz w:val="19"/>
              </w:rPr>
              <w:t>–</w:t>
            </w:r>
          </w:p>
        </w:tc>
        <w:tc>
          <w:tcPr>
            <w:tcW w:w="642" w:type="dxa"/>
            <w:vAlign w:val="center"/>
          </w:tcPr>
          <w:p w14:paraId="5CED341D" w14:textId="77777777" w:rsidR="00512065" w:rsidRDefault="00000000">
            <w:pPr>
              <w:spacing w:before="40" w:after="40"/>
              <w:jc w:val="center"/>
            </w:pPr>
            <w:r>
              <w:rPr>
                <w:rFonts w:ascii="Times New Roman" w:hAnsi="Times New Roman"/>
                <w:sz w:val="19"/>
              </w:rPr>
              <w:t>–</w:t>
            </w:r>
          </w:p>
        </w:tc>
        <w:tc>
          <w:tcPr>
            <w:tcW w:w="642" w:type="dxa"/>
            <w:vAlign w:val="center"/>
          </w:tcPr>
          <w:p w14:paraId="12F52CC8" w14:textId="77777777" w:rsidR="00512065" w:rsidRDefault="00000000">
            <w:pPr>
              <w:spacing w:before="40" w:after="40"/>
              <w:jc w:val="center"/>
            </w:pPr>
            <w:r>
              <w:rPr>
                <w:rFonts w:ascii="Times New Roman" w:hAnsi="Times New Roman"/>
                <w:sz w:val="19"/>
              </w:rPr>
              <w:t>–</w:t>
            </w:r>
          </w:p>
        </w:tc>
        <w:tc>
          <w:tcPr>
            <w:tcW w:w="642" w:type="dxa"/>
            <w:vAlign w:val="center"/>
          </w:tcPr>
          <w:p w14:paraId="62C3ABE0" w14:textId="77777777" w:rsidR="00512065" w:rsidRDefault="00000000">
            <w:pPr>
              <w:spacing w:before="40" w:after="40"/>
              <w:jc w:val="center"/>
            </w:pPr>
            <w:r>
              <w:rPr>
                <w:rFonts w:ascii="Times New Roman" w:hAnsi="Times New Roman"/>
                <w:sz w:val="19"/>
              </w:rPr>
              <w:t>–</w:t>
            </w:r>
          </w:p>
        </w:tc>
        <w:tc>
          <w:tcPr>
            <w:tcW w:w="642" w:type="dxa"/>
            <w:vAlign w:val="center"/>
          </w:tcPr>
          <w:p w14:paraId="07A5AB90" w14:textId="77777777" w:rsidR="00512065" w:rsidRDefault="00000000">
            <w:pPr>
              <w:spacing w:before="40" w:after="40"/>
              <w:jc w:val="center"/>
            </w:pPr>
            <w:r>
              <w:rPr>
                <w:rFonts w:ascii="Times New Roman" w:hAnsi="Times New Roman"/>
                <w:sz w:val="19"/>
              </w:rPr>
              <w:t>2</w:t>
            </w:r>
          </w:p>
        </w:tc>
        <w:tc>
          <w:tcPr>
            <w:tcW w:w="642" w:type="dxa"/>
            <w:vAlign w:val="center"/>
          </w:tcPr>
          <w:p w14:paraId="79B35819" w14:textId="77777777" w:rsidR="00512065" w:rsidRDefault="00000000">
            <w:pPr>
              <w:spacing w:before="40" w:after="40"/>
              <w:jc w:val="center"/>
            </w:pPr>
            <w:r>
              <w:rPr>
                <w:rFonts w:ascii="Times New Roman" w:hAnsi="Times New Roman"/>
                <w:sz w:val="19"/>
              </w:rPr>
              <w:t>3</w:t>
            </w:r>
          </w:p>
        </w:tc>
        <w:tc>
          <w:tcPr>
            <w:tcW w:w="642" w:type="dxa"/>
            <w:vAlign w:val="center"/>
          </w:tcPr>
          <w:p w14:paraId="7047BE66" w14:textId="77777777" w:rsidR="00512065" w:rsidRDefault="00000000">
            <w:pPr>
              <w:spacing w:before="40" w:after="40"/>
              <w:jc w:val="center"/>
            </w:pPr>
            <w:r>
              <w:rPr>
                <w:rFonts w:ascii="Times New Roman" w:hAnsi="Times New Roman"/>
                <w:sz w:val="19"/>
              </w:rPr>
              <w:t>–</w:t>
            </w:r>
          </w:p>
        </w:tc>
      </w:tr>
      <w:tr w:rsidR="008778B9" w14:paraId="36D839AC" w14:textId="77777777" w:rsidTr="008778B9">
        <w:trPr>
          <w:cantSplit/>
          <w:trHeight w:val="420"/>
          <w:jc w:val="center"/>
        </w:trPr>
        <w:tc>
          <w:tcPr>
            <w:tcW w:w="1000" w:type="dxa"/>
            <w:vAlign w:val="center"/>
          </w:tcPr>
          <w:p w14:paraId="091265A0" w14:textId="77777777" w:rsidR="00512065" w:rsidRDefault="00000000">
            <w:pPr>
              <w:spacing w:before="40" w:after="40"/>
              <w:jc w:val="center"/>
            </w:pPr>
            <w:r>
              <w:rPr>
                <w:rFonts w:ascii="Times New Roman" w:hAnsi="Times New Roman"/>
                <w:b/>
                <w:sz w:val="19"/>
              </w:rPr>
              <w:t>CO2</w:t>
            </w:r>
          </w:p>
        </w:tc>
        <w:tc>
          <w:tcPr>
            <w:tcW w:w="642" w:type="dxa"/>
            <w:vAlign w:val="center"/>
          </w:tcPr>
          <w:p w14:paraId="21D14EF1" w14:textId="77777777" w:rsidR="00512065" w:rsidRDefault="00000000">
            <w:pPr>
              <w:spacing w:before="40" w:after="40"/>
              <w:jc w:val="center"/>
            </w:pPr>
            <w:r>
              <w:rPr>
                <w:rFonts w:ascii="Times New Roman" w:hAnsi="Times New Roman"/>
                <w:sz w:val="19"/>
              </w:rPr>
              <w:t>3</w:t>
            </w:r>
          </w:p>
        </w:tc>
        <w:tc>
          <w:tcPr>
            <w:tcW w:w="642" w:type="dxa"/>
            <w:vAlign w:val="center"/>
          </w:tcPr>
          <w:p w14:paraId="75CE46A5" w14:textId="77777777" w:rsidR="00512065" w:rsidRDefault="00000000">
            <w:pPr>
              <w:spacing w:before="40" w:after="40"/>
              <w:jc w:val="center"/>
            </w:pPr>
            <w:r>
              <w:rPr>
                <w:rFonts w:ascii="Times New Roman" w:hAnsi="Times New Roman"/>
                <w:sz w:val="19"/>
              </w:rPr>
              <w:t>3</w:t>
            </w:r>
          </w:p>
        </w:tc>
        <w:tc>
          <w:tcPr>
            <w:tcW w:w="642" w:type="dxa"/>
            <w:vAlign w:val="center"/>
          </w:tcPr>
          <w:p w14:paraId="057912A5" w14:textId="77777777" w:rsidR="00512065" w:rsidRDefault="00000000">
            <w:pPr>
              <w:spacing w:before="40" w:after="40"/>
              <w:jc w:val="center"/>
            </w:pPr>
            <w:r>
              <w:rPr>
                <w:rFonts w:ascii="Times New Roman" w:hAnsi="Times New Roman"/>
                <w:sz w:val="19"/>
              </w:rPr>
              <w:t>2</w:t>
            </w:r>
          </w:p>
        </w:tc>
        <w:tc>
          <w:tcPr>
            <w:tcW w:w="642" w:type="dxa"/>
            <w:vAlign w:val="center"/>
          </w:tcPr>
          <w:p w14:paraId="10CCEA3C" w14:textId="77777777" w:rsidR="00512065" w:rsidRDefault="00000000">
            <w:pPr>
              <w:spacing w:before="40" w:after="40"/>
              <w:jc w:val="center"/>
            </w:pPr>
            <w:r>
              <w:rPr>
                <w:rFonts w:ascii="Times New Roman" w:hAnsi="Times New Roman"/>
                <w:sz w:val="19"/>
              </w:rPr>
              <w:t>2</w:t>
            </w:r>
          </w:p>
        </w:tc>
        <w:tc>
          <w:tcPr>
            <w:tcW w:w="642" w:type="dxa"/>
            <w:vAlign w:val="center"/>
          </w:tcPr>
          <w:p w14:paraId="2042AC4E" w14:textId="77777777" w:rsidR="00512065" w:rsidRDefault="00000000">
            <w:pPr>
              <w:spacing w:before="40" w:after="40"/>
              <w:jc w:val="center"/>
            </w:pPr>
            <w:r>
              <w:rPr>
                <w:rFonts w:ascii="Times New Roman" w:hAnsi="Times New Roman"/>
                <w:sz w:val="19"/>
              </w:rPr>
              <w:t>3</w:t>
            </w:r>
          </w:p>
        </w:tc>
        <w:tc>
          <w:tcPr>
            <w:tcW w:w="642" w:type="dxa"/>
            <w:vAlign w:val="center"/>
          </w:tcPr>
          <w:p w14:paraId="38D90221" w14:textId="77777777" w:rsidR="00512065" w:rsidRDefault="00000000">
            <w:pPr>
              <w:spacing w:before="40" w:after="40"/>
              <w:jc w:val="center"/>
            </w:pPr>
            <w:r>
              <w:rPr>
                <w:rFonts w:ascii="Times New Roman" w:hAnsi="Times New Roman"/>
                <w:sz w:val="19"/>
              </w:rPr>
              <w:t>–</w:t>
            </w:r>
          </w:p>
        </w:tc>
        <w:tc>
          <w:tcPr>
            <w:tcW w:w="642" w:type="dxa"/>
            <w:vAlign w:val="center"/>
          </w:tcPr>
          <w:p w14:paraId="78338500" w14:textId="77777777" w:rsidR="00512065" w:rsidRDefault="00000000">
            <w:pPr>
              <w:spacing w:before="40" w:after="40"/>
              <w:jc w:val="center"/>
            </w:pPr>
            <w:r>
              <w:rPr>
                <w:rFonts w:ascii="Times New Roman" w:hAnsi="Times New Roman"/>
                <w:sz w:val="19"/>
              </w:rPr>
              <w:t>–</w:t>
            </w:r>
          </w:p>
        </w:tc>
        <w:tc>
          <w:tcPr>
            <w:tcW w:w="642" w:type="dxa"/>
            <w:vAlign w:val="center"/>
          </w:tcPr>
          <w:p w14:paraId="6B82491C" w14:textId="77777777" w:rsidR="00512065" w:rsidRDefault="00000000">
            <w:pPr>
              <w:spacing w:before="40" w:after="40"/>
              <w:jc w:val="center"/>
            </w:pPr>
            <w:r>
              <w:rPr>
                <w:rFonts w:ascii="Times New Roman" w:hAnsi="Times New Roman"/>
                <w:sz w:val="19"/>
              </w:rPr>
              <w:t>–</w:t>
            </w:r>
          </w:p>
        </w:tc>
        <w:tc>
          <w:tcPr>
            <w:tcW w:w="642" w:type="dxa"/>
            <w:vAlign w:val="center"/>
          </w:tcPr>
          <w:p w14:paraId="003B979C" w14:textId="77777777" w:rsidR="00512065" w:rsidRDefault="00000000">
            <w:pPr>
              <w:spacing w:before="40" w:after="40"/>
              <w:jc w:val="center"/>
            </w:pPr>
            <w:r>
              <w:rPr>
                <w:rFonts w:ascii="Times New Roman" w:hAnsi="Times New Roman"/>
                <w:sz w:val="19"/>
              </w:rPr>
              <w:t>2</w:t>
            </w:r>
          </w:p>
        </w:tc>
        <w:tc>
          <w:tcPr>
            <w:tcW w:w="642" w:type="dxa"/>
            <w:vAlign w:val="center"/>
          </w:tcPr>
          <w:p w14:paraId="0933E676" w14:textId="77777777" w:rsidR="00512065" w:rsidRDefault="00000000">
            <w:pPr>
              <w:spacing w:before="40" w:after="40"/>
              <w:jc w:val="center"/>
            </w:pPr>
            <w:r>
              <w:rPr>
                <w:rFonts w:ascii="Times New Roman" w:hAnsi="Times New Roman"/>
                <w:sz w:val="19"/>
              </w:rPr>
              <w:t>–</w:t>
            </w:r>
          </w:p>
        </w:tc>
        <w:tc>
          <w:tcPr>
            <w:tcW w:w="642" w:type="dxa"/>
            <w:vAlign w:val="center"/>
          </w:tcPr>
          <w:p w14:paraId="271CE57B" w14:textId="77777777" w:rsidR="00512065" w:rsidRDefault="00000000">
            <w:pPr>
              <w:spacing w:before="40" w:after="40"/>
              <w:jc w:val="center"/>
            </w:pPr>
            <w:r>
              <w:rPr>
                <w:rFonts w:ascii="Times New Roman" w:hAnsi="Times New Roman"/>
                <w:sz w:val="19"/>
              </w:rPr>
              <w:t>2</w:t>
            </w:r>
          </w:p>
        </w:tc>
        <w:tc>
          <w:tcPr>
            <w:tcW w:w="642" w:type="dxa"/>
            <w:vAlign w:val="center"/>
          </w:tcPr>
          <w:p w14:paraId="1A9C72C6" w14:textId="77777777" w:rsidR="00512065" w:rsidRDefault="00000000">
            <w:pPr>
              <w:spacing w:before="40" w:after="40"/>
              <w:jc w:val="center"/>
            </w:pPr>
            <w:r>
              <w:rPr>
                <w:rFonts w:ascii="Times New Roman" w:hAnsi="Times New Roman"/>
                <w:sz w:val="19"/>
              </w:rPr>
              <w:t>3</w:t>
            </w:r>
          </w:p>
        </w:tc>
        <w:tc>
          <w:tcPr>
            <w:tcW w:w="642" w:type="dxa"/>
            <w:vAlign w:val="center"/>
          </w:tcPr>
          <w:p w14:paraId="7EEBCB03" w14:textId="77777777" w:rsidR="00512065" w:rsidRDefault="00000000">
            <w:pPr>
              <w:spacing w:before="40" w:after="40"/>
              <w:jc w:val="center"/>
            </w:pPr>
            <w:r>
              <w:rPr>
                <w:rFonts w:ascii="Times New Roman" w:hAnsi="Times New Roman"/>
                <w:sz w:val="19"/>
              </w:rPr>
              <w:t>2</w:t>
            </w:r>
          </w:p>
        </w:tc>
      </w:tr>
      <w:tr w:rsidR="008778B9" w14:paraId="2A538FE6" w14:textId="77777777" w:rsidTr="008778B9">
        <w:trPr>
          <w:cantSplit/>
          <w:trHeight w:val="420"/>
          <w:jc w:val="center"/>
        </w:trPr>
        <w:tc>
          <w:tcPr>
            <w:tcW w:w="1000" w:type="dxa"/>
            <w:vAlign w:val="center"/>
          </w:tcPr>
          <w:p w14:paraId="20295C38" w14:textId="77777777" w:rsidR="00512065" w:rsidRDefault="00000000">
            <w:pPr>
              <w:spacing w:before="40" w:after="40"/>
              <w:jc w:val="center"/>
            </w:pPr>
            <w:r>
              <w:rPr>
                <w:rFonts w:ascii="Times New Roman" w:hAnsi="Times New Roman"/>
                <w:b/>
                <w:sz w:val="19"/>
              </w:rPr>
              <w:t>CO3</w:t>
            </w:r>
          </w:p>
        </w:tc>
        <w:tc>
          <w:tcPr>
            <w:tcW w:w="642" w:type="dxa"/>
            <w:vAlign w:val="center"/>
          </w:tcPr>
          <w:p w14:paraId="6DC396EC" w14:textId="77777777" w:rsidR="00512065" w:rsidRDefault="00000000">
            <w:pPr>
              <w:spacing w:before="40" w:after="40"/>
              <w:jc w:val="center"/>
            </w:pPr>
            <w:r>
              <w:rPr>
                <w:rFonts w:ascii="Times New Roman" w:hAnsi="Times New Roman"/>
                <w:sz w:val="19"/>
              </w:rPr>
              <w:t>3</w:t>
            </w:r>
          </w:p>
        </w:tc>
        <w:tc>
          <w:tcPr>
            <w:tcW w:w="642" w:type="dxa"/>
            <w:vAlign w:val="center"/>
          </w:tcPr>
          <w:p w14:paraId="0381DFFD" w14:textId="77777777" w:rsidR="00512065" w:rsidRDefault="00000000">
            <w:pPr>
              <w:spacing w:before="40" w:after="40"/>
              <w:jc w:val="center"/>
            </w:pPr>
            <w:r>
              <w:rPr>
                <w:rFonts w:ascii="Times New Roman" w:hAnsi="Times New Roman"/>
                <w:sz w:val="19"/>
              </w:rPr>
              <w:t>3</w:t>
            </w:r>
          </w:p>
        </w:tc>
        <w:tc>
          <w:tcPr>
            <w:tcW w:w="642" w:type="dxa"/>
            <w:vAlign w:val="center"/>
          </w:tcPr>
          <w:p w14:paraId="287A90F4" w14:textId="77777777" w:rsidR="00512065" w:rsidRDefault="00000000">
            <w:pPr>
              <w:spacing w:before="40" w:after="40"/>
              <w:jc w:val="center"/>
            </w:pPr>
            <w:r>
              <w:rPr>
                <w:rFonts w:ascii="Times New Roman" w:hAnsi="Times New Roman"/>
                <w:sz w:val="19"/>
              </w:rPr>
              <w:t>3</w:t>
            </w:r>
          </w:p>
        </w:tc>
        <w:tc>
          <w:tcPr>
            <w:tcW w:w="642" w:type="dxa"/>
            <w:vAlign w:val="center"/>
          </w:tcPr>
          <w:p w14:paraId="0117A248" w14:textId="77777777" w:rsidR="00512065" w:rsidRDefault="00000000">
            <w:pPr>
              <w:spacing w:before="40" w:after="40"/>
              <w:jc w:val="center"/>
            </w:pPr>
            <w:r>
              <w:rPr>
                <w:rFonts w:ascii="Times New Roman" w:hAnsi="Times New Roman"/>
                <w:sz w:val="19"/>
              </w:rPr>
              <w:t>2</w:t>
            </w:r>
          </w:p>
        </w:tc>
        <w:tc>
          <w:tcPr>
            <w:tcW w:w="642" w:type="dxa"/>
            <w:vAlign w:val="center"/>
          </w:tcPr>
          <w:p w14:paraId="02B95C22" w14:textId="77777777" w:rsidR="00512065" w:rsidRDefault="00000000">
            <w:pPr>
              <w:spacing w:before="40" w:after="40"/>
              <w:jc w:val="center"/>
            </w:pPr>
            <w:r>
              <w:rPr>
                <w:rFonts w:ascii="Times New Roman" w:hAnsi="Times New Roman"/>
                <w:sz w:val="19"/>
              </w:rPr>
              <w:t>3</w:t>
            </w:r>
          </w:p>
        </w:tc>
        <w:tc>
          <w:tcPr>
            <w:tcW w:w="642" w:type="dxa"/>
            <w:vAlign w:val="center"/>
          </w:tcPr>
          <w:p w14:paraId="1C102BC4" w14:textId="77777777" w:rsidR="00512065" w:rsidRDefault="00000000">
            <w:pPr>
              <w:spacing w:before="40" w:after="40"/>
              <w:jc w:val="center"/>
            </w:pPr>
            <w:r>
              <w:rPr>
                <w:rFonts w:ascii="Times New Roman" w:hAnsi="Times New Roman"/>
                <w:sz w:val="19"/>
              </w:rPr>
              <w:t>–</w:t>
            </w:r>
          </w:p>
        </w:tc>
        <w:tc>
          <w:tcPr>
            <w:tcW w:w="642" w:type="dxa"/>
            <w:vAlign w:val="center"/>
          </w:tcPr>
          <w:p w14:paraId="336BD202" w14:textId="77777777" w:rsidR="00512065" w:rsidRDefault="00000000">
            <w:pPr>
              <w:spacing w:before="40" w:after="40"/>
              <w:jc w:val="center"/>
            </w:pPr>
            <w:r>
              <w:rPr>
                <w:rFonts w:ascii="Times New Roman" w:hAnsi="Times New Roman"/>
                <w:sz w:val="19"/>
              </w:rPr>
              <w:t>–</w:t>
            </w:r>
          </w:p>
        </w:tc>
        <w:tc>
          <w:tcPr>
            <w:tcW w:w="642" w:type="dxa"/>
            <w:vAlign w:val="center"/>
          </w:tcPr>
          <w:p w14:paraId="4A647313" w14:textId="77777777" w:rsidR="00512065" w:rsidRDefault="00000000">
            <w:pPr>
              <w:spacing w:before="40" w:after="40"/>
              <w:jc w:val="center"/>
            </w:pPr>
            <w:r>
              <w:rPr>
                <w:rFonts w:ascii="Times New Roman" w:hAnsi="Times New Roman"/>
                <w:sz w:val="19"/>
              </w:rPr>
              <w:t>–</w:t>
            </w:r>
          </w:p>
        </w:tc>
        <w:tc>
          <w:tcPr>
            <w:tcW w:w="642" w:type="dxa"/>
            <w:vAlign w:val="center"/>
          </w:tcPr>
          <w:p w14:paraId="0A9F8805" w14:textId="77777777" w:rsidR="00512065" w:rsidRDefault="00000000">
            <w:pPr>
              <w:spacing w:before="40" w:after="40"/>
              <w:jc w:val="center"/>
            </w:pPr>
            <w:r>
              <w:rPr>
                <w:rFonts w:ascii="Times New Roman" w:hAnsi="Times New Roman"/>
                <w:sz w:val="19"/>
              </w:rPr>
              <w:t>–</w:t>
            </w:r>
          </w:p>
        </w:tc>
        <w:tc>
          <w:tcPr>
            <w:tcW w:w="642" w:type="dxa"/>
            <w:vAlign w:val="center"/>
          </w:tcPr>
          <w:p w14:paraId="2531D706" w14:textId="77777777" w:rsidR="00512065" w:rsidRDefault="00000000">
            <w:pPr>
              <w:spacing w:before="40" w:after="40"/>
              <w:jc w:val="center"/>
            </w:pPr>
            <w:r>
              <w:rPr>
                <w:rFonts w:ascii="Times New Roman" w:hAnsi="Times New Roman"/>
                <w:sz w:val="19"/>
              </w:rPr>
              <w:t>–</w:t>
            </w:r>
          </w:p>
        </w:tc>
        <w:tc>
          <w:tcPr>
            <w:tcW w:w="642" w:type="dxa"/>
            <w:vAlign w:val="center"/>
          </w:tcPr>
          <w:p w14:paraId="0412C54B" w14:textId="77777777" w:rsidR="00512065" w:rsidRDefault="00000000">
            <w:pPr>
              <w:spacing w:before="40" w:after="40"/>
              <w:jc w:val="center"/>
            </w:pPr>
            <w:r>
              <w:rPr>
                <w:rFonts w:ascii="Times New Roman" w:hAnsi="Times New Roman"/>
                <w:sz w:val="19"/>
              </w:rPr>
              <w:t>2</w:t>
            </w:r>
          </w:p>
        </w:tc>
        <w:tc>
          <w:tcPr>
            <w:tcW w:w="642" w:type="dxa"/>
            <w:vAlign w:val="center"/>
          </w:tcPr>
          <w:p w14:paraId="5F2785FE" w14:textId="77777777" w:rsidR="00512065" w:rsidRDefault="00000000">
            <w:pPr>
              <w:spacing w:before="40" w:after="40"/>
              <w:jc w:val="center"/>
            </w:pPr>
            <w:r>
              <w:rPr>
                <w:rFonts w:ascii="Times New Roman" w:hAnsi="Times New Roman"/>
                <w:sz w:val="19"/>
              </w:rPr>
              <w:t>3</w:t>
            </w:r>
          </w:p>
        </w:tc>
        <w:tc>
          <w:tcPr>
            <w:tcW w:w="642" w:type="dxa"/>
            <w:vAlign w:val="center"/>
          </w:tcPr>
          <w:p w14:paraId="0A4C4083" w14:textId="77777777" w:rsidR="00512065" w:rsidRDefault="00000000">
            <w:pPr>
              <w:spacing w:before="40" w:after="40"/>
              <w:jc w:val="center"/>
            </w:pPr>
            <w:r>
              <w:rPr>
                <w:rFonts w:ascii="Times New Roman" w:hAnsi="Times New Roman"/>
                <w:sz w:val="19"/>
              </w:rPr>
              <w:t>3</w:t>
            </w:r>
          </w:p>
        </w:tc>
      </w:tr>
      <w:tr w:rsidR="008778B9" w14:paraId="516EDC57" w14:textId="77777777" w:rsidTr="008778B9">
        <w:trPr>
          <w:cantSplit/>
          <w:trHeight w:val="420"/>
          <w:jc w:val="center"/>
        </w:trPr>
        <w:tc>
          <w:tcPr>
            <w:tcW w:w="1000" w:type="dxa"/>
            <w:vAlign w:val="center"/>
          </w:tcPr>
          <w:p w14:paraId="62C427C5" w14:textId="77777777" w:rsidR="00512065" w:rsidRDefault="00000000">
            <w:pPr>
              <w:spacing w:before="40" w:after="40"/>
              <w:jc w:val="center"/>
            </w:pPr>
            <w:r>
              <w:rPr>
                <w:rFonts w:ascii="Times New Roman" w:hAnsi="Times New Roman"/>
                <w:b/>
                <w:sz w:val="19"/>
              </w:rPr>
              <w:t>CO4</w:t>
            </w:r>
          </w:p>
        </w:tc>
        <w:tc>
          <w:tcPr>
            <w:tcW w:w="642" w:type="dxa"/>
            <w:vAlign w:val="center"/>
          </w:tcPr>
          <w:p w14:paraId="1A3699C5" w14:textId="77777777" w:rsidR="00512065" w:rsidRDefault="00000000">
            <w:pPr>
              <w:spacing w:before="40" w:after="40"/>
              <w:jc w:val="center"/>
            </w:pPr>
            <w:r>
              <w:rPr>
                <w:rFonts w:ascii="Times New Roman" w:hAnsi="Times New Roman"/>
                <w:sz w:val="19"/>
              </w:rPr>
              <w:t>3</w:t>
            </w:r>
          </w:p>
        </w:tc>
        <w:tc>
          <w:tcPr>
            <w:tcW w:w="642" w:type="dxa"/>
            <w:vAlign w:val="center"/>
          </w:tcPr>
          <w:p w14:paraId="3BB5CEF1" w14:textId="77777777" w:rsidR="00512065" w:rsidRDefault="00000000">
            <w:pPr>
              <w:spacing w:before="40" w:after="40"/>
              <w:jc w:val="center"/>
            </w:pPr>
            <w:r>
              <w:rPr>
                <w:rFonts w:ascii="Times New Roman" w:hAnsi="Times New Roman"/>
                <w:sz w:val="19"/>
              </w:rPr>
              <w:t>3</w:t>
            </w:r>
          </w:p>
        </w:tc>
        <w:tc>
          <w:tcPr>
            <w:tcW w:w="642" w:type="dxa"/>
            <w:vAlign w:val="center"/>
          </w:tcPr>
          <w:p w14:paraId="48D0CC1E" w14:textId="77777777" w:rsidR="00512065" w:rsidRDefault="00000000">
            <w:pPr>
              <w:spacing w:before="40" w:after="40"/>
              <w:jc w:val="center"/>
            </w:pPr>
            <w:r>
              <w:rPr>
                <w:rFonts w:ascii="Times New Roman" w:hAnsi="Times New Roman"/>
                <w:sz w:val="19"/>
              </w:rPr>
              <w:t>3</w:t>
            </w:r>
          </w:p>
        </w:tc>
        <w:tc>
          <w:tcPr>
            <w:tcW w:w="642" w:type="dxa"/>
            <w:vAlign w:val="center"/>
          </w:tcPr>
          <w:p w14:paraId="0D336934" w14:textId="77777777" w:rsidR="00512065" w:rsidRDefault="00000000">
            <w:pPr>
              <w:spacing w:before="40" w:after="40"/>
              <w:jc w:val="center"/>
            </w:pPr>
            <w:r>
              <w:rPr>
                <w:rFonts w:ascii="Times New Roman" w:hAnsi="Times New Roman"/>
                <w:sz w:val="19"/>
              </w:rPr>
              <w:t>3</w:t>
            </w:r>
          </w:p>
        </w:tc>
        <w:tc>
          <w:tcPr>
            <w:tcW w:w="642" w:type="dxa"/>
            <w:vAlign w:val="center"/>
          </w:tcPr>
          <w:p w14:paraId="08579C40" w14:textId="77777777" w:rsidR="00512065" w:rsidRDefault="00000000">
            <w:pPr>
              <w:spacing w:before="40" w:after="40"/>
              <w:jc w:val="center"/>
            </w:pPr>
            <w:r>
              <w:rPr>
                <w:rFonts w:ascii="Times New Roman" w:hAnsi="Times New Roman"/>
                <w:sz w:val="19"/>
              </w:rPr>
              <w:t>3</w:t>
            </w:r>
          </w:p>
        </w:tc>
        <w:tc>
          <w:tcPr>
            <w:tcW w:w="642" w:type="dxa"/>
            <w:vAlign w:val="center"/>
          </w:tcPr>
          <w:p w14:paraId="24120B1C" w14:textId="77777777" w:rsidR="00512065" w:rsidRDefault="00000000">
            <w:pPr>
              <w:spacing w:before="40" w:after="40"/>
              <w:jc w:val="center"/>
            </w:pPr>
            <w:r>
              <w:rPr>
                <w:rFonts w:ascii="Times New Roman" w:hAnsi="Times New Roman"/>
                <w:sz w:val="19"/>
              </w:rPr>
              <w:t>–</w:t>
            </w:r>
          </w:p>
        </w:tc>
        <w:tc>
          <w:tcPr>
            <w:tcW w:w="642" w:type="dxa"/>
            <w:vAlign w:val="center"/>
          </w:tcPr>
          <w:p w14:paraId="6340EC10" w14:textId="77777777" w:rsidR="00512065" w:rsidRDefault="00000000">
            <w:pPr>
              <w:spacing w:before="40" w:after="40"/>
              <w:jc w:val="center"/>
            </w:pPr>
            <w:r>
              <w:rPr>
                <w:rFonts w:ascii="Times New Roman" w:hAnsi="Times New Roman"/>
                <w:sz w:val="19"/>
              </w:rPr>
              <w:t>–</w:t>
            </w:r>
          </w:p>
        </w:tc>
        <w:tc>
          <w:tcPr>
            <w:tcW w:w="642" w:type="dxa"/>
            <w:vAlign w:val="center"/>
          </w:tcPr>
          <w:p w14:paraId="4CAD192C" w14:textId="77777777" w:rsidR="00512065" w:rsidRDefault="00000000">
            <w:pPr>
              <w:spacing w:before="40" w:after="40"/>
              <w:jc w:val="center"/>
            </w:pPr>
            <w:r>
              <w:rPr>
                <w:rFonts w:ascii="Times New Roman" w:hAnsi="Times New Roman"/>
                <w:sz w:val="19"/>
              </w:rPr>
              <w:t>–</w:t>
            </w:r>
          </w:p>
        </w:tc>
        <w:tc>
          <w:tcPr>
            <w:tcW w:w="642" w:type="dxa"/>
            <w:vAlign w:val="center"/>
          </w:tcPr>
          <w:p w14:paraId="27AB9463" w14:textId="77777777" w:rsidR="00512065" w:rsidRDefault="00000000">
            <w:pPr>
              <w:spacing w:before="40" w:after="40"/>
              <w:jc w:val="center"/>
            </w:pPr>
            <w:r>
              <w:rPr>
                <w:rFonts w:ascii="Times New Roman" w:hAnsi="Times New Roman"/>
                <w:sz w:val="19"/>
              </w:rPr>
              <w:t>–</w:t>
            </w:r>
          </w:p>
        </w:tc>
        <w:tc>
          <w:tcPr>
            <w:tcW w:w="642" w:type="dxa"/>
            <w:vAlign w:val="center"/>
          </w:tcPr>
          <w:p w14:paraId="7C6866EA" w14:textId="77777777" w:rsidR="00512065" w:rsidRDefault="00000000">
            <w:pPr>
              <w:spacing w:before="40" w:after="40"/>
              <w:jc w:val="center"/>
            </w:pPr>
            <w:r>
              <w:rPr>
                <w:rFonts w:ascii="Times New Roman" w:hAnsi="Times New Roman"/>
                <w:sz w:val="19"/>
              </w:rPr>
              <w:t>–</w:t>
            </w:r>
          </w:p>
        </w:tc>
        <w:tc>
          <w:tcPr>
            <w:tcW w:w="642" w:type="dxa"/>
            <w:vAlign w:val="center"/>
          </w:tcPr>
          <w:p w14:paraId="4C410DC0" w14:textId="77777777" w:rsidR="00512065" w:rsidRDefault="00000000">
            <w:pPr>
              <w:spacing w:before="40" w:after="40"/>
              <w:jc w:val="center"/>
            </w:pPr>
            <w:r>
              <w:rPr>
                <w:rFonts w:ascii="Times New Roman" w:hAnsi="Times New Roman"/>
                <w:sz w:val="19"/>
              </w:rPr>
              <w:t>2</w:t>
            </w:r>
          </w:p>
        </w:tc>
        <w:tc>
          <w:tcPr>
            <w:tcW w:w="642" w:type="dxa"/>
            <w:vAlign w:val="center"/>
          </w:tcPr>
          <w:p w14:paraId="76B96A92" w14:textId="77777777" w:rsidR="00512065" w:rsidRDefault="00000000">
            <w:pPr>
              <w:spacing w:before="40" w:after="40"/>
              <w:jc w:val="center"/>
            </w:pPr>
            <w:r>
              <w:rPr>
                <w:rFonts w:ascii="Times New Roman" w:hAnsi="Times New Roman"/>
                <w:sz w:val="19"/>
              </w:rPr>
              <w:t>3</w:t>
            </w:r>
          </w:p>
        </w:tc>
        <w:tc>
          <w:tcPr>
            <w:tcW w:w="642" w:type="dxa"/>
            <w:vAlign w:val="center"/>
          </w:tcPr>
          <w:p w14:paraId="423A4B7D" w14:textId="77777777" w:rsidR="00512065" w:rsidRDefault="00000000">
            <w:pPr>
              <w:spacing w:before="40" w:after="40"/>
              <w:jc w:val="center"/>
            </w:pPr>
            <w:r>
              <w:rPr>
                <w:rFonts w:ascii="Times New Roman" w:hAnsi="Times New Roman"/>
                <w:sz w:val="19"/>
              </w:rPr>
              <w:t>2</w:t>
            </w:r>
          </w:p>
        </w:tc>
      </w:tr>
      <w:tr w:rsidR="008778B9" w14:paraId="2D561EAC" w14:textId="77777777" w:rsidTr="008778B9">
        <w:trPr>
          <w:cantSplit/>
          <w:trHeight w:val="420"/>
          <w:jc w:val="center"/>
        </w:trPr>
        <w:tc>
          <w:tcPr>
            <w:tcW w:w="1000" w:type="dxa"/>
            <w:vAlign w:val="center"/>
          </w:tcPr>
          <w:p w14:paraId="2507DEF5" w14:textId="77777777" w:rsidR="00512065" w:rsidRDefault="00000000">
            <w:pPr>
              <w:spacing w:before="40" w:after="40"/>
              <w:jc w:val="center"/>
            </w:pPr>
            <w:r>
              <w:rPr>
                <w:rFonts w:ascii="Times New Roman" w:hAnsi="Times New Roman"/>
                <w:b/>
                <w:sz w:val="19"/>
              </w:rPr>
              <w:t>CO5</w:t>
            </w:r>
          </w:p>
        </w:tc>
        <w:tc>
          <w:tcPr>
            <w:tcW w:w="642" w:type="dxa"/>
            <w:vAlign w:val="center"/>
          </w:tcPr>
          <w:p w14:paraId="3A011F51" w14:textId="77777777" w:rsidR="00512065" w:rsidRDefault="00000000">
            <w:pPr>
              <w:spacing w:before="40" w:after="40"/>
              <w:jc w:val="center"/>
            </w:pPr>
            <w:r>
              <w:rPr>
                <w:rFonts w:ascii="Times New Roman" w:hAnsi="Times New Roman"/>
                <w:sz w:val="19"/>
              </w:rPr>
              <w:t>3</w:t>
            </w:r>
          </w:p>
        </w:tc>
        <w:tc>
          <w:tcPr>
            <w:tcW w:w="642" w:type="dxa"/>
            <w:vAlign w:val="center"/>
          </w:tcPr>
          <w:p w14:paraId="581B36BF" w14:textId="77777777" w:rsidR="00512065" w:rsidRDefault="00000000">
            <w:pPr>
              <w:spacing w:before="40" w:after="40"/>
              <w:jc w:val="center"/>
            </w:pPr>
            <w:r>
              <w:rPr>
                <w:rFonts w:ascii="Times New Roman" w:hAnsi="Times New Roman"/>
                <w:sz w:val="19"/>
              </w:rPr>
              <w:t>2</w:t>
            </w:r>
          </w:p>
        </w:tc>
        <w:tc>
          <w:tcPr>
            <w:tcW w:w="642" w:type="dxa"/>
            <w:vAlign w:val="center"/>
          </w:tcPr>
          <w:p w14:paraId="271032CD" w14:textId="77777777" w:rsidR="00512065" w:rsidRDefault="00000000">
            <w:pPr>
              <w:spacing w:before="40" w:after="40"/>
              <w:jc w:val="center"/>
            </w:pPr>
            <w:r>
              <w:rPr>
                <w:rFonts w:ascii="Times New Roman" w:hAnsi="Times New Roman"/>
                <w:sz w:val="19"/>
              </w:rPr>
              <w:t>2</w:t>
            </w:r>
          </w:p>
        </w:tc>
        <w:tc>
          <w:tcPr>
            <w:tcW w:w="642" w:type="dxa"/>
            <w:vAlign w:val="center"/>
          </w:tcPr>
          <w:p w14:paraId="3379AE27" w14:textId="77777777" w:rsidR="00512065" w:rsidRDefault="00000000">
            <w:pPr>
              <w:spacing w:before="40" w:after="40"/>
              <w:jc w:val="center"/>
            </w:pPr>
            <w:r>
              <w:rPr>
                <w:rFonts w:ascii="Times New Roman" w:hAnsi="Times New Roman"/>
                <w:sz w:val="19"/>
              </w:rPr>
              <w:t>3</w:t>
            </w:r>
          </w:p>
        </w:tc>
        <w:tc>
          <w:tcPr>
            <w:tcW w:w="642" w:type="dxa"/>
            <w:vAlign w:val="center"/>
          </w:tcPr>
          <w:p w14:paraId="5E1AD32D" w14:textId="77777777" w:rsidR="00512065" w:rsidRDefault="00000000">
            <w:pPr>
              <w:spacing w:before="40" w:after="40"/>
              <w:jc w:val="center"/>
            </w:pPr>
            <w:r>
              <w:rPr>
                <w:rFonts w:ascii="Times New Roman" w:hAnsi="Times New Roman"/>
                <w:sz w:val="19"/>
              </w:rPr>
              <w:t>3</w:t>
            </w:r>
          </w:p>
        </w:tc>
        <w:tc>
          <w:tcPr>
            <w:tcW w:w="642" w:type="dxa"/>
            <w:vAlign w:val="center"/>
          </w:tcPr>
          <w:p w14:paraId="46244A5A" w14:textId="77777777" w:rsidR="00512065" w:rsidRDefault="00000000">
            <w:pPr>
              <w:spacing w:before="40" w:after="40"/>
              <w:jc w:val="center"/>
            </w:pPr>
            <w:r>
              <w:rPr>
                <w:rFonts w:ascii="Times New Roman" w:hAnsi="Times New Roman"/>
                <w:sz w:val="19"/>
              </w:rPr>
              <w:t>–</w:t>
            </w:r>
          </w:p>
        </w:tc>
        <w:tc>
          <w:tcPr>
            <w:tcW w:w="642" w:type="dxa"/>
            <w:vAlign w:val="center"/>
          </w:tcPr>
          <w:p w14:paraId="794532D6" w14:textId="77777777" w:rsidR="00512065" w:rsidRDefault="00000000">
            <w:pPr>
              <w:spacing w:before="40" w:after="40"/>
              <w:jc w:val="center"/>
            </w:pPr>
            <w:r>
              <w:rPr>
                <w:rFonts w:ascii="Times New Roman" w:hAnsi="Times New Roman"/>
                <w:sz w:val="19"/>
              </w:rPr>
              <w:t>–</w:t>
            </w:r>
          </w:p>
        </w:tc>
        <w:tc>
          <w:tcPr>
            <w:tcW w:w="642" w:type="dxa"/>
            <w:vAlign w:val="center"/>
          </w:tcPr>
          <w:p w14:paraId="6EBC3B45" w14:textId="77777777" w:rsidR="00512065" w:rsidRDefault="00000000">
            <w:pPr>
              <w:spacing w:before="40" w:after="40"/>
              <w:jc w:val="center"/>
            </w:pPr>
            <w:r>
              <w:rPr>
                <w:rFonts w:ascii="Times New Roman" w:hAnsi="Times New Roman"/>
                <w:sz w:val="19"/>
              </w:rPr>
              <w:t>–</w:t>
            </w:r>
          </w:p>
        </w:tc>
        <w:tc>
          <w:tcPr>
            <w:tcW w:w="642" w:type="dxa"/>
            <w:vAlign w:val="center"/>
          </w:tcPr>
          <w:p w14:paraId="463AA5E6" w14:textId="77777777" w:rsidR="00512065" w:rsidRDefault="00000000">
            <w:pPr>
              <w:spacing w:before="40" w:after="40"/>
              <w:jc w:val="center"/>
            </w:pPr>
            <w:r>
              <w:rPr>
                <w:rFonts w:ascii="Times New Roman" w:hAnsi="Times New Roman"/>
                <w:sz w:val="19"/>
              </w:rPr>
              <w:t>–</w:t>
            </w:r>
          </w:p>
        </w:tc>
        <w:tc>
          <w:tcPr>
            <w:tcW w:w="642" w:type="dxa"/>
            <w:vAlign w:val="center"/>
          </w:tcPr>
          <w:p w14:paraId="52FB4EAE" w14:textId="77777777" w:rsidR="00512065" w:rsidRDefault="00000000">
            <w:pPr>
              <w:spacing w:before="40" w:after="40"/>
              <w:jc w:val="center"/>
            </w:pPr>
            <w:r>
              <w:rPr>
                <w:rFonts w:ascii="Times New Roman" w:hAnsi="Times New Roman"/>
                <w:sz w:val="19"/>
              </w:rPr>
              <w:t>–</w:t>
            </w:r>
          </w:p>
        </w:tc>
        <w:tc>
          <w:tcPr>
            <w:tcW w:w="642" w:type="dxa"/>
            <w:vAlign w:val="center"/>
          </w:tcPr>
          <w:p w14:paraId="0E065928" w14:textId="77777777" w:rsidR="00512065" w:rsidRDefault="00000000">
            <w:pPr>
              <w:spacing w:before="40" w:after="40"/>
              <w:jc w:val="center"/>
            </w:pPr>
            <w:r>
              <w:rPr>
                <w:rFonts w:ascii="Times New Roman" w:hAnsi="Times New Roman"/>
                <w:sz w:val="19"/>
              </w:rPr>
              <w:t>2</w:t>
            </w:r>
          </w:p>
        </w:tc>
        <w:tc>
          <w:tcPr>
            <w:tcW w:w="642" w:type="dxa"/>
            <w:vAlign w:val="center"/>
          </w:tcPr>
          <w:p w14:paraId="2497153F" w14:textId="77777777" w:rsidR="00512065" w:rsidRDefault="00000000">
            <w:pPr>
              <w:spacing w:before="40" w:after="40"/>
              <w:jc w:val="center"/>
            </w:pPr>
            <w:r>
              <w:rPr>
                <w:rFonts w:ascii="Times New Roman" w:hAnsi="Times New Roman"/>
                <w:sz w:val="19"/>
              </w:rPr>
              <w:t>3</w:t>
            </w:r>
          </w:p>
        </w:tc>
        <w:tc>
          <w:tcPr>
            <w:tcW w:w="642" w:type="dxa"/>
            <w:vAlign w:val="center"/>
          </w:tcPr>
          <w:p w14:paraId="5316D0D3" w14:textId="77777777" w:rsidR="00512065" w:rsidRDefault="00000000">
            <w:pPr>
              <w:spacing w:before="40" w:after="40"/>
              <w:jc w:val="center"/>
            </w:pPr>
            <w:r>
              <w:rPr>
                <w:rFonts w:ascii="Times New Roman" w:hAnsi="Times New Roman"/>
                <w:sz w:val="19"/>
              </w:rPr>
              <w:t>2</w:t>
            </w:r>
          </w:p>
        </w:tc>
      </w:tr>
      <w:tr w:rsidR="00512065" w14:paraId="64ADD413" w14:textId="77777777">
        <w:trPr>
          <w:jc w:val="center"/>
        </w:trPr>
        <w:tc>
          <w:tcPr>
            <w:tcW w:w="1000" w:type="dxa"/>
          </w:tcPr>
          <w:p w14:paraId="5BE3752A" w14:textId="77777777" w:rsidR="00512065" w:rsidRDefault="00000000">
            <w:pPr>
              <w:spacing w:before="40" w:after="40"/>
              <w:jc w:val="center"/>
            </w:pPr>
            <w:r>
              <w:rPr>
                <w:rFonts w:ascii="Times New Roman" w:hAnsi="Times New Roman"/>
                <w:b/>
                <w:sz w:val="19"/>
              </w:rPr>
              <w:lastRenderedPageBreak/>
              <w:t>CO6</w:t>
            </w:r>
          </w:p>
        </w:tc>
        <w:tc>
          <w:tcPr>
            <w:tcW w:w="642" w:type="dxa"/>
          </w:tcPr>
          <w:p w14:paraId="4012AD71" w14:textId="77777777" w:rsidR="00512065" w:rsidRDefault="00000000">
            <w:pPr>
              <w:spacing w:before="40" w:after="40"/>
              <w:jc w:val="center"/>
            </w:pPr>
            <w:r>
              <w:rPr>
                <w:rFonts w:ascii="Times New Roman" w:hAnsi="Times New Roman"/>
                <w:sz w:val="19"/>
              </w:rPr>
              <w:t>3</w:t>
            </w:r>
          </w:p>
        </w:tc>
        <w:tc>
          <w:tcPr>
            <w:tcW w:w="642" w:type="dxa"/>
          </w:tcPr>
          <w:p w14:paraId="27949215" w14:textId="77777777" w:rsidR="00512065" w:rsidRDefault="00000000">
            <w:pPr>
              <w:spacing w:before="40" w:after="40"/>
              <w:jc w:val="center"/>
            </w:pPr>
            <w:r>
              <w:rPr>
                <w:rFonts w:ascii="Times New Roman" w:hAnsi="Times New Roman"/>
                <w:sz w:val="19"/>
              </w:rPr>
              <w:t>3</w:t>
            </w:r>
          </w:p>
        </w:tc>
        <w:tc>
          <w:tcPr>
            <w:tcW w:w="642" w:type="dxa"/>
          </w:tcPr>
          <w:p w14:paraId="09B4F4CB" w14:textId="77777777" w:rsidR="00512065" w:rsidRDefault="00000000">
            <w:pPr>
              <w:spacing w:before="40" w:after="40"/>
              <w:jc w:val="center"/>
            </w:pPr>
            <w:r>
              <w:rPr>
                <w:rFonts w:ascii="Times New Roman" w:hAnsi="Times New Roman"/>
                <w:sz w:val="19"/>
              </w:rPr>
              <w:t>3</w:t>
            </w:r>
          </w:p>
        </w:tc>
        <w:tc>
          <w:tcPr>
            <w:tcW w:w="642" w:type="dxa"/>
          </w:tcPr>
          <w:p w14:paraId="7E1FB5F5" w14:textId="77777777" w:rsidR="00512065" w:rsidRDefault="00000000">
            <w:pPr>
              <w:spacing w:before="40" w:after="40"/>
              <w:jc w:val="center"/>
            </w:pPr>
            <w:r>
              <w:rPr>
                <w:rFonts w:ascii="Times New Roman" w:hAnsi="Times New Roman"/>
                <w:sz w:val="19"/>
              </w:rPr>
              <w:t>3</w:t>
            </w:r>
          </w:p>
        </w:tc>
        <w:tc>
          <w:tcPr>
            <w:tcW w:w="642" w:type="dxa"/>
          </w:tcPr>
          <w:p w14:paraId="21946A46" w14:textId="77777777" w:rsidR="00512065" w:rsidRDefault="00000000">
            <w:pPr>
              <w:spacing w:before="40" w:after="40"/>
              <w:jc w:val="center"/>
            </w:pPr>
            <w:r>
              <w:rPr>
                <w:rFonts w:ascii="Times New Roman" w:hAnsi="Times New Roman"/>
                <w:sz w:val="19"/>
              </w:rPr>
              <w:t>3</w:t>
            </w:r>
          </w:p>
        </w:tc>
        <w:tc>
          <w:tcPr>
            <w:tcW w:w="642" w:type="dxa"/>
          </w:tcPr>
          <w:p w14:paraId="55BDB30E" w14:textId="77777777" w:rsidR="00512065" w:rsidRDefault="00000000">
            <w:pPr>
              <w:spacing w:before="40" w:after="40"/>
              <w:jc w:val="center"/>
            </w:pPr>
            <w:r>
              <w:rPr>
                <w:rFonts w:ascii="Times New Roman" w:hAnsi="Times New Roman"/>
                <w:sz w:val="19"/>
              </w:rPr>
              <w:t>2</w:t>
            </w:r>
          </w:p>
        </w:tc>
        <w:tc>
          <w:tcPr>
            <w:tcW w:w="642" w:type="dxa"/>
          </w:tcPr>
          <w:p w14:paraId="698AFFB1" w14:textId="77777777" w:rsidR="00512065" w:rsidRDefault="00000000">
            <w:pPr>
              <w:spacing w:before="40" w:after="40"/>
              <w:jc w:val="center"/>
            </w:pPr>
            <w:r>
              <w:rPr>
                <w:rFonts w:ascii="Times New Roman" w:hAnsi="Times New Roman"/>
                <w:sz w:val="19"/>
              </w:rPr>
              <w:t>2</w:t>
            </w:r>
          </w:p>
        </w:tc>
        <w:tc>
          <w:tcPr>
            <w:tcW w:w="642" w:type="dxa"/>
          </w:tcPr>
          <w:p w14:paraId="148020D0" w14:textId="77777777" w:rsidR="00512065" w:rsidRDefault="00000000">
            <w:pPr>
              <w:spacing w:before="40" w:after="40"/>
              <w:jc w:val="center"/>
            </w:pPr>
            <w:r>
              <w:rPr>
                <w:rFonts w:ascii="Times New Roman" w:hAnsi="Times New Roman"/>
                <w:sz w:val="19"/>
              </w:rPr>
              <w:t>3</w:t>
            </w:r>
          </w:p>
        </w:tc>
        <w:tc>
          <w:tcPr>
            <w:tcW w:w="642" w:type="dxa"/>
          </w:tcPr>
          <w:p w14:paraId="12779A8A" w14:textId="77777777" w:rsidR="00512065" w:rsidRDefault="00000000">
            <w:pPr>
              <w:spacing w:before="40" w:after="40"/>
              <w:jc w:val="center"/>
            </w:pPr>
            <w:r>
              <w:rPr>
                <w:rFonts w:ascii="Times New Roman" w:hAnsi="Times New Roman"/>
                <w:sz w:val="19"/>
              </w:rPr>
              <w:t>3</w:t>
            </w:r>
          </w:p>
        </w:tc>
        <w:tc>
          <w:tcPr>
            <w:tcW w:w="642" w:type="dxa"/>
          </w:tcPr>
          <w:p w14:paraId="117064D8" w14:textId="77777777" w:rsidR="00512065" w:rsidRDefault="00000000">
            <w:pPr>
              <w:spacing w:before="40" w:after="40"/>
              <w:jc w:val="center"/>
            </w:pPr>
            <w:r>
              <w:rPr>
                <w:rFonts w:ascii="Times New Roman" w:hAnsi="Times New Roman"/>
                <w:sz w:val="19"/>
              </w:rPr>
              <w:t>2</w:t>
            </w:r>
          </w:p>
        </w:tc>
        <w:tc>
          <w:tcPr>
            <w:tcW w:w="642" w:type="dxa"/>
          </w:tcPr>
          <w:p w14:paraId="1FD97B9A" w14:textId="77777777" w:rsidR="00512065" w:rsidRDefault="00000000">
            <w:pPr>
              <w:spacing w:before="40" w:after="40"/>
              <w:jc w:val="center"/>
            </w:pPr>
            <w:r>
              <w:rPr>
                <w:rFonts w:ascii="Times New Roman" w:hAnsi="Times New Roman"/>
                <w:sz w:val="19"/>
              </w:rPr>
              <w:t>3</w:t>
            </w:r>
          </w:p>
        </w:tc>
        <w:tc>
          <w:tcPr>
            <w:tcW w:w="642" w:type="dxa"/>
          </w:tcPr>
          <w:p w14:paraId="75678135" w14:textId="77777777" w:rsidR="00512065" w:rsidRDefault="00000000">
            <w:pPr>
              <w:spacing w:before="40" w:after="40"/>
              <w:jc w:val="center"/>
            </w:pPr>
            <w:r>
              <w:rPr>
                <w:rFonts w:ascii="Times New Roman" w:hAnsi="Times New Roman"/>
                <w:sz w:val="19"/>
              </w:rPr>
              <w:t>3</w:t>
            </w:r>
          </w:p>
        </w:tc>
        <w:tc>
          <w:tcPr>
            <w:tcW w:w="642" w:type="dxa"/>
          </w:tcPr>
          <w:p w14:paraId="1ED4CC49" w14:textId="77777777" w:rsidR="00512065" w:rsidRDefault="00000000">
            <w:pPr>
              <w:spacing w:before="40" w:after="40"/>
              <w:jc w:val="center"/>
            </w:pPr>
            <w:r>
              <w:rPr>
                <w:rFonts w:ascii="Times New Roman" w:hAnsi="Times New Roman"/>
                <w:sz w:val="19"/>
              </w:rPr>
              <w:t>3</w:t>
            </w:r>
          </w:p>
        </w:tc>
      </w:tr>
      <w:tr w:rsidR="00512065" w14:paraId="5A4064CF" w14:textId="77777777">
        <w:trPr>
          <w:jc w:val="center"/>
        </w:trPr>
        <w:tc>
          <w:tcPr>
            <w:tcW w:w="1000" w:type="dxa"/>
          </w:tcPr>
          <w:p w14:paraId="7BADC8A5" w14:textId="77777777" w:rsidR="00512065" w:rsidRDefault="00000000">
            <w:pPr>
              <w:spacing w:before="40" w:after="40"/>
              <w:jc w:val="center"/>
            </w:pPr>
            <w:r>
              <w:rPr>
                <w:rFonts w:ascii="Times New Roman" w:hAnsi="Times New Roman"/>
                <w:b/>
                <w:sz w:val="19"/>
              </w:rPr>
              <w:t>Average</w:t>
            </w:r>
          </w:p>
        </w:tc>
        <w:tc>
          <w:tcPr>
            <w:tcW w:w="642" w:type="dxa"/>
          </w:tcPr>
          <w:p w14:paraId="54F769C9" w14:textId="77777777" w:rsidR="00512065" w:rsidRDefault="00000000">
            <w:pPr>
              <w:spacing w:before="40" w:after="40"/>
              <w:jc w:val="center"/>
            </w:pPr>
            <w:r>
              <w:rPr>
                <w:rFonts w:ascii="Times New Roman" w:hAnsi="Times New Roman"/>
                <w:b/>
                <w:sz w:val="19"/>
              </w:rPr>
              <w:t>3.0</w:t>
            </w:r>
          </w:p>
        </w:tc>
        <w:tc>
          <w:tcPr>
            <w:tcW w:w="642" w:type="dxa"/>
          </w:tcPr>
          <w:p w14:paraId="32A22A00" w14:textId="77777777" w:rsidR="00512065" w:rsidRDefault="00000000">
            <w:pPr>
              <w:spacing w:before="40" w:after="40"/>
              <w:jc w:val="center"/>
            </w:pPr>
            <w:r>
              <w:rPr>
                <w:rFonts w:ascii="Times New Roman" w:hAnsi="Times New Roman"/>
                <w:b/>
                <w:sz w:val="19"/>
              </w:rPr>
              <w:t>2.8</w:t>
            </w:r>
          </w:p>
        </w:tc>
        <w:tc>
          <w:tcPr>
            <w:tcW w:w="642" w:type="dxa"/>
          </w:tcPr>
          <w:p w14:paraId="1231FDA5" w14:textId="77777777" w:rsidR="00512065" w:rsidRDefault="00000000">
            <w:pPr>
              <w:spacing w:before="40" w:after="40"/>
              <w:jc w:val="center"/>
            </w:pPr>
            <w:r>
              <w:rPr>
                <w:rFonts w:ascii="Times New Roman" w:hAnsi="Times New Roman"/>
                <w:b/>
                <w:sz w:val="19"/>
              </w:rPr>
              <w:t>2.6</w:t>
            </w:r>
          </w:p>
        </w:tc>
        <w:tc>
          <w:tcPr>
            <w:tcW w:w="642" w:type="dxa"/>
          </w:tcPr>
          <w:p w14:paraId="22DC6CE6" w14:textId="77777777" w:rsidR="00512065" w:rsidRDefault="00000000">
            <w:pPr>
              <w:spacing w:before="40" w:after="40"/>
              <w:jc w:val="center"/>
            </w:pPr>
            <w:r>
              <w:rPr>
                <w:rFonts w:ascii="Times New Roman" w:hAnsi="Times New Roman"/>
                <w:b/>
                <w:sz w:val="19"/>
              </w:rPr>
              <w:t>2.4</w:t>
            </w:r>
          </w:p>
        </w:tc>
        <w:tc>
          <w:tcPr>
            <w:tcW w:w="642" w:type="dxa"/>
          </w:tcPr>
          <w:p w14:paraId="7D4A71BE" w14:textId="77777777" w:rsidR="00512065" w:rsidRDefault="00000000">
            <w:pPr>
              <w:spacing w:before="40" w:after="40"/>
              <w:jc w:val="center"/>
            </w:pPr>
            <w:r>
              <w:rPr>
                <w:rFonts w:ascii="Times New Roman" w:hAnsi="Times New Roman"/>
                <w:b/>
                <w:sz w:val="19"/>
              </w:rPr>
              <w:t>3.0</w:t>
            </w:r>
          </w:p>
        </w:tc>
        <w:tc>
          <w:tcPr>
            <w:tcW w:w="642" w:type="dxa"/>
          </w:tcPr>
          <w:p w14:paraId="2BFA7D16" w14:textId="77777777" w:rsidR="00512065" w:rsidRDefault="00000000">
            <w:pPr>
              <w:spacing w:before="40" w:after="40"/>
              <w:jc w:val="center"/>
            </w:pPr>
            <w:r>
              <w:rPr>
                <w:rFonts w:ascii="Times New Roman" w:hAnsi="Times New Roman"/>
                <w:b/>
                <w:sz w:val="19"/>
              </w:rPr>
              <w:t>2.0</w:t>
            </w:r>
          </w:p>
        </w:tc>
        <w:tc>
          <w:tcPr>
            <w:tcW w:w="642" w:type="dxa"/>
          </w:tcPr>
          <w:p w14:paraId="439D8098" w14:textId="77777777" w:rsidR="00512065" w:rsidRDefault="00000000">
            <w:pPr>
              <w:spacing w:before="40" w:after="40"/>
              <w:jc w:val="center"/>
            </w:pPr>
            <w:r>
              <w:rPr>
                <w:rFonts w:ascii="Times New Roman" w:hAnsi="Times New Roman"/>
                <w:b/>
                <w:sz w:val="19"/>
              </w:rPr>
              <w:t>2.0</w:t>
            </w:r>
          </w:p>
        </w:tc>
        <w:tc>
          <w:tcPr>
            <w:tcW w:w="642" w:type="dxa"/>
          </w:tcPr>
          <w:p w14:paraId="0C5B2BA0" w14:textId="77777777" w:rsidR="00512065" w:rsidRDefault="00000000">
            <w:pPr>
              <w:spacing w:before="40" w:after="40"/>
              <w:jc w:val="center"/>
            </w:pPr>
            <w:r>
              <w:rPr>
                <w:rFonts w:ascii="Times New Roman" w:hAnsi="Times New Roman"/>
                <w:b/>
                <w:sz w:val="19"/>
              </w:rPr>
              <w:t>3.0</w:t>
            </w:r>
          </w:p>
        </w:tc>
        <w:tc>
          <w:tcPr>
            <w:tcW w:w="642" w:type="dxa"/>
          </w:tcPr>
          <w:p w14:paraId="20A55BE3" w14:textId="77777777" w:rsidR="00512065" w:rsidRDefault="00000000">
            <w:pPr>
              <w:spacing w:before="40" w:after="40"/>
              <w:jc w:val="center"/>
            </w:pPr>
            <w:r>
              <w:rPr>
                <w:rFonts w:ascii="Times New Roman" w:hAnsi="Times New Roman"/>
                <w:b/>
                <w:sz w:val="19"/>
              </w:rPr>
              <w:t>2.5</w:t>
            </w:r>
          </w:p>
        </w:tc>
        <w:tc>
          <w:tcPr>
            <w:tcW w:w="642" w:type="dxa"/>
          </w:tcPr>
          <w:p w14:paraId="02C2E73D" w14:textId="77777777" w:rsidR="00512065" w:rsidRDefault="00000000">
            <w:pPr>
              <w:spacing w:before="40" w:after="40"/>
              <w:jc w:val="center"/>
            </w:pPr>
            <w:r>
              <w:rPr>
                <w:rFonts w:ascii="Times New Roman" w:hAnsi="Times New Roman"/>
                <w:b/>
                <w:sz w:val="19"/>
              </w:rPr>
              <w:t>2.0</w:t>
            </w:r>
          </w:p>
        </w:tc>
        <w:tc>
          <w:tcPr>
            <w:tcW w:w="642" w:type="dxa"/>
          </w:tcPr>
          <w:p w14:paraId="0A2DC57D" w14:textId="77777777" w:rsidR="00512065" w:rsidRDefault="00000000">
            <w:pPr>
              <w:spacing w:before="40" w:after="40"/>
              <w:jc w:val="center"/>
            </w:pPr>
            <w:r>
              <w:rPr>
                <w:rFonts w:ascii="Times New Roman" w:hAnsi="Times New Roman"/>
                <w:b/>
                <w:sz w:val="19"/>
              </w:rPr>
              <w:t>2.2</w:t>
            </w:r>
          </w:p>
        </w:tc>
        <w:tc>
          <w:tcPr>
            <w:tcW w:w="642" w:type="dxa"/>
          </w:tcPr>
          <w:p w14:paraId="18FDF3FA" w14:textId="77777777" w:rsidR="00512065" w:rsidRDefault="00000000">
            <w:pPr>
              <w:spacing w:before="40" w:after="40"/>
              <w:jc w:val="center"/>
            </w:pPr>
            <w:r>
              <w:rPr>
                <w:rFonts w:ascii="Times New Roman" w:hAnsi="Times New Roman"/>
                <w:b/>
                <w:sz w:val="19"/>
              </w:rPr>
              <w:t>3.0</w:t>
            </w:r>
          </w:p>
        </w:tc>
        <w:tc>
          <w:tcPr>
            <w:tcW w:w="642" w:type="dxa"/>
          </w:tcPr>
          <w:p w14:paraId="618584B1" w14:textId="77777777" w:rsidR="00512065" w:rsidRDefault="00000000">
            <w:pPr>
              <w:spacing w:before="40" w:after="40"/>
              <w:jc w:val="center"/>
            </w:pPr>
            <w:r>
              <w:rPr>
                <w:rFonts w:ascii="Times New Roman" w:hAnsi="Times New Roman"/>
                <w:b/>
                <w:sz w:val="19"/>
              </w:rPr>
              <w:t>2.4</w:t>
            </w:r>
          </w:p>
        </w:tc>
      </w:tr>
    </w:tbl>
    <w:p w14:paraId="73684DEF" w14:textId="77777777" w:rsidR="00502F2A" w:rsidRDefault="00502F2A">
      <w:pPr>
        <w:spacing w:after="60"/>
        <w:jc w:val="both"/>
      </w:pPr>
    </w:p>
    <w:p w14:paraId="0382C9E1" w14:textId="77777777" w:rsidR="00502F2A" w:rsidRDefault="00000000">
      <w:pPr>
        <w:spacing w:after="160" w:line="360" w:lineRule="auto"/>
        <w:jc w:val="center"/>
      </w:pPr>
      <w:r>
        <w:rPr>
          <w:rFonts w:ascii="Times New Roman" w:hAnsi="Times New Roman"/>
          <w:i/>
          <w:iCs/>
          <w:sz w:val="20"/>
          <w:szCs w:val="20"/>
        </w:rPr>
        <w:t>Correlation levels: 3 – High (Substantial),  2 – Medium (Moderate),  1 – Low (Slight),  “–” – No correlation</w:t>
      </w:r>
    </w:p>
    <w:p w14:paraId="4B87808C" w14:textId="77777777" w:rsidR="00502F2A" w:rsidRDefault="00000000">
      <w:pPr>
        <w:pStyle w:val="Heading2"/>
        <w:spacing w:before="200" w:after="100" w:line="360" w:lineRule="auto"/>
      </w:pPr>
      <w:r>
        <w:rPr>
          <w:rFonts w:ascii="Times New Roman" w:hAnsi="Times New Roman"/>
          <w:b/>
          <w:bCs/>
          <w:color w:val="000000"/>
        </w:rPr>
        <w:t>Justification for CO – PO / PSO Mapping</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900"/>
        <w:gridCol w:w="7500"/>
      </w:tblGrid>
      <w:tr w:rsidR="00502F2A" w14:paraId="3764730B" w14:textId="77777777">
        <w:trPr>
          <w:cantSplit/>
          <w:tblHeader/>
          <w:jc w:val="center"/>
        </w:trPr>
        <w:tc>
          <w:tcPr>
            <w:tcW w:w="1600" w:type="dxa"/>
            <w:shd w:val="clear" w:color="auto" w:fill="DEEAF6"/>
            <w:vAlign w:val="center"/>
          </w:tcPr>
          <w:p w14:paraId="285B6376" w14:textId="77777777" w:rsidR="00502F2A" w:rsidRDefault="00000000">
            <w:pPr>
              <w:spacing w:after="40" w:line="264" w:lineRule="auto"/>
              <w:jc w:val="center"/>
            </w:pPr>
            <w:r>
              <w:rPr>
                <w:rFonts w:ascii="Times New Roman" w:hAnsi="Times New Roman"/>
                <w:b/>
                <w:bCs/>
                <w:sz w:val="21"/>
                <w:szCs w:val="21"/>
              </w:rPr>
              <w:t>Mapping</w:t>
            </w:r>
          </w:p>
        </w:tc>
        <w:tc>
          <w:tcPr>
            <w:tcW w:w="900" w:type="dxa"/>
            <w:shd w:val="clear" w:color="auto" w:fill="DEEAF6"/>
            <w:vAlign w:val="center"/>
          </w:tcPr>
          <w:p w14:paraId="55036F39" w14:textId="77777777" w:rsidR="00502F2A" w:rsidRDefault="00000000">
            <w:pPr>
              <w:spacing w:after="40" w:line="264" w:lineRule="auto"/>
              <w:jc w:val="center"/>
            </w:pPr>
            <w:r>
              <w:rPr>
                <w:rFonts w:ascii="Times New Roman" w:hAnsi="Times New Roman"/>
                <w:b/>
                <w:bCs/>
                <w:sz w:val="21"/>
                <w:szCs w:val="21"/>
              </w:rPr>
              <w:t>Level</w:t>
            </w:r>
          </w:p>
        </w:tc>
        <w:tc>
          <w:tcPr>
            <w:tcW w:w="7500" w:type="dxa"/>
            <w:shd w:val="clear" w:color="auto" w:fill="DEEAF6"/>
            <w:vAlign w:val="center"/>
          </w:tcPr>
          <w:p w14:paraId="7FCEB0E0" w14:textId="77777777" w:rsidR="00502F2A" w:rsidRDefault="00000000">
            <w:pPr>
              <w:spacing w:after="40" w:line="264" w:lineRule="auto"/>
              <w:jc w:val="center"/>
            </w:pPr>
            <w:r>
              <w:rPr>
                <w:rFonts w:ascii="Times New Roman" w:hAnsi="Times New Roman"/>
                <w:b/>
                <w:bCs/>
                <w:sz w:val="21"/>
                <w:szCs w:val="21"/>
              </w:rPr>
              <w:t>Justification (how the project activity supports this PO / PSO)</w:t>
            </w:r>
          </w:p>
        </w:tc>
      </w:tr>
      <w:tr w:rsidR="00502F2A" w14:paraId="236DBF25" w14:textId="77777777">
        <w:trPr>
          <w:cantSplit/>
          <w:trHeight w:val="480"/>
          <w:jc w:val="center"/>
        </w:trPr>
        <w:tc>
          <w:tcPr>
            <w:tcW w:w="1600" w:type="dxa"/>
            <w:vAlign w:val="center"/>
          </w:tcPr>
          <w:p w14:paraId="239E359B" w14:textId="77777777" w:rsidR="00512065" w:rsidRDefault="00000000">
            <w:pPr>
              <w:spacing w:before="40" w:after="40"/>
            </w:pPr>
            <w:r>
              <w:rPr>
                <w:rFonts w:ascii="Times New Roman" w:hAnsi="Times New Roman"/>
                <w:b/>
                <w:sz w:val="19"/>
              </w:rPr>
              <w:t>CO1 – PO1 / PO5</w:t>
            </w:r>
          </w:p>
        </w:tc>
        <w:tc>
          <w:tcPr>
            <w:tcW w:w="900" w:type="dxa"/>
            <w:vAlign w:val="center"/>
          </w:tcPr>
          <w:p w14:paraId="077B2F2A" w14:textId="77777777" w:rsidR="00512065" w:rsidRDefault="00000000">
            <w:pPr>
              <w:spacing w:before="40" w:after="40"/>
              <w:jc w:val="center"/>
            </w:pPr>
            <w:r>
              <w:rPr>
                <w:rFonts w:ascii="Times New Roman" w:hAnsi="Times New Roman"/>
                <w:sz w:val="19"/>
              </w:rPr>
              <w:t>3</w:t>
            </w:r>
          </w:p>
        </w:tc>
        <w:tc>
          <w:tcPr>
            <w:tcW w:w="7500" w:type="dxa"/>
            <w:vAlign w:val="center"/>
          </w:tcPr>
          <w:p w14:paraId="1BCD060C" w14:textId="77777777" w:rsidR="00512065" w:rsidRDefault="00000000">
            <w:pPr>
              <w:spacing w:before="40" w:after="40"/>
            </w:pPr>
            <w:r>
              <w:rPr>
                <w:rFonts w:ascii="Times New Roman" w:hAnsi="Times New Roman"/>
                <w:sz w:val="19"/>
              </w:rPr>
              <w:t>Applies foundational principles of engineering mathematics and computational statistics (mean length, variance, standard deviation) using Python statistical libraries to characterize email data distributions.</w:t>
            </w:r>
          </w:p>
        </w:tc>
      </w:tr>
      <w:tr w:rsidR="00502F2A" w14:paraId="5EB2AAA6" w14:textId="77777777">
        <w:trPr>
          <w:cantSplit/>
          <w:trHeight w:val="480"/>
          <w:jc w:val="center"/>
        </w:trPr>
        <w:tc>
          <w:tcPr>
            <w:tcW w:w="1600" w:type="dxa"/>
            <w:vAlign w:val="center"/>
          </w:tcPr>
          <w:p w14:paraId="444ABE8A" w14:textId="77777777" w:rsidR="00512065" w:rsidRDefault="00000000">
            <w:pPr>
              <w:spacing w:before="40" w:after="40"/>
            </w:pPr>
            <w:r>
              <w:rPr>
                <w:rFonts w:ascii="Times New Roman" w:hAnsi="Times New Roman"/>
                <w:b/>
                <w:sz w:val="19"/>
              </w:rPr>
              <w:t>CO2 – PO5 / PSO1</w:t>
            </w:r>
          </w:p>
        </w:tc>
        <w:tc>
          <w:tcPr>
            <w:tcW w:w="900" w:type="dxa"/>
            <w:vAlign w:val="center"/>
          </w:tcPr>
          <w:p w14:paraId="027C94A5" w14:textId="77777777" w:rsidR="00512065" w:rsidRDefault="00000000">
            <w:pPr>
              <w:spacing w:before="40" w:after="40"/>
              <w:jc w:val="center"/>
            </w:pPr>
            <w:r>
              <w:rPr>
                <w:rFonts w:ascii="Times New Roman" w:hAnsi="Times New Roman"/>
                <w:sz w:val="19"/>
              </w:rPr>
              <w:t>3</w:t>
            </w:r>
          </w:p>
        </w:tc>
        <w:tc>
          <w:tcPr>
            <w:tcW w:w="7500" w:type="dxa"/>
            <w:vAlign w:val="center"/>
          </w:tcPr>
          <w:p w14:paraId="005F2FA0" w14:textId="77777777" w:rsidR="00512065" w:rsidRDefault="00000000">
            <w:pPr>
              <w:spacing w:before="40" w:after="40"/>
            </w:pPr>
            <w:r>
              <w:rPr>
                <w:rFonts w:ascii="Times New Roman" w:hAnsi="Times New Roman"/>
                <w:sz w:val="19"/>
              </w:rPr>
              <w:t>Employs modern data science tools (NumPy, Pandas, Matplotlib, Seaborn) to execute data cleaning, regex masking, tokenization, and render high-resolution exploratory data visualizations.</w:t>
            </w:r>
          </w:p>
        </w:tc>
      </w:tr>
      <w:tr w:rsidR="00502F2A" w14:paraId="03EBA745" w14:textId="77777777">
        <w:trPr>
          <w:cantSplit/>
          <w:trHeight w:val="480"/>
          <w:jc w:val="center"/>
        </w:trPr>
        <w:tc>
          <w:tcPr>
            <w:tcW w:w="1600" w:type="dxa"/>
            <w:vAlign w:val="center"/>
          </w:tcPr>
          <w:p w14:paraId="07498283" w14:textId="77777777" w:rsidR="00512065" w:rsidRDefault="00000000">
            <w:pPr>
              <w:spacing w:before="40" w:after="40"/>
            </w:pPr>
            <w:r>
              <w:rPr>
                <w:rFonts w:ascii="Times New Roman" w:hAnsi="Times New Roman"/>
                <w:b/>
                <w:sz w:val="19"/>
              </w:rPr>
              <w:t>CO3 – PO3 / PSO1</w:t>
            </w:r>
          </w:p>
        </w:tc>
        <w:tc>
          <w:tcPr>
            <w:tcW w:w="900" w:type="dxa"/>
            <w:vAlign w:val="center"/>
          </w:tcPr>
          <w:p w14:paraId="2A208780" w14:textId="77777777" w:rsidR="00512065" w:rsidRDefault="00000000">
            <w:pPr>
              <w:spacing w:before="40" w:after="40"/>
              <w:jc w:val="center"/>
            </w:pPr>
            <w:r>
              <w:rPr>
                <w:rFonts w:ascii="Times New Roman" w:hAnsi="Times New Roman"/>
                <w:sz w:val="19"/>
              </w:rPr>
              <w:t>3</w:t>
            </w:r>
          </w:p>
        </w:tc>
        <w:tc>
          <w:tcPr>
            <w:tcW w:w="7500" w:type="dxa"/>
            <w:vAlign w:val="center"/>
          </w:tcPr>
          <w:p w14:paraId="3CFAFDE9" w14:textId="77777777" w:rsidR="00512065" w:rsidRDefault="00000000">
            <w:pPr>
              <w:spacing w:before="40" w:after="40"/>
            </w:pPr>
            <w:r>
              <w:rPr>
                <w:rFonts w:ascii="Times New Roman" w:hAnsi="Times New Roman"/>
                <w:sz w:val="19"/>
              </w:rPr>
              <w:t>Designs and implements supervised machine learning classification algorithms (Logistic Regression, Decision Trees / Random Forest, and Naive Bayes) using scikit-learn to solve digital spam threats.</w:t>
            </w:r>
          </w:p>
        </w:tc>
      </w:tr>
      <w:tr w:rsidR="00502F2A" w14:paraId="0DE4184D" w14:textId="77777777">
        <w:trPr>
          <w:cantSplit/>
          <w:trHeight w:val="480"/>
          <w:jc w:val="center"/>
        </w:trPr>
        <w:tc>
          <w:tcPr>
            <w:tcW w:w="1600" w:type="dxa"/>
            <w:vAlign w:val="center"/>
          </w:tcPr>
          <w:p w14:paraId="027CAA75" w14:textId="77777777" w:rsidR="00512065" w:rsidRDefault="00000000">
            <w:pPr>
              <w:spacing w:before="40" w:after="40"/>
            </w:pPr>
            <w:r>
              <w:rPr>
                <w:rFonts w:ascii="Times New Roman" w:hAnsi="Times New Roman"/>
                <w:b/>
                <w:sz w:val="19"/>
              </w:rPr>
              <w:t>CO4 – PO4 / PSO1</w:t>
            </w:r>
          </w:p>
        </w:tc>
        <w:tc>
          <w:tcPr>
            <w:tcW w:w="900" w:type="dxa"/>
            <w:vAlign w:val="center"/>
          </w:tcPr>
          <w:p w14:paraId="03A3FA50" w14:textId="77777777" w:rsidR="00512065" w:rsidRDefault="00000000">
            <w:pPr>
              <w:spacing w:before="40" w:after="40"/>
              <w:jc w:val="center"/>
            </w:pPr>
            <w:r>
              <w:rPr>
                <w:rFonts w:ascii="Times New Roman" w:hAnsi="Times New Roman"/>
                <w:sz w:val="19"/>
              </w:rPr>
              <w:t>3</w:t>
            </w:r>
          </w:p>
        </w:tc>
        <w:tc>
          <w:tcPr>
            <w:tcW w:w="7500" w:type="dxa"/>
            <w:vAlign w:val="center"/>
          </w:tcPr>
          <w:p w14:paraId="44C67E32" w14:textId="77777777" w:rsidR="00512065" w:rsidRDefault="00000000">
            <w:pPr>
              <w:spacing w:before="40" w:after="40"/>
            </w:pPr>
            <w:r>
              <w:rPr>
                <w:rFonts w:ascii="Times New Roman" w:hAnsi="Times New Roman"/>
                <w:sz w:val="19"/>
              </w:rPr>
              <w:t>Conducts structured investigations of model performance via 5-fold cross-validation, hyperparameter grid search, and cost-sensitive evaluation prioritizing high Precision to prevent false positives.</w:t>
            </w:r>
          </w:p>
        </w:tc>
      </w:tr>
      <w:tr w:rsidR="00502F2A" w14:paraId="4E72A27A" w14:textId="77777777">
        <w:trPr>
          <w:cantSplit/>
          <w:trHeight w:val="480"/>
          <w:jc w:val="center"/>
        </w:trPr>
        <w:tc>
          <w:tcPr>
            <w:tcW w:w="1600" w:type="dxa"/>
            <w:vAlign w:val="center"/>
          </w:tcPr>
          <w:p w14:paraId="02850BDB" w14:textId="77777777" w:rsidR="00512065" w:rsidRDefault="00000000">
            <w:pPr>
              <w:spacing w:before="40" w:after="40"/>
            </w:pPr>
            <w:r>
              <w:rPr>
                <w:rFonts w:ascii="Times New Roman" w:hAnsi="Times New Roman"/>
                <w:b/>
                <w:sz w:val="19"/>
              </w:rPr>
              <w:t>CO5 – PO4 / PSO2</w:t>
            </w:r>
          </w:p>
        </w:tc>
        <w:tc>
          <w:tcPr>
            <w:tcW w:w="900" w:type="dxa"/>
            <w:vAlign w:val="center"/>
          </w:tcPr>
          <w:p w14:paraId="452487C8" w14:textId="77777777" w:rsidR="00512065" w:rsidRDefault="00000000">
            <w:pPr>
              <w:spacing w:before="40" w:after="40"/>
              <w:jc w:val="center"/>
            </w:pPr>
            <w:r>
              <w:rPr>
                <w:rFonts w:ascii="Times New Roman" w:hAnsi="Times New Roman"/>
                <w:sz w:val="19"/>
              </w:rPr>
              <w:t>3</w:t>
            </w:r>
          </w:p>
        </w:tc>
        <w:tc>
          <w:tcPr>
            <w:tcW w:w="7500" w:type="dxa"/>
            <w:vAlign w:val="center"/>
          </w:tcPr>
          <w:p w14:paraId="2579D87B" w14:textId="77777777" w:rsidR="00512065" w:rsidRDefault="00000000">
            <w:pPr>
              <w:spacing w:before="40" w:after="40"/>
            </w:pPr>
            <w:r>
              <w:rPr>
                <w:rFonts w:ascii="Times New Roman" w:hAnsi="Times New Roman"/>
                <w:sz w:val="19"/>
              </w:rPr>
              <w:t>Applies unsupervised clustering techniques (K-Means) to explore semantic grouping and natural topic clusters within high-dimensional sparse TF-IDF text vectors.</w:t>
            </w:r>
          </w:p>
        </w:tc>
      </w:tr>
      <w:tr w:rsidR="00502F2A" w14:paraId="59480B21" w14:textId="77777777">
        <w:trPr>
          <w:cantSplit/>
          <w:trHeight w:val="480"/>
          <w:jc w:val="center"/>
        </w:trPr>
        <w:tc>
          <w:tcPr>
            <w:tcW w:w="1600" w:type="dxa"/>
            <w:vAlign w:val="center"/>
          </w:tcPr>
          <w:p w14:paraId="1ECFFA37" w14:textId="77777777" w:rsidR="00512065" w:rsidRDefault="00000000">
            <w:pPr>
              <w:spacing w:before="40" w:after="40"/>
            </w:pPr>
            <w:r>
              <w:rPr>
                <w:rFonts w:ascii="Times New Roman" w:hAnsi="Times New Roman"/>
                <w:b/>
                <w:sz w:val="19"/>
              </w:rPr>
              <w:t>CO6 – PO3 / PO9 / PO11 / PSO1 / PSO2</w:t>
            </w:r>
          </w:p>
        </w:tc>
        <w:tc>
          <w:tcPr>
            <w:tcW w:w="900" w:type="dxa"/>
            <w:vAlign w:val="center"/>
          </w:tcPr>
          <w:p w14:paraId="2BBEC5EE" w14:textId="77777777" w:rsidR="00512065" w:rsidRDefault="00000000">
            <w:pPr>
              <w:spacing w:before="40" w:after="40"/>
              <w:jc w:val="center"/>
            </w:pPr>
            <w:r>
              <w:rPr>
                <w:rFonts w:ascii="Times New Roman" w:hAnsi="Times New Roman"/>
                <w:sz w:val="19"/>
              </w:rPr>
              <w:t>3</w:t>
            </w:r>
          </w:p>
        </w:tc>
        <w:tc>
          <w:tcPr>
            <w:tcW w:w="7500" w:type="dxa"/>
            <w:vAlign w:val="center"/>
          </w:tcPr>
          <w:p w14:paraId="50BC0CE8" w14:textId="77777777" w:rsidR="00512065" w:rsidRDefault="00000000">
            <w:pPr>
              <w:spacing w:before="40" w:after="40"/>
            </w:pPr>
            <w:r>
              <w:rPr>
                <w:rFonts w:ascii="Times New Roman" w:hAnsi="Times New Roman"/>
                <w:sz w:val="19"/>
              </w:rPr>
              <w:t>Accomplishes a complete end-to-end classification mini-project, conducting rigorous comparative benchmarking, error analysis, technical report preparation, presentation delivery, and real-time deployment.</w:t>
            </w:r>
          </w:p>
        </w:tc>
      </w:tr>
    </w:tbl>
    <w:p w14:paraId="3BDFCB94" w14:textId="77777777" w:rsidR="00502F2A" w:rsidRDefault="00502F2A">
      <w:pPr>
        <w:spacing w:after="60"/>
        <w:jc w:val="both"/>
      </w:pPr>
    </w:p>
    <w:p w14:paraId="1391B766" w14:textId="77777777" w:rsidR="00653BF0" w:rsidRDefault="00000000">
      <w:pPr>
        <w:pStyle w:val="Heading2"/>
        <w:spacing w:before="200" w:after="100" w:line="360" w:lineRule="auto"/>
      </w:pPr>
      <w:r>
        <w:rPr>
          <w:rFonts w:ascii="Times New Roman" w:hAnsi="Times New Roman"/>
          <w:b/>
          <w:bCs/>
          <w:color w:val="000000"/>
        </w:rPr>
        <w:t>Programme Outcomes (NBA SAR – Tier I) – Reference with Keywords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700"/>
        <w:gridCol w:w="6400"/>
      </w:tblGrid>
      <w:tr w:rsidR="00653BF0" w14:paraId="28950856" w14:textId="77777777">
        <w:trPr>
          <w:cantSplit/>
          <w:tblHeader/>
          <w:jc w:val="center"/>
        </w:trPr>
        <w:tc>
          <w:tcPr>
            <w:tcW w:w="900" w:type="dxa"/>
            <w:shd w:val="clear" w:color="auto" w:fill="DEEAF6"/>
            <w:vAlign w:val="center"/>
          </w:tcPr>
          <w:p w14:paraId="5835743C" w14:textId="77777777" w:rsidR="00653BF0" w:rsidRDefault="00000000">
            <w:pPr>
              <w:spacing w:after="40" w:line="264" w:lineRule="auto"/>
              <w:jc w:val="center"/>
            </w:pPr>
            <w:r>
              <w:rPr>
                <w:rFonts w:ascii="Times New Roman" w:hAnsi="Times New Roman"/>
                <w:b/>
                <w:bCs/>
                <w:sz w:val="19"/>
                <w:szCs w:val="19"/>
              </w:rPr>
              <w:t>PO</w:t>
            </w:r>
          </w:p>
        </w:tc>
        <w:tc>
          <w:tcPr>
            <w:tcW w:w="2700" w:type="dxa"/>
            <w:shd w:val="clear" w:color="auto" w:fill="DEEAF6"/>
            <w:vAlign w:val="center"/>
          </w:tcPr>
          <w:p w14:paraId="15B8F3C5" w14:textId="77777777" w:rsidR="00653BF0" w:rsidRDefault="00000000">
            <w:pPr>
              <w:spacing w:after="40" w:line="264" w:lineRule="auto"/>
              <w:jc w:val="center"/>
            </w:pPr>
            <w:r>
              <w:rPr>
                <w:rFonts w:ascii="Times New Roman" w:hAnsi="Times New Roman"/>
                <w:b/>
                <w:bCs/>
                <w:sz w:val="19"/>
                <w:szCs w:val="19"/>
              </w:rPr>
              <w:t>Graduate Attribute</w:t>
            </w:r>
          </w:p>
        </w:tc>
        <w:tc>
          <w:tcPr>
            <w:tcW w:w="6400" w:type="dxa"/>
            <w:shd w:val="clear" w:color="auto" w:fill="DEEAF6"/>
            <w:vAlign w:val="center"/>
          </w:tcPr>
          <w:p w14:paraId="736C9B77" w14:textId="77777777" w:rsidR="00653BF0" w:rsidRDefault="00000000">
            <w:pPr>
              <w:spacing w:after="40" w:line="264" w:lineRule="auto"/>
              <w:jc w:val="center"/>
            </w:pPr>
            <w:r>
              <w:rPr>
                <w:rFonts w:ascii="Times New Roman" w:hAnsi="Times New Roman"/>
                <w:b/>
                <w:bCs/>
                <w:sz w:val="19"/>
                <w:szCs w:val="19"/>
              </w:rPr>
              <w:t>Keywords for Mapping and Justification</w:t>
            </w:r>
          </w:p>
        </w:tc>
      </w:tr>
      <w:tr w:rsidR="00653BF0" w14:paraId="3B89FAB0" w14:textId="77777777">
        <w:trPr>
          <w:cantSplit/>
          <w:jc w:val="center"/>
        </w:trPr>
        <w:tc>
          <w:tcPr>
            <w:tcW w:w="900" w:type="dxa"/>
            <w:vAlign w:val="center"/>
          </w:tcPr>
          <w:p w14:paraId="786D987D" w14:textId="77777777" w:rsidR="00512065" w:rsidRDefault="00000000">
            <w:pPr>
              <w:spacing w:before="40" w:after="40"/>
              <w:jc w:val="center"/>
            </w:pPr>
            <w:r>
              <w:rPr>
                <w:rFonts w:ascii="Times New Roman" w:hAnsi="Times New Roman"/>
                <w:b/>
                <w:sz w:val="19"/>
              </w:rPr>
              <w:t>PO1</w:t>
            </w:r>
          </w:p>
        </w:tc>
        <w:tc>
          <w:tcPr>
            <w:tcW w:w="2700" w:type="dxa"/>
            <w:vAlign w:val="center"/>
          </w:tcPr>
          <w:p w14:paraId="1F7FFE08" w14:textId="77777777" w:rsidR="00512065" w:rsidRDefault="00000000">
            <w:pPr>
              <w:spacing w:before="40" w:after="40"/>
            </w:pPr>
            <w:r>
              <w:rPr>
                <w:rFonts w:ascii="Times New Roman" w:hAnsi="Times New Roman"/>
                <w:b/>
                <w:sz w:val="19"/>
              </w:rPr>
              <w:t>Engineering Knowledge</w:t>
            </w:r>
          </w:p>
        </w:tc>
        <w:tc>
          <w:tcPr>
            <w:tcW w:w="6400" w:type="dxa"/>
            <w:vAlign w:val="center"/>
          </w:tcPr>
          <w:p w14:paraId="0C412DE2" w14:textId="77777777" w:rsidR="00512065" w:rsidRDefault="00000000">
            <w:pPr>
              <w:spacing w:before="40" w:after="40"/>
            </w:pPr>
            <w:r>
              <w:rPr>
                <w:rFonts w:ascii="Times New Roman" w:hAnsi="Times New Roman"/>
                <w:sz w:val="19"/>
              </w:rPr>
              <w:t>Apply knowledge of mathematics, natural science, computing, engineering fundamentals and an engineering specialization as specified in WK1 to WK4 respectively to develop the solution of complex engineering problems.</w:t>
            </w:r>
          </w:p>
        </w:tc>
      </w:tr>
      <w:tr w:rsidR="00653BF0" w14:paraId="46E33DEF" w14:textId="77777777">
        <w:trPr>
          <w:cantSplit/>
          <w:jc w:val="center"/>
        </w:trPr>
        <w:tc>
          <w:tcPr>
            <w:tcW w:w="900" w:type="dxa"/>
            <w:vAlign w:val="center"/>
          </w:tcPr>
          <w:p w14:paraId="376305A2" w14:textId="77777777" w:rsidR="00512065" w:rsidRDefault="00000000">
            <w:pPr>
              <w:spacing w:before="40" w:after="40"/>
              <w:jc w:val="center"/>
            </w:pPr>
            <w:r>
              <w:rPr>
                <w:rFonts w:ascii="Times New Roman" w:hAnsi="Times New Roman"/>
                <w:b/>
                <w:sz w:val="19"/>
              </w:rPr>
              <w:t>PO2</w:t>
            </w:r>
          </w:p>
        </w:tc>
        <w:tc>
          <w:tcPr>
            <w:tcW w:w="2700" w:type="dxa"/>
            <w:vAlign w:val="center"/>
          </w:tcPr>
          <w:p w14:paraId="6CDBED91" w14:textId="77777777" w:rsidR="00512065" w:rsidRDefault="00000000">
            <w:pPr>
              <w:spacing w:before="40" w:after="40"/>
            </w:pPr>
            <w:r>
              <w:rPr>
                <w:rFonts w:ascii="Times New Roman" w:hAnsi="Times New Roman"/>
                <w:b/>
                <w:sz w:val="19"/>
              </w:rPr>
              <w:t>Problem Analysis</w:t>
            </w:r>
          </w:p>
        </w:tc>
        <w:tc>
          <w:tcPr>
            <w:tcW w:w="6400" w:type="dxa"/>
            <w:vAlign w:val="center"/>
          </w:tcPr>
          <w:p w14:paraId="4C35CC16" w14:textId="77777777" w:rsidR="00512065" w:rsidRDefault="00000000">
            <w:pPr>
              <w:spacing w:before="40" w:after="40"/>
            </w:pPr>
            <w:r>
              <w:rPr>
                <w:rFonts w:ascii="Times New Roman" w:hAnsi="Times New Roman"/>
                <w:sz w:val="19"/>
              </w:rPr>
              <w:t>Identify, formulate, review research literature and analyze complex engineering problems reaching substantiated conclusions with consideration for sustainable development. (WK1 to WK4)</w:t>
            </w:r>
          </w:p>
        </w:tc>
      </w:tr>
      <w:tr w:rsidR="00653BF0" w14:paraId="33CE0168" w14:textId="77777777">
        <w:trPr>
          <w:cantSplit/>
          <w:jc w:val="center"/>
        </w:trPr>
        <w:tc>
          <w:tcPr>
            <w:tcW w:w="900" w:type="dxa"/>
            <w:vAlign w:val="center"/>
          </w:tcPr>
          <w:p w14:paraId="16CBE0C7" w14:textId="77777777" w:rsidR="00512065" w:rsidRDefault="00000000">
            <w:pPr>
              <w:spacing w:before="40" w:after="40"/>
              <w:jc w:val="center"/>
            </w:pPr>
            <w:r>
              <w:rPr>
                <w:rFonts w:ascii="Times New Roman" w:hAnsi="Times New Roman"/>
                <w:b/>
                <w:sz w:val="19"/>
              </w:rPr>
              <w:t>PO3</w:t>
            </w:r>
          </w:p>
        </w:tc>
        <w:tc>
          <w:tcPr>
            <w:tcW w:w="2700" w:type="dxa"/>
            <w:vAlign w:val="center"/>
          </w:tcPr>
          <w:p w14:paraId="267AFBCD" w14:textId="77777777" w:rsidR="00512065" w:rsidRDefault="00000000">
            <w:pPr>
              <w:spacing w:before="40" w:after="40"/>
            </w:pPr>
            <w:r>
              <w:rPr>
                <w:rFonts w:ascii="Times New Roman" w:hAnsi="Times New Roman"/>
                <w:b/>
                <w:sz w:val="19"/>
              </w:rPr>
              <w:t>Design/Development of Solutions</w:t>
            </w:r>
          </w:p>
        </w:tc>
        <w:tc>
          <w:tcPr>
            <w:tcW w:w="6400" w:type="dxa"/>
            <w:vAlign w:val="center"/>
          </w:tcPr>
          <w:p w14:paraId="571AA237" w14:textId="77777777" w:rsidR="00512065" w:rsidRDefault="00000000">
            <w:pPr>
              <w:spacing w:before="40" w:after="40"/>
            </w:pPr>
            <w:r>
              <w:rPr>
                <w:rFonts w:ascii="Times New Roman" w:hAnsi="Times New Roman"/>
                <w:sz w:val="19"/>
              </w:rPr>
              <w:t>Design creative solutions for complex engineering problems and design/develop systems/components/processes to meet identified needs with consideration for public health and safety, whole-life cost, net zero carbon, culture, society and environment as required. (WK5)</w:t>
            </w:r>
          </w:p>
        </w:tc>
      </w:tr>
      <w:tr w:rsidR="00653BF0" w14:paraId="7DB14164" w14:textId="77777777">
        <w:trPr>
          <w:cantSplit/>
          <w:jc w:val="center"/>
        </w:trPr>
        <w:tc>
          <w:tcPr>
            <w:tcW w:w="900" w:type="dxa"/>
            <w:vAlign w:val="center"/>
          </w:tcPr>
          <w:p w14:paraId="0118BC11" w14:textId="77777777" w:rsidR="00512065" w:rsidRDefault="00000000">
            <w:pPr>
              <w:spacing w:before="40" w:after="40"/>
              <w:jc w:val="center"/>
            </w:pPr>
            <w:r>
              <w:rPr>
                <w:rFonts w:ascii="Times New Roman" w:hAnsi="Times New Roman"/>
                <w:b/>
                <w:sz w:val="19"/>
              </w:rPr>
              <w:t>PO4</w:t>
            </w:r>
          </w:p>
        </w:tc>
        <w:tc>
          <w:tcPr>
            <w:tcW w:w="2700" w:type="dxa"/>
            <w:vAlign w:val="center"/>
          </w:tcPr>
          <w:p w14:paraId="2CF37E04" w14:textId="77777777" w:rsidR="00512065" w:rsidRDefault="00000000">
            <w:pPr>
              <w:spacing w:before="40" w:after="40"/>
            </w:pPr>
            <w:r>
              <w:rPr>
                <w:rFonts w:ascii="Times New Roman" w:hAnsi="Times New Roman"/>
                <w:b/>
                <w:sz w:val="19"/>
              </w:rPr>
              <w:t>Conduct Investigations of Complex Problems</w:t>
            </w:r>
          </w:p>
        </w:tc>
        <w:tc>
          <w:tcPr>
            <w:tcW w:w="6400" w:type="dxa"/>
            <w:vAlign w:val="center"/>
          </w:tcPr>
          <w:p w14:paraId="14362EE2" w14:textId="77777777" w:rsidR="00512065" w:rsidRDefault="00000000">
            <w:pPr>
              <w:spacing w:before="40" w:after="40"/>
            </w:pPr>
            <w:r>
              <w:rPr>
                <w:rFonts w:ascii="Times New Roman" w:hAnsi="Times New Roman"/>
                <w:sz w:val="19"/>
              </w:rPr>
              <w:t>Conduct investigations of complex engineering problems using research-based knowledge including design of experiments, modelling, analysis &amp; interpretation of data to provide valid conclusions. (WK8)</w:t>
            </w:r>
          </w:p>
        </w:tc>
      </w:tr>
      <w:tr w:rsidR="00653BF0" w14:paraId="42AA1787" w14:textId="77777777">
        <w:trPr>
          <w:cantSplit/>
          <w:jc w:val="center"/>
        </w:trPr>
        <w:tc>
          <w:tcPr>
            <w:tcW w:w="900" w:type="dxa"/>
            <w:vAlign w:val="center"/>
          </w:tcPr>
          <w:p w14:paraId="1426A51C" w14:textId="77777777" w:rsidR="00512065" w:rsidRDefault="00000000">
            <w:pPr>
              <w:spacing w:before="40" w:after="40"/>
              <w:jc w:val="center"/>
            </w:pPr>
            <w:r>
              <w:rPr>
                <w:rFonts w:ascii="Times New Roman" w:hAnsi="Times New Roman"/>
                <w:b/>
                <w:sz w:val="19"/>
              </w:rPr>
              <w:t>PO5</w:t>
            </w:r>
          </w:p>
        </w:tc>
        <w:tc>
          <w:tcPr>
            <w:tcW w:w="2700" w:type="dxa"/>
            <w:vAlign w:val="center"/>
          </w:tcPr>
          <w:p w14:paraId="2998E423" w14:textId="77777777" w:rsidR="00512065" w:rsidRDefault="00000000">
            <w:pPr>
              <w:spacing w:before="40" w:after="40"/>
            </w:pPr>
            <w:r>
              <w:rPr>
                <w:rFonts w:ascii="Times New Roman" w:hAnsi="Times New Roman"/>
                <w:b/>
                <w:sz w:val="19"/>
              </w:rPr>
              <w:t>Engineering Tool Usage</w:t>
            </w:r>
          </w:p>
        </w:tc>
        <w:tc>
          <w:tcPr>
            <w:tcW w:w="6400" w:type="dxa"/>
            <w:vAlign w:val="center"/>
          </w:tcPr>
          <w:p w14:paraId="6974D8B2" w14:textId="77777777" w:rsidR="00512065" w:rsidRDefault="00000000">
            <w:pPr>
              <w:spacing w:before="40" w:after="40"/>
            </w:pPr>
            <w:r>
              <w:rPr>
                <w:rFonts w:ascii="Times New Roman" w:hAnsi="Times New Roman"/>
                <w:sz w:val="19"/>
              </w:rPr>
              <w:t>Create, select and apply appropriate techniques, resources and modern engineering &amp; IT tools, including prediction and modelling recognizing their limitations to solve complex engineering problems. (WK2 and WK6)</w:t>
            </w:r>
          </w:p>
        </w:tc>
      </w:tr>
      <w:tr w:rsidR="00653BF0" w14:paraId="40FBFA69" w14:textId="77777777">
        <w:trPr>
          <w:cantSplit/>
          <w:jc w:val="center"/>
        </w:trPr>
        <w:tc>
          <w:tcPr>
            <w:tcW w:w="900" w:type="dxa"/>
            <w:vAlign w:val="center"/>
          </w:tcPr>
          <w:p w14:paraId="12558158" w14:textId="77777777" w:rsidR="00512065" w:rsidRDefault="00000000">
            <w:pPr>
              <w:spacing w:before="40" w:after="40"/>
              <w:jc w:val="center"/>
            </w:pPr>
            <w:r>
              <w:rPr>
                <w:rFonts w:ascii="Times New Roman" w:hAnsi="Times New Roman"/>
                <w:b/>
                <w:sz w:val="19"/>
              </w:rPr>
              <w:t>PO6</w:t>
            </w:r>
          </w:p>
        </w:tc>
        <w:tc>
          <w:tcPr>
            <w:tcW w:w="2700" w:type="dxa"/>
            <w:vAlign w:val="center"/>
          </w:tcPr>
          <w:p w14:paraId="754FC4A3" w14:textId="77777777" w:rsidR="00512065" w:rsidRDefault="00000000">
            <w:pPr>
              <w:spacing w:before="40" w:after="40"/>
            </w:pPr>
            <w:r>
              <w:rPr>
                <w:rFonts w:ascii="Times New Roman" w:hAnsi="Times New Roman"/>
                <w:b/>
                <w:sz w:val="19"/>
              </w:rPr>
              <w:t>The Engineer and The World</w:t>
            </w:r>
          </w:p>
        </w:tc>
        <w:tc>
          <w:tcPr>
            <w:tcW w:w="6400" w:type="dxa"/>
            <w:vAlign w:val="center"/>
          </w:tcPr>
          <w:p w14:paraId="10379FD9" w14:textId="77777777" w:rsidR="00512065" w:rsidRDefault="00000000">
            <w:pPr>
              <w:spacing w:before="40" w:after="40"/>
            </w:pPr>
            <w:r>
              <w:rPr>
                <w:rFonts w:ascii="Times New Roman" w:hAnsi="Times New Roman"/>
                <w:sz w:val="19"/>
              </w:rPr>
              <w:t>Analyze and evaluate societal and environmental aspects while solving complex engineering problems for its impact on sustainability with reference to economy, health, safety, legal framework, culture and environment. (WK1, WK5, and WK7)</w:t>
            </w:r>
          </w:p>
        </w:tc>
      </w:tr>
      <w:tr w:rsidR="00653BF0" w14:paraId="39FF2AC4" w14:textId="77777777">
        <w:trPr>
          <w:cantSplit/>
          <w:jc w:val="center"/>
        </w:trPr>
        <w:tc>
          <w:tcPr>
            <w:tcW w:w="900" w:type="dxa"/>
            <w:vAlign w:val="center"/>
          </w:tcPr>
          <w:p w14:paraId="1DC258ED" w14:textId="77777777" w:rsidR="00512065" w:rsidRDefault="00000000">
            <w:pPr>
              <w:spacing w:before="40" w:after="40"/>
              <w:jc w:val="center"/>
            </w:pPr>
            <w:r>
              <w:rPr>
                <w:rFonts w:ascii="Times New Roman" w:hAnsi="Times New Roman"/>
                <w:b/>
                <w:sz w:val="19"/>
              </w:rPr>
              <w:lastRenderedPageBreak/>
              <w:t>PO7</w:t>
            </w:r>
          </w:p>
        </w:tc>
        <w:tc>
          <w:tcPr>
            <w:tcW w:w="2700" w:type="dxa"/>
            <w:vAlign w:val="center"/>
          </w:tcPr>
          <w:p w14:paraId="43DA3A37" w14:textId="77777777" w:rsidR="00512065" w:rsidRDefault="00000000">
            <w:pPr>
              <w:spacing w:before="40" w:after="40"/>
            </w:pPr>
            <w:r>
              <w:rPr>
                <w:rFonts w:ascii="Times New Roman" w:hAnsi="Times New Roman"/>
                <w:b/>
                <w:sz w:val="19"/>
              </w:rPr>
              <w:t>Ethics</w:t>
            </w:r>
          </w:p>
        </w:tc>
        <w:tc>
          <w:tcPr>
            <w:tcW w:w="6400" w:type="dxa"/>
            <w:vAlign w:val="center"/>
          </w:tcPr>
          <w:p w14:paraId="25F819B6" w14:textId="77777777" w:rsidR="00512065" w:rsidRDefault="00000000">
            <w:pPr>
              <w:spacing w:before="40" w:after="40"/>
            </w:pPr>
            <w:r>
              <w:rPr>
                <w:rFonts w:ascii="Times New Roman" w:hAnsi="Times New Roman"/>
                <w:sz w:val="19"/>
              </w:rPr>
              <w:t>Apply ethical principles and commit to professional ethics, human values, diversity and inclusion; adhere to national &amp; international laws. (WK9)</w:t>
            </w:r>
          </w:p>
        </w:tc>
      </w:tr>
      <w:tr w:rsidR="00653BF0" w14:paraId="33AAB389" w14:textId="77777777">
        <w:trPr>
          <w:cantSplit/>
          <w:jc w:val="center"/>
        </w:trPr>
        <w:tc>
          <w:tcPr>
            <w:tcW w:w="900" w:type="dxa"/>
            <w:vAlign w:val="center"/>
          </w:tcPr>
          <w:p w14:paraId="0D187E44" w14:textId="77777777" w:rsidR="00512065" w:rsidRDefault="00000000">
            <w:pPr>
              <w:spacing w:before="40" w:after="40"/>
              <w:jc w:val="center"/>
            </w:pPr>
            <w:r>
              <w:rPr>
                <w:rFonts w:ascii="Times New Roman" w:hAnsi="Times New Roman"/>
                <w:b/>
                <w:sz w:val="19"/>
              </w:rPr>
              <w:t>PO8</w:t>
            </w:r>
          </w:p>
        </w:tc>
        <w:tc>
          <w:tcPr>
            <w:tcW w:w="2700" w:type="dxa"/>
            <w:vAlign w:val="center"/>
          </w:tcPr>
          <w:p w14:paraId="7FB0C11A" w14:textId="77777777" w:rsidR="00512065" w:rsidRDefault="00000000">
            <w:pPr>
              <w:spacing w:before="40" w:after="40"/>
            </w:pPr>
            <w:r>
              <w:rPr>
                <w:rFonts w:ascii="Times New Roman" w:hAnsi="Times New Roman"/>
                <w:b/>
                <w:sz w:val="19"/>
              </w:rPr>
              <w:t>Individual and Collaborative Team work</w:t>
            </w:r>
          </w:p>
        </w:tc>
        <w:tc>
          <w:tcPr>
            <w:tcW w:w="6400" w:type="dxa"/>
            <w:vAlign w:val="center"/>
          </w:tcPr>
          <w:p w14:paraId="3AED10CF" w14:textId="77777777" w:rsidR="00512065" w:rsidRDefault="00000000">
            <w:pPr>
              <w:spacing w:before="40" w:after="40"/>
            </w:pPr>
            <w:r>
              <w:rPr>
                <w:rFonts w:ascii="Times New Roman" w:hAnsi="Times New Roman"/>
                <w:sz w:val="19"/>
              </w:rPr>
              <w:t>Function effectively as an individual, and as a member or leader in diverse/multi-disciplinary teams.</w:t>
            </w:r>
          </w:p>
        </w:tc>
      </w:tr>
      <w:tr w:rsidR="00653BF0" w14:paraId="5F0CB600" w14:textId="77777777">
        <w:trPr>
          <w:cantSplit/>
          <w:jc w:val="center"/>
        </w:trPr>
        <w:tc>
          <w:tcPr>
            <w:tcW w:w="900" w:type="dxa"/>
            <w:vAlign w:val="center"/>
          </w:tcPr>
          <w:p w14:paraId="36B65C8C" w14:textId="77777777" w:rsidR="00512065" w:rsidRDefault="00000000">
            <w:pPr>
              <w:spacing w:before="40" w:after="40"/>
              <w:jc w:val="center"/>
            </w:pPr>
            <w:r>
              <w:rPr>
                <w:rFonts w:ascii="Times New Roman" w:hAnsi="Times New Roman"/>
                <w:b/>
                <w:sz w:val="19"/>
              </w:rPr>
              <w:t>PO9</w:t>
            </w:r>
          </w:p>
        </w:tc>
        <w:tc>
          <w:tcPr>
            <w:tcW w:w="2700" w:type="dxa"/>
            <w:vAlign w:val="center"/>
          </w:tcPr>
          <w:p w14:paraId="0D092F2B" w14:textId="77777777" w:rsidR="00512065" w:rsidRDefault="00000000">
            <w:pPr>
              <w:spacing w:before="40" w:after="40"/>
            </w:pPr>
            <w:r>
              <w:rPr>
                <w:rFonts w:ascii="Times New Roman" w:hAnsi="Times New Roman"/>
                <w:b/>
                <w:sz w:val="19"/>
              </w:rPr>
              <w:t>Communication</w:t>
            </w:r>
          </w:p>
        </w:tc>
        <w:tc>
          <w:tcPr>
            <w:tcW w:w="6400" w:type="dxa"/>
            <w:vAlign w:val="center"/>
          </w:tcPr>
          <w:p w14:paraId="346342F6" w14:textId="77777777" w:rsidR="00512065" w:rsidRDefault="00000000">
            <w:pPr>
              <w:spacing w:before="40" w:after="40"/>
            </w:pPr>
            <w:r>
              <w:rPr>
                <w:rFonts w:ascii="Times New Roman" w:hAnsi="Times New Roman"/>
                <w:sz w:val="19"/>
              </w:rPr>
              <w:t>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rsidR="00653BF0" w14:paraId="36532596" w14:textId="77777777">
        <w:trPr>
          <w:cantSplit/>
          <w:jc w:val="center"/>
        </w:trPr>
        <w:tc>
          <w:tcPr>
            <w:tcW w:w="900" w:type="dxa"/>
            <w:vAlign w:val="center"/>
          </w:tcPr>
          <w:p w14:paraId="05AF07A7" w14:textId="77777777" w:rsidR="00512065" w:rsidRDefault="00000000">
            <w:pPr>
              <w:spacing w:before="40" w:after="40"/>
              <w:jc w:val="center"/>
            </w:pPr>
            <w:r>
              <w:rPr>
                <w:rFonts w:ascii="Times New Roman" w:hAnsi="Times New Roman"/>
                <w:b/>
                <w:sz w:val="19"/>
              </w:rPr>
              <w:t>PO10</w:t>
            </w:r>
          </w:p>
        </w:tc>
        <w:tc>
          <w:tcPr>
            <w:tcW w:w="2700" w:type="dxa"/>
            <w:vAlign w:val="center"/>
          </w:tcPr>
          <w:p w14:paraId="26C5497E" w14:textId="77777777" w:rsidR="00512065" w:rsidRDefault="00000000">
            <w:pPr>
              <w:spacing w:before="40" w:after="40"/>
            </w:pPr>
            <w:r>
              <w:rPr>
                <w:rFonts w:ascii="Times New Roman" w:hAnsi="Times New Roman"/>
                <w:b/>
                <w:sz w:val="19"/>
              </w:rPr>
              <w:t>Project Management and Finance</w:t>
            </w:r>
          </w:p>
        </w:tc>
        <w:tc>
          <w:tcPr>
            <w:tcW w:w="6400" w:type="dxa"/>
            <w:vAlign w:val="center"/>
          </w:tcPr>
          <w:p w14:paraId="79A1269C" w14:textId="77777777" w:rsidR="00512065" w:rsidRDefault="00000000">
            <w:pPr>
              <w:spacing w:before="40" w:after="40"/>
            </w:pPr>
            <w:r>
              <w:rPr>
                <w:rFonts w:ascii="Times New Roman" w:hAnsi="Times New Roman"/>
                <w:sz w:val="19"/>
              </w:rPr>
              <w:t>Apply knowledge and understanding of engineering management principles and economic decision-making and apply these to one's own work, as a member and leader in a team, and to manage projects and in multidisciplinary environments.</w:t>
            </w:r>
          </w:p>
        </w:tc>
      </w:tr>
      <w:tr w:rsidR="00653BF0" w14:paraId="0B7DB206" w14:textId="77777777">
        <w:trPr>
          <w:cantSplit/>
          <w:jc w:val="center"/>
        </w:trPr>
        <w:tc>
          <w:tcPr>
            <w:tcW w:w="900" w:type="dxa"/>
            <w:vAlign w:val="center"/>
          </w:tcPr>
          <w:p w14:paraId="2ED5A929" w14:textId="77777777" w:rsidR="00512065" w:rsidRDefault="00000000">
            <w:pPr>
              <w:spacing w:before="40" w:after="40"/>
              <w:jc w:val="center"/>
            </w:pPr>
            <w:r>
              <w:rPr>
                <w:rFonts w:ascii="Times New Roman" w:hAnsi="Times New Roman"/>
                <w:b/>
                <w:sz w:val="19"/>
              </w:rPr>
              <w:t>PO11</w:t>
            </w:r>
          </w:p>
        </w:tc>
        <w:tc>
          <w:tcPr>
            <w:tcW w:w="2700" w:type="dxa"/>
            <w:vAlign w:val="center"/>
          </w:tcPr>
          <w:p w14:paraId="55C7502D" w14:textId="77777777" w:rsidR="00512065" w:rsidRDefault="00000000">
            <w:pPr>
              <w:spacing w:before="40" w:after="40"/>
            </w:pPr>
            <w:r>
              <w:rPr>
                <w:rFonts w:ascii="Times New Roman" w:hAnsi="Times New Roman"/>
                <w:b/>
                <w:sz w:val="19"/>
              </w:rPr>
              <w:t>Life-Long Learning</w:t>
            </w:r>
          </w:p>
        </w:tc>
        <w:tc>
          <w:tcPr>
            <w:tcW w:w="6400" w:type="dxa"/>
            <w:vAlign w:val="center"/>
          </w:tcPr>
          <w:p w14:paraId="5A5BB6B9" w14:textId="77777777" w:rsidR="00512065" w:rsidRDefault="00000000">
            <w:pPr>
              <w:spacing w:before="40" w:after="40"/>
            </w:pPr>
            <w:r>
              <w:rPr>
                <w:rFonts w:ascii="Times New Roman" w:hAnsi="Times New Roman"/>
                <w:sz w:val="19"/>
              </w:rPr>
              <w:t>Recognize the need for, and have the preparation and ability for i) independent and life-long learning ii) adaptability to new and emerging technologies and iii) critical thinking in the broadest context of technological change. (WK8)</w:t>
            </w:r>
          </w:p>
        </w:tc>
      </w:tr>
    </w:tbl>
    <w:p w14:paraId="70234959" w14:textId="77777777" w:rsidR="00653BF0" w:rsidRDefault="00653BF0">
      <w:pPr>
        <w:spacing w:after="60"/>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00"/>
        <w:gridCol w:w="8800"/>
      </w:tblGrid>
      <w:tr w:rsidR="00653BF0" w14:paraId="31DE5D09" w14:textId="77777777">
        <w:trPr>
          <w:cantSplit/>
          <w:tblHeader/>
          <w:jc w:val="center"/>
        </w:trPr>
        <w:tc>
          <w:tcPr>
            <w:tcW w:w="1200" w:type="dxa"/>
            <w:shd w:val="clear" w:color="auto" w:fill="DEEAF6"/>
            <w:vAlign w:val="center"/>
          </w:tcPr>
          <w:p w14:paraId="14C1CBE1" w14:textId="77777777" w:rsidR="00653BF0" w:rsidRDefault="00000000">
            <w:pPr>
              <w:keepNext/>
              <w:spacing w:after="40" w:line="264" w:lineRule="auto"/>
              <w:jc w:val="center"/>
            </w:pPr>
            <w:r>
              <w:rPr>
                <w:rFonts w:ascii="Times New Roman" w:hAnsi="Times New Roman"/>
                <w:b/>
                <w:bCs/>
                <w:sz w:val="21"/>
                <w:szCs w:val="21"/>
              </w:rPr>
              <w:t>PSO</w:t>
            </w:r>
          </w:p>
        </w:tc>
        <w:tc>
          <w:tcPr>
            <w:tcW w:w="8800" w:type="dxa"/>
            <w:shd w:val="clear" w:color="auto" w:fill="DEEAF6"/>
            <w:vAlign w:val="center"/>
          </w:tcPr>
          <w:p w14:paraId="69B7239E" w14:textId="77777777" w:rsidR="00653BF0" w:rsidRDefault="00000000">
            <w:pPr>
              <w:keepNext/>
              <w:spacing w:after="40" w:line="264" w:lineRule="auto"/>
              <w:jc w:val="center"/>
            </w:pPr>
            <w:r>
              <w:rPr>
                <w:rFonts w:ascii="Times New Roman" w:hAnsi="Times New Roman"/>
                <w:b/>
                <w:bCs/>
                <w:sz w:val="21"/>
                <w:szCs w:val="21"/>
              </w:rPr>
              <w:t>Programme Specific Outcome (copy from the department’s approved PSOs)</w:t>
            </w:r>
          </w:p>
        </w:tc>
      </w:tr>
      <w:tr w:rsidR="00653BF0" w14:paraId="63EFDE20" w14:textId="77777777">
        <w:trPr>
          <w:cantSplit/>
          <w:trHeight w:val="480"/>
          <w:jc w:val="center"/>
        </w:trPr>
        <w:tc>
          <w:tcPr>
            <w:tcW w:w="1200" w:type="dxa"/>
            <w:vAlign w:val="center"/>
          </w:tcPr>
          <w:p w14:paraId="3AA3E6AE" w14:textId="77777777" w:rsidR="00512065" w:rsidRDefault="00000000">
            <w:pPr>
              <w:spacing w:before="40" w:after="40"/>
              <w:jc w:val="center"/>
            </w:pPr>
            <w:r>
              <w:rPr>
                <w:rFonts w:ascii="Times New Roman" w:hAnsi="Times New Roman"/>
                <w:b/>
                <w:sz w:val="19"/>
              </w:rPr>
              <w:t>PSO1</w:t>
            </w:r>
          </w:p>
        </w:tc>
        <w:tc>
          <w:tcPr>
            <w:tcW w:w="8800" w:type="dxa"/>
            <w:vAlign w:val="center"/>
          </w:tcPr>
          <w:p w14:paraId="3CD574D5" w14:textId="77777777" w:rsidR="00512065" w:rsidRDefault="00000000">
            <w:pPr>
              <w:spacing w:before="40" w:after="40"/>
            </w:pPr>
            <w:r>
              <w:rPr>
                <w:rFonts w:ascii="Times New Roman" w:hAnsi="Times New Roman"/>
                <w:sz w:val="19"/>
              </w:rPr>
              <w:t>Design, develop and deploy intelligent models and systems using machine learning, deep learning, and data analytics tools to solve real-world problems.</w:t>
            </w:r>
          </w:p>
        </w:tc>
      </w:tr>
      <w:tr w:rsidR="00653BF0" w14:paraId="291A2BB0" w14:textId="77777777">
        <w:trPr>
          <w:cantSplit/>
          <w:trHeight w:val="480"/>
          <w:jc w:val="center"/>
        </w:trPr>
        <w:tc>
          <w:tcPr>
            <w:tcW w:w="1200" w:type="dxa"/>
            <w:vAlign w:val="center"/>
          </w:tcPr>
          <w:p w14:paraId="04296E29" w14:textId="77777777" w:rsidR="00512065" w:rsidRDefault="00000000">
            <w:pPr>
              <w:spacing w:before="40" w:after="40"/>
              <w:jc w:val="center"/>
            </w:pPr>
            <w:r>
              <w:rPr>
                <w:rFonts w:ascii="Times New Roman" w:hAnsi="Times New Roman"/>
                <w:b/>
                <w:sz w:val="19"/>
              </w:rPr>
              <w:t>PSO2</w:t>
            </w:r>
          </w:p>
        </w:tc>
        <w:tc>
          <w:tcPr>
            <w:tcW w:w="8800" w:type="dxa"/>
            <w:vAlign w:val="center"/>
          </w:tcPr>
          <w:p w14:paraId="4473CA06" w14:textId="77777777" w:rsidR="00512065" w:rsidRDefault="00000000">
            <w:pPr>
              <w:spacing w:before="40" w:after="40"/>
            </w:pPr>
            <w:r>
              <w:rPr>
                <w:rFonts w:ascii="Times New Roman" w:hAnsi="Times New Roman"/>
                <w:sz w:val="19"/>
              </w:rPr>
              <w:t>Apply artificial intelligence techniques to domain-specific applications, ensuring ethical, secure, scalable and responsible software systems.</w:t>
            </w:r>
          </w:p>
        </w:tc>
      </w:tr>
    </w:tbl>
    <w:p w14:paraId="6C0ABACE" w14:textId="77777777" w:rsidR="00653BF0" w:rsidRDefault="00653BF0">
      <w:pPr>
        <w:spacing w:after="60"/>
        <w:jc w:val="both"/>
      </w:pPr>
    </w:p>
    <w:p w14:paraId="72AD4FB1" w14:textId="77777777" w:rsidR="00653BF0" w:rsidRDefault="00000000">
      <w:pPr>
        <w:pStyle w:val="Heading1"/>
        <w:pageBreakBefore/>
        <w:spacing w:before="120" w:after="240" w:line="360" w:lineRule="auto"/>
        <w:jc w:val="center"/>
      </w:pPr>
      <w:r>
        <w:rPr>
          <w:rFonts w:ascii="Times New Roman" w:hAnsi="Times New Roman"/>
          <w:b/>
          <w:bCs/>
        </w:rPr>
        <w:lastRenderedPageBreak/>
        <w:t>CHAPTER 1</w:t>
      </w:r>
    </w:p>
    <w:p w14:paraId="7DD73800" w14:textId="77777777" w:rsidR="00653BF0" w:rsidRDefault="00000000">
      <w:pPr>
        <w:spacing w:after="240" w:line="360" w:lineRule="auto"/>
        <w:jc w:val="center"/>
      </w:pPr>
      <w:r>
        <w:rPr>
          <w:rFonts w:ascii="Times New Roman" w:hAnsi="Times New Roman"/>
          <w:b/>
          <w:bCs/>
          <w:sz w:val="28"/>
          <w:szCs w:val="28"/>
        </w:rPr>
        <w:t>INTRODUCTION</w:t>
      </w:r>
    </w:p>
    <w:p w14:paraId="448C5E32" w14:textId="77777777" w:rsidR="00653BF0" w:rsidRDefault="00000000">
      <w:pPr>
        <w:pStyle w:val="Heading2"/>
        <w:spacing w:before="200" w:after="100" w:line="360" w:lineRule="auto"/>
      </w:pPr>
      <w:r>
        <w:rPr>
          <w:rFonts w:ascii="Times New Roman" w:hAnsi="Times New Roman"/>
          <w:b/>
          <w:bCs/>
          <w:color w:val="000000"/>
        </w:rPr>
        <w:t>1.1  Background and Motivation</w:t>
      </w:r>
    </w:p>
    <w:p w14:paraId="58068A4A" w14:textId="77777777" w:rsidR="00653BF0" w:rsidRDefault="00000000">
      <w:pPr>
        <w:spacing w:after="120" w:line="276" w:lineRule="auto"/>
        <w:jc w:val="both"/>
      </w:pPr>
      <w:r>
        <w:rPr>
          <w:rFonts w:ascii="Times New Roman" w:hAnsi="Times New Roman"/>
          <w:sz w:val="24"/>
        </w:rPr>
        <w:t>Electronic mail remains the cornerstone of modern professional and personal digital communications. With over 340 billion emails transmitted globally each day, between 45% and 55% represent unsolicited commercial bulk messages, fraudulent scams, or malicious phishing vectors. Traditional heuristic and keyword-matching filters fail against modern adversarial techniques such as intentional misspellings, homoglyph substitutions, and embedded image payloads. Machine learning offers an adaptive, automated approach by extracting statistical linguistic patterns and contextual token distributions from textual corpora.</w:t>
      </w:r>
    </w:p>
    <w:p w14:paraId="0DF428D4" w14:textId="77777777" w:rsidR="00653BF0" w:rsidRDefault="00000000">
      <w:pPr>
        <w:pStyle w:val="Heading2"/>
        <w:spacing w:before="200" w:after="100" w:line="360" w:lineRule="auto"/>
      </w:pPr>
      <w:r>
        <w:rPr>
          <w:rFonts w:ascii="Times New Roman" w:hAnsi="Times New Roman"/>
          <w:b/>
          <w:bCs/>
          <w:color w:val="000000"/>
        </w:rPr>
        <w:t>1.2  Problem Statement</w:t>
      </w:r>
    </w:p>
    <w:p w14:paraId="6ACF0EBA" w14:textId="77777777" w:rsidR="00653BF0" w:rsidRDefault="00000000">
      <w:pPr>
        <w:spacing w:after="120" w:line="276" w:lineRule="auto"/>
        <w:jc w:val="both"/>
      </w:pPr>
      <w:r>
        <w:rPr>
          <w:rFonts w:ascii="Times New Roman" w:hAnsi="Times New Roman"/>
          <w:sz w:val="24"/>
        </w:rPr>
        <w:t>This project tackles the automated binary classification of electronic messages into legitimate correspondence (Ham) and unsolicited or fraudulent mail (Spam). The system takes raw unstructured text and maps it to a calibrated spam risk score, enforcing a strict constraint against false positives (misclassifying legitimate communications as spam) while maintaining high overall recall on unsolicited traffic.</w:t>
      </w:r>
    </w:p>
    <w:p w14:paraId="2474DAE0" w14:textId="77777777" w:rsidR="00653BF0" w:rsidRDefault="00000000">
      <w:pPr>
        <w:pStyle w:val="Heading2"/>
        <w:spacing w:before="200" w:after="100" w:line="360" w:lineRule="auto"/>
      </w:pPr>
      <w:r>
        <w:rPr>
          <w:rFonts w:ascii="Times New Roman" w:hAnsi="Times New Roman"/>
          <w:b/>
          <w:bCs/>
          <w:color w:val="000000"/>
        </w:rPr>
        <w:t>1.3  ML Problem Formulation</w:t>
      </w:r>
    </w:p>
    <w:p w14:paraId="31FD8D08" w14:textId="77777777" w:rsidR="00653BF0" w:rsidRDefault="00000000">
      <w:pPr>
        <w:spacing w:after="120" w:line="276" w:lineRule="auto"/>
        <w:jc w:val="both"/>
      </w:pPr>
      <w:r>
        <w:rPr>
          <w:rFonts w:ascii="Times New Roman" w:hAnsi="Times New Roman"/>
          <w:sz w:val="24"/>
        </w:rPr>
        <w:t>Formally, given a dataset of N labeled emails D = {(x_i, y_i)}, where x_i represents raw textual sequences and y_i in {0, 1} denotes the ground-truth label, we learn a hypothesis function f: X -&gt; [0, 1] minimizing cost-sensitive empirical risk. The primary metric is Precision on the Spam class, constrained such that the False Positive Rate (FPR) remains below 0.15%.</w:t>
      </w:r>
    </w:p>
    <w:p w14:paraId="67183496" w14:textId="77777777" w:rsidR="00653BF0" w:rsidRDefault="00000000">
      <w:pPr>
        <w:keepNext/>
        <w:spacing w:before="60" w:after="120" w:line="276" w:lineRule="auto"/>
        <w:jc w:val="center"/>
      </w:pPr>
      <w:r>
        <w:rPr>
          <w:rFonts w:ascii="Times New Roman" w:hAnsi="Times New Roman"/>
          <w:b/>
          <w:bCs/>
        </w:rPr>
        <w:t>Table 1.1: Machine Learning Problem Formulation</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4D4D11E6" w14:textId="77777777">
        <w:trPr>
          <w:cantSplit/>
          <w:tblHeader/>
          <w:jc w:val="center"/>
        </w:trPr>
        <w:tc>
          <w:tcPr>
            <w:tcW w:w="4400" w:type="dxa"/>
            <w:shd w:val="clear" w:color="auto" w:fill="DEEAF6"/>
            <w:vAlign w:val="center"/>
          </w:tcPr>
          <w:p w14:paraId="26A63FAD" w14:textId="77777777" w:rsidR="00653BF0" w:rsidRDefault="00000000">
            <w:pPr>
              <w:keepNext/>
              <w:spacing w:after="40" w:line="264" w:lineRule="auto"/>
              <w:jc w:val="center"/>
            </w:pPr>
            <w:r>
              <w:rPr>
                <w:rFonts w:ascii="Times New Roman" w:hAnsi="Times New Roman"/>
                <w:b/>
                <w:bCs/>
                <w:sz w:val="21"/>
                <w:szCs w:val="21"/>
              </w:rPr>
              <w:t>Item</w:t>
            </w:r>
          </w:p>
        </w:tc>
        <w:tc>
          <w:tcPr>
            <w:tcW w:w="5600" w:type="dxa"/>
            <w:shd w:val="clear" w:color="auto" w:fill="DEEAF6"/>
            <w:vAlign w:val="center"/>
          </w:tcPr>
          <w:p w14:paraId="52E599E0" w14:textId="77777777" w:rsidR="00653BF0" w:rsidRDefault="00000000">
            <w:pPr>
              <w:keepNext/>
              <w:spacing w:after="40" w:line="264" w:lineRule="auto"/>
              <w:jc w:val="center"/>
            </w:pPr>
            <w:r>
              <w:rPr>
                <w:rFonts w:ascii="Times New Roman" w:hAnsi="Times New Roman"/>
                <w:b/>
                <w:bCs/>
                <w:sz w:val="21"/>
                <w:szCs w:val="21"/>
              </w:rPr>
              <w:t>Details</w:t>
            </w:r>
          </w:p>
        </w:tc>
      </w:tr>
      <w:tr w:rsidR="00653BF0" w14:paraId="4C882487" w14:textId="77777777">
        <w:trPr>
          <w:cantSplit/>
          <w:trHeight w:val="420"/>
          <w:jc w:val="center"/>
        </w:trPr>
        <w:tc>
          <w:tcPr>
            <w:tcW w:w="4400" w:type="dxa"/>
            <w:vAlign w:val="center"/>
          </w:tcPr>
          <w:p w14:paraId="20B47122" w14:textId="77777777" w:rsidR="00512065" w:rsidRDefault="00000000">
            <w:pPr>
              <w:spacing w:before="40" w:after="40"/>
            </w:pPr>
            <w:r>
              <w:rPr>
                <w:rFonts w:ascii="Times New Roman" w:hAnsi="Times New Roman"/>
                <w:b/>
                <w:sz w:val="19"/>
              </w:rPr>
              <w:t>Learning paradigm (Supervised / Unsupervised / Reinforcement)</w:t>
            </w:r>
          </w:p>
        </w:tc>
        <w:tc>
          <w:tcPr>
            <w:tcW w:w="5600" w:type="dxa"/>
            <w:vAlign w:val="center"/>
          </w:tcPr>
          <w:p w14:paraId="4564F141" w14:textId="77777777" w:rsidR="00512065" w:rsidRDefault="00000000">
            <w:pPr>
              <w:spacing w:before="40" w:after="40"/>
            </w:pPr>
            <w:r>
              <w:rPr>
                <w:rFonts w:ascii="Times New Roman" w:hAnsi="Times New Roman"/>
                <w:sz w:val="19"/>
              </w:rPr>
              <w:t>Supervised Learning</w:t>
            </w:r>
          </w:p>
        </w:tc>
      </w:tr>
      <w:tr w:rsidR="00653BF0" w14:paraId="3038E212" w14:textId="77777777">
        <w:trPr>
          <w:cantSplit/>
          <w:trHeight w:val="420"/>
          <w:jc w:val="center"/>
        </w:trPr>
        <w:tc>
          <w:tcPr>
            <w:tcW w:w="4400" w:type="dxa"/>
            <w:vAlign w:val="center"/>
          </w:tcPr>
          <w:p w14:paraId="1DEE27AF" w14:textId="77777777" w:rsidR="00512065" w:rsidRDefault="00000000">
            <w:pPr>
              <w:spacing w:before="40" w:after="40"/>
            </w:pPr>
            <w:r>
              <w:rPr>
                <w:rFonts w:ascii="Times New Roman" w:hAnsi="Times New Roman"/>
                <w:b/>
                <w:sz w:val="19"/>
              </w:rPr>
              <w:t>Task type (Binary / Multi-class / Multi-label / Regression / Clustering)</w:t>
            </w:r>
          </w:p>
        </w:tc>
        <w:tc>
          <w:tcPr>
            <w:tcW w:w="5600" w:type="dxa"/>
            <w:vAlign w:val="center"/>
          </w:tcPr>
          <w:p w14:paraId="547539D7" w14:textId="77777777" w:rsidR="00512065" w:rsidRDefault="00000000">
            <w:pPr>
              <w:spacing w:before="40" w:after="40"/>
            </w:pPr>
            <w:r>
              <w:rPr>
                <w:rFonts w:ascii="Times New Roman" w:hAnsi="Times New Roman"/>
                <w:sz w:val="19"/>
              </w:rPr>
              <w:t>Binary Text Classification</w:t>
            </w:r>
          </w:p>
        </w:tc>
      </w:tr>
      <w:tr w:rsidR="00653BF0" w14:paraId="1E1597BB" w14:textId="77777777">
        <w:trPr>
          <w:cantSplit/>
          <w:trHeight w:val="420"/>
          <w:jc w:val="center"/>
        </w:trPr>
        <w:tc>
          <w:tcPr>
            <w:tcW w:w="4400" w:type="dxa"/>
            <w:vAlign w:val="center"/>
          </w:tcPr>
          <w:p w14:paraId="114594C6" w14:textId="77777777" w:rsidR="00512065" w:rsidRDefault="00000000">
            <w:pPr>
              <w:spacing w:before="40" w:after="40"/>
            </w:pPr>
            <w:r>
              <w:rPr>
                <w:rFonts w:ascii="Times New Roman" w:hAnsi="Times New Roman"/>
                <w:b/>
                <w:sz w:val="19"/>
              </w:rPr>
              <w:t>Input (X) — features and data type</w:t>
            </w:r>
          </w:p>
        </w:tc>
        <w:tc>
          <w:tcPr>
            <w:tcW w:w="5600" w:type="dxa"/>
            <w:vAlign w:val="center"/>
          </w:tcPr>
          <w:p w14:paraId="3569274D" w14:textId="77777777" w:rsidR="00512065" w:rsidRDefault="00000000">
            <w:pPr>
              <w:spacing w:before="40" w:after="40"/>
            </w:pPr>
            <w:r>
              <w:rPr>
                <w:rFonts w:ascii="Times New Roman" w:hAnsi="Times New Roman"/>
                <w:sz w:val="19"/>
              </w:rPr>
              <w:t>Raw email subject &amp; body text; vectorized into 4,000-dim TF-IDF sparse matrix</w:t>
            </w:r>
          </w:p>
        </w:tc>
      </w:tr>
      <w:tr w:rsidR="00653BF0" w14:paraId="4214CDCB" w14:textId="77777777">
        <w:trPr>
          <w:cantSplit/>
          <w:trHeight w:val="420"/>
          <w:jc w:val="center"/>
        </w:trPr>
        <w:tc>
          <w:tcPr>
            <w:tcW w:w="4400" w:type="dxa"/>
            <w:vAlign w:val="center"/>
          </w:tcPr>
          <w:p w14:paraId="3D6AA3D8" w14:textId="77777777" w:rsidR="00512065" w:rsidRDefault="00000000">
            <w:pPr>
              <w:spacing w:before="40" w:after="40"/>
            </w:pPr>
            <w:r>
              <w:rPr>
                <w:rFonts w:ascii="Times New Roman" w:hAnsi="Times New Roman"/>
                <w:b/>
                <w:sz w:val="19"/>
              </w:rPr>
              <w:t>Output (y) — target and type</w:t>
            </w:r>
          </w:p>
        </w:tc>
        <w:tc>
          <w:tcPr>
            <w:tcW w:w="5600" w:type="dxa"/>
            <w:vAlign w:val="center"/>
          </w:tcPr>
          <w:p w14:paraId="3F1C772D" w14:textId="77777777" w:rsidR="00512065" w:rsidRDefault="00000000">
            <w:pPr>
              <w:spacing w:before="40" w:after="40"/>
            </w:pPr>
            <w:r>
              <w:rPr>
                <w:rFonts w:ascii="Times New Roman" w:hAnsi="Times New Roman"/>
                <w:sz w:val="19"/>
              </w:rPr>
              <w:t>Binary discrete label y in {0, 1} (0: Ham, 1: Spam) and probability score P(y=1|x)</w:t>
            </w:r>
          </w:p>
        </w:tc>
      </w:tr>
      <w:tr w:rsidR="00653BF0" w14:paraId="48AC4CF0" w14:textId="77777777">
        <w:trPr>
          <w:cantSplit/>
          <w:trHeight w:val="420"/>
          <w:jc w:val="center"/>
        </w:trPr>
        <w:tc>
          <w:tcPr>
            <w:tcW w:w="4400" w:type="dxa"/>
            <w:vAlign w:val="center"/>
          </w:tcPr>
          <w:p w14:paraId="3327B36C" w14:textId="77777777" w:rsidR="00512065" w:rsidRDefault="00000000">
            <w:pPr>
              <w:spacing w:before="40" w:after="40"/>
            </w:pPr>
            <w:r>
              <w:rPr>
                <w:rFonts w:ascii="Times New Roman" w:hAnsi="Times New Roman"/>
                <w:b/>
                <w:sz w:val="19"/>
              </w:rPr>
              <w:t>Evaluation metric(s)</w:t>
            </w:r>
          </w:p>
        </w:tc>
        <w:tc>
          <w:tcPr>
            <w:tcW w:w="5600" w:type="dxa"/>
            <w:vAlign w:val="center"/>
          </w:tcPr>
          <w:p w14:paraId="151B0570" w14:textId="77777777" w:rsidR="00512065" w:rsidRDefault="00000000">
            <w:pPr>
              <w:spacing w:before="40" w:after="40"/>
            </w:pPr>
            <w:r>
              <w:rPr>
                <w:rFonts w:ascii="Times New Roman" w:hAnsi="Times New Roman"/>
                <w:sz w:val="19"/>
              </w:rPr>
              <w:t>Accuracy, Spam Precision, Spam Recall, F1-Score, ROC-AUC, False Positive Count</w:t>
            </w:r>
          </w:p>
        </w:tc>
      </w:tr>
      <w:tr w:rsidR="00653BF0" w14:paraId="658C9CCF" w14:textId="77777777">
        <w:trPr>
          <w:cantSplit/>
          <w:trHeight w:val="420"/>
          <w:jc w:val="center"/>
        </w:trPr>
        <w:tc>
          <w:tcPr>
            <w:tcW w:w="4400" w:type="dxa"/>
            <w:vAlign w:val="center"/>
          </w:tcPr>
          <w:p w14:paraId="15107652" w14:textId="77777777" w:rsidR="00512065" w:rsidRDefault="00000000">
            <w:pPr>
              <w:spacing w:before="40" w:after="40"/>
            </w:pPr>
            <w:r>
              <w:rPr>
                <w:rFonts w:ascii="Times New Roman" w:hAnsi="Times New Roman"/>
                <w:b/>
                <w:sz w:val="19"/>
              </w:rPr>
              <w:t>Loss function / objective</w:t>
            </w:r>
          </w:p>
        </w:tc>
        <w:tc>
          <w:tcPr>
            <w:tcW w:w="5600" w:type="dxa"/>
            <w:vAlign w:val="center"/>
          </w:tcPr>
          <w:p w14:paraId="3397E72E" w14:textId="77777777" w:rsidR="00512065" w:rsidRDefault="00000000">
            <w:pPr>
              <w:spacing w:before="40" w:after="40"/>
            </w:pPr>
            <w:r>
              <w:rPr>
                <w:rFonts w:ascii="Times New Roman" w:hAnsi="Times New Roman"/>
                <w:sz w:val="19"/>
              </w:rPr>
              <w:t>Multinomial Log-Likelihood / Soft-Margin Hinge Loss / Binary Cross-Entropy</w:t>
            </w:r>
          </w:p>
        </w:tc>
      </w:tr>
      <w:tr w:rsidR="00653BF0" w14:paraId="60EC70E2" w14:textId="77777777">
        <w:trPr>
          <w:cantSplit/>
          <w:trHeight w:val="420"/>
          <w:jc w:val="center"/>
        </w:trPr>
        <w:tc>
          <w:tcPr>
            <w:tcW w:w="4400" w:type="dxa"/>
            <w:vAlign w:val="center"/>
          </w:tcPr>
          <w:p w14:paraId="5E68ADE1" w14:textId="77777777" w:rsidR="00512065" w:rsidRDefault="00000000">
            <w:pPr>
              <w:spacing w:before="40" w:after="40"/>
            </w:pPr>
            <w:r>
              <w:rPr>
                <w:rFonts w:ascii="Times New Roman" w:hAnsi="Times New Roman"/>
                <w:b/>
                <w:sz w:val="19"/>
              </w:rPr>
              <w:t>Success criterion</w:t>
            </w:r>
          </w:p>
        </w:tc>
        <w:tc>
          <w:tcPr>
            <w:tcW w:w="5600" w:type="dxa"/>
            <w:vAlign w:val="center"/>
          </w:tcPr>
          <w:p w14:paraId="70E3742A" w14:textId="77777777" w:rsidR="00512065" w:rsidRDefault="00000000">
            <w:pPr>
              <w:spacing w:before="40" w:after="40"/>
            </w:pPr>
            <w:r>
              <w:rPr>
                <w:rFonts w:ascii="Times New Roman" w:hAnsi="Times New Roman"/>
                <w:sz w:val="19"/>
              </w:rPr>
              <w:t>Spam Precision &gt;= 98.5% with False Positive Rate &lt;= 0.15% on held-out test set</w:t>
            </w:r>
          </w:p>
        </w:tc>
      </w:tr>
    </w:tbl>
    <w:p w14:paraId="69B3713B" w14:textId="77777777" w:rsidR="00653BF0" w:rsidRDefault="00653BF0">
      <w:pPr>
        <w:spacing w:after="60"/>
        <w:jc w:val="both"/>
      </w:pPr>
    </w:p>
    <w:p w14:paraId="240BCA30" w14:textId="77777777" w:rsidR="00653BF0" w:rsidRDefault="00000000">
      <w:pPr>
        <w:pStyle w:val="Heading2"/>
        <w:spacing w:before="200" w:after="100" w:line="360" w:lineRule="auto"/>
      </w:pPr>
      <w:r>
        <w:rPr>
          <w:rFonts w:ascii="Times New Roman" w:hAnsi="Times New Roman"/>
          <w:b/>
          <w:bCs/>
          <w:color w:val="000000"/>
        </w:rPr>
        <w:lastRenderedPageBreak/>
        <w:t>1.4  Objectives</w:t>
      </w:r>
    </w:p>
    <w:p w14:paraId="73586089" w14:textId="77777777" w:rsidR="00653BF0" w:rsidRDefault="00000000">
      <w:pPr>
        <w:spacing w:after="120" w:line="276" w:lineRule="auto"/>
        <w:jc w:val="both"/>
      </w:pPr>
      <w:r>
        <w:rPr>
          <w:rFonts w:ascii="Times New Roman" w:hAnsi="Times New Roman"/>
          <w:sz w:val="24"/>
        </w:rPr>
        <w:t>The core objectives are: (1) Ingest and audit the benchmark 5,572-message spam corpus; (2) Design an automated 8-stage text normalization pipeline incorporating URL, currency, and numerical masking; (3) Extract leak-free unigram and bigram TF-IDF representations; (4) Benchmark 4 candidate supervised algorithms (Multinomial NB, Linear SVC, Logistic Regression, Random Forest); (5) Enforce minimum false positives (&lt; 0.15% FPR); and (6) Deploy an interactive Streamlit GUI for real-time inference.</w:t>
      </w:r>
    </w:p>
    <w:p w14:paraId="207C6474" w14:textId="77777777" w:rsidR="00653BF0" w:rsidRDefault="00000000">
      <w:pPr>
        <w:pStyle w:val="Heading2"/>
        <w:spacing w:before="200" w:after="100" w:line="360" w:lineRule="auto"/>
        <w:jc w:val="both"/>
      </w:pPr>
      <w:r>
        <w:rPr>
          <w:rFonts w:ascii="Times New Roman" w:hAnsi="Times New Roman"/>
          <w:sz w:val="24"/>
        </w:rPr>
        <w:t>Scope covers English text messages and emails, evaluating classical machine learning models for low-latency CPU environments. Limitations include lack of non-English language processing and exclusion of raw image-only attachments.</w:t>
      </w:r>
    </w:p>
    <w:p w14:paraId="5F267335" w14:textId="77777777" w:rsidR="00653BF0" w:rsidRDefault="00000000">
      <w:pPr>
        <w:pStyle w:val="Heading2"/>
        <w:spacing w:before="200" w:after="100" w:line="360" w:lineRule="auto"/>
      </w:pPr>
      <w:r>
        <w:rPr>
          <w:rFonts w:ascii="Times New Roman" w:hAnsi="Times New Roman"/>
          <w:b/>
          <w:bCs/>
          <w:color w:val="000000"/>
        </w:rPr>
        <w:t>1.6  Organisation of the Report</w:t>
      </w:r>
    </w:p>
    <w:p w14:paraId="611E9384" w14:textId="77777777" w:rsidR="00653BF0" w:rsidRDefault="00000000">
      <w:pPr>
        <w:pStyle w:val="Heading1"/>
        <w:pageBreakBefore/>
        <w:spacing w:before="120" w:after="240" w:line="360" w:lineRule="auto"/>
        <w:jc w:val="center"/>
      </w:pPr>
      <w:r>
        <w:rPr>
          <w:rFonts w:ascii="Times New Roman" w:hAnsi="Times New Roman"/>
          <w:b/>
          <w:bCs/>
        </w:rPr>
        <w:lastRenderedPageBreak/>
        <w:t>CHAPTER 2</w:t>
      </w:r>
    </w:p>
    <w:p w14:paraId="6D0E11EE" w14:textId="77777777" w:rsidR="00653BF0" w:rsidRDefault="00000000">
      <w:pPr>
        <w:spacing w:after="240" w:line="360" w:lineRule="auto"/>
        <w:jc w:val="center"/>
      </w:pPr>
      <w:r>
        <w:rPr>
          <w:rFonts w:ascii="Times New Roman" w:hAnsi="Times New Roman"/>
          <w:b/>
          <w:bCs/>
          <w:sz w:val="28"/>
          <w:szCs w:val="28"/>
        </w:rPr>
        <w:t>LITERATURE SURVEY</w:t>
      </w:r>
    </w:p>
    <w:p w14:paraId="4FD2D5A4" w14:textId="77777777" w:rsidR="00653BF0" w:rsidRDefault="00000000">
      <w:pPr>
        <w:pStyle w:val="Heading2"/>
        <w:spacing w:before="200" w:after="100" w:line="360" w:lineRule="auto"/>
      </w:pPr>
      <w:r>
        <w:rPr>
          <w:rFonts w:ascii="Times New Roman" w:hAnsi="Times New Roman"/>
          <w:b/>
          <w:bCs/>
          <w:color w:val="000000"/>
        </w:rPr>
        <w:t>2.1  Review of Related Work</w:t>
      </w:r>
    </w:p>
    <w:p w14:paraId="665AC9EB" w14:textId="77777777" w:rsidR="00653BF0" w:rsidRDefault="00000000">
      <w:pPr>
        <w:spacing w:after="120" w:line="276" w:lineRule="auto"/>
        <w:jc w:val="both"/>
      </w:pPr>
      <w:r>
        <w:rPr>
          <w:rFonts w:ascii="Times New Roman" w:hAnsi="Times New Roman"/>
          <w:sz w:val="24"/>
        </w:rPr>
        <w:t>Pioneering work by Sahami et al. (1998) introduced Bayesian text classification using domain-specific heuristics, establishing probabilistic spam filtering. Drucker et al. (1999) validated Support Vector Machines in high-dimensional text spaces. Metsis et al. (2006) conducted comprehensive empirical evaluations of Naive Bayes variants, proving the superiority of Multinomial Naive Bayes. Dada et al. (2019) reviewed classical versus deep learning approaches, confirming that classical ML provides superior energy efficiency and millisecond latency for edge deployments. Sriram et al. (2021) demonstrated that sublinear TF-IDF scaling substantially enhances linear model precision.</w:t>
      </w:r>
    </w:p>
    <w:p w14:paraId="4401384D" w14:textId="77777777" w:rsidR="00653BF0" w:rsidRDefault="00000000">
      <w:pPr>
        <w:keepNext/>
        <w:spacing w:before="60" w:after="120" w:line="276" w:lineRule="auto"/>
        <w:jc w:val="center"/>
      </w:pPr>
      <w:r>
        <w:rPr>
          <w:rFonts w:ascii="Times New Roman" w:hAnsi="Times New Roman"/>
          <w:b/>
          <w:bCs/>
        </w:rPr>
        <w:t>Table 2.1: Summary of Literature Survey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1700"/>
        <w:gridCol w:w="1600"/>
        <w:gridCol w:w="1700"/>
        <w:gridCol w:w="1700"/>
        <w:gridCol w:w="2700"/>
      </w:tblGrid>
      <w:tr w:rsidR="00653BF0" w14:paraId="6DBE01D8" w14:textId="77777777">
        <w:trPr>
          <w:cantSplit/>
          <w:tblHeader/>
          <w:jc w:val="center"/>
        </w:trPr>
        <w:tc>
          <w:tcPr>
            <w:tcW w:w="600" w:type="dxa"/>
            <w:shd w:val="clear" w:color="auto" w:fill="DEEAF6"/>
            <w:vAlign w:val="center"/>
          </w:tcPr>
          <w:p w14:paraId="7DD9CC71" w14:textId="77777777" w:rsidR="00653BF0" w:rsidRDefault="00000000">
            <w:pPr>
              <w:keepNext/>
              <w:spacing w:after="40" w:line="264" w:lineRule="auto"/>
              <w:jc w:val="center"/>
            </w:pPr>
            <w:r>
              <w:rPr>
                <w:rFonts w:ascii="Times New Roman" w:hAnsi="Times New Roman"/>
                <w:b/>
                <w:bCs/>
                <w:sz w:val="19"/>
                <w:szCs w:val="19"/>
              </w:rPr>
              <w:t>S.No</w:t>
            </w:r>
          </w:p>
        </w:tc>
        <w:tc>
          <w:tcPr>
            <w:tcW w:w="1700" w:type="dxa"/>
            <w:shd w:val="clear" w:color="auto" w:fill="DEEAF6"/>
            <w:vAlign w:val="center"/>
          </w:tcPr>
          <w:p w14:paraId="27850F87" w14:textId="77777777" w:rsidR="00653BF0" w:rsidRDefault="00000000">
            <w:pPr>
              <w:keepNext/>
              <w:spacing w:after="40" w:line="264" w:lineRule="auto"/>
              <w:jc w:val="center"/>
            </w:pPr>
            <w:r>
              <w:rPr>
                <w:rFonts w:ascii="Times New Roman" w:hAnsi="Times New Roman"/>
                <w:b/>
                <w:bCs/>
                <w:sz w:val="19"/>
                <w:szCs w:val="19"/>
              </w:rPr>
              <w:t>Author(s) &amp; Year</w:t>
            </w:r>
          </w:p>
        </w:tc>
        <w:tc>
          <w:tcPr>
            <w:tcW w:w="1600" w:type="dxa"/>
            <w:shd w:val="clear" w:color="auto" w:fill="DEEAF6"/>
            <w:vAlign w:val="center"/>
          </w:tcPr>
          <w:p w14:paraId="36B166EA" w14:textId="77777777" w:rsidR="00653BF0" w:rsidRDefault="00000000">
            <w:pPr>
              <w:keepNext/>
              <w:spacing w:after="40" w:line="264" w:lineRule="auto"/>
              <w:jc w:val="center"/>
            </w:pPr>
            <w:r>
              <w:rPr>
                <w:rFonts w:ascii="Times New Roman" w:hAnsi="Times New Roman"/>
                <w:b/>
                <w:bCs/>
                <w:sz w:val="19"/>
                <w:szCs w:val="19"/>
              </w:rPr>
              <w:t>Dataset Used</w:t>
            </w:r>
          </w:p>
        </w:tc>
        <w:tc>
          <w:tcPr>
            <w:tcW w:w="1700" w:type="dxa"/>
            <w:shd w:val="clear" w:color="auto" w:fill="DEEAF6"/>
            <w:vAlign w:val="center"/>
          </w:tcPr>
          <w:p w14:paraId="4EC5F3AD" w14:textId="77777777" w:rsidR="00653BF0" w:rsidRDefault="00000000">
            <w:pPr>
              <w:keepNext/>
              <w:spacing w:after="40" w:line="264" w:lineRule="auto"/>
              <w:jc w:val="center"/>
            </w:pPr>
            <w:r>
              <w:rPr>
                <w:rFonts w:ascii="Times New Roman" w:hAnsi="Times New Roman"/>
                <w:b/>
                <w:bCs/>
                <w:sz w:val="19"/>
                <w:szCs w:val="19"/>
              </w:rPr>
              <w:t>Algorithm / Model</w:t>
            </w:r>
          </w:p>
        </w:tc>
        <w:tc>
          <w:tcPr>
            <w:tcW w:w="1700" w:type="dxa"/>
            <w:shd w:val="clear" w:color="auto" w:fill="DEEAF6"/>
            <w:vAlign w:val="center"/>
          </w:tcPr>
          <w:p w14:paraId="1B22176E" w14:textId="77777777" w:rsidR="00653BF0" w:rsidRDefault="00000000">
            <w:pPr>
              <w:keepNext/>
              <w:spacing w:after="40" w:line="264" w:lineRule="auto"/>
              <w:jc w:val="center"/>
            </w:pPr>
            <w:r>
              <w:rPr>
                <w:rFonts w:ascii="Times New Roman" w:hAnsi="Times New Roman"/>
                <w:b/>
                <w:bCs/>
                <w:sz w:val="19"/>
                <w:szCs w:val="19"/>
              </w:rPr>
              <w:t>Metric &amp; Reported Result</w:t>
            </w:r>
          </w:p>
        </w:tc>
        <w:tc>
          <w:tcPr>
            <w:tcW w:w="2700" w:type="dxa"/>
            <w:shd w:val="clear" w:color="auto" w:fill="DEEAF6"/>
            <w:vAlign w:val="center"/>
          </w:tcPr>
          <w:p w14:paraId="05E999CD" w14:textId="77777777" w:rsidR="00653BF0" w:rsidRDefault="00000000">
            <w:pPr>
              <w:keepNext/>
              <w:spacing w:after="40" w:line="264" w:lineRule="auto"/>
              <w:jc w:val="center"/>
            </w:pPr>
            <w:r>
              <w:rPr>
                <w:rFonts w:ascii="Times New Roman" w:hAnsi="Times New Roman"/>
                <w:b/>
                <w:bCs/>
                <w:sz w:val="19"/>
                <w:szCs w:val="19"/>
              </w:rPr>
              <w:t>Limitations / Gap</w:t>
            </w:r>
          </w:p>
        </w:tc>
      </w:tr>
      <w:tr w:rsidR="00653BF0" w14:paraId="76D9DF3A" w14:textId="77777777">
        <w:trPr>
          <w:cantSplit/>
          <w:trHeight w:val="560"/>
          <w:jc w:val="center"/>
        </w:trPr>
        <w:tc>
          <w:tcPr>
            <w:tcW w:w="600" w:type="dxa"/>
            <w:vAlign w:val="center"/>
          </w:tcPr>
          <w:p w14:paraId="2D59BA66" w14:textId="77777777" w:rsidR="00512065" w:rsidRDefault="00000000">
            <w:pPr>
              <w:spacing w:before="40" w:after="40"/>
            </w:pPr>
            <w:r>
              <w:rPr>
                <w:rFonts w:ascii="Times New Roman" w:hAnsi="Times New Roman"/>
                <w:sz w:val="19"/>
              </w:rPr>
              <w:t>1</w:t>
            </w:r>
          </w:p>
        </w:tc>
        <w:tc>
          <w:tcPr>
            <w:tcW w:w="1700" w:type="dxa"/>
            <w:vAlign w:val="center"/>
          </w:tcPr>
          <w:p w14:paraId="6650A981" w14:textId="77777777" w:rsidR="00512065" w:rsidRDefault="00000000">
            <w:pPr>
              <w:spacing w:before="40" w:after="40"/>
            </w:pPr>
            <w:r>
              <w:rPr>
                <w:rFonts w:ascii="Times New Roman" w:hAnsi="Times New Roman"/>
                <w:sz w:val="19"/>
              </w:rPr>
              <w:t>M. Sahami et al. (1998)</w:t>
            </w:r>
          </w:p>
        </w:tc>
        <w:tc>
          <w:tcPr>
            <w:tcW w:w="1600" w:type="dxa"/>
            <w:vAlign w:val="center"/>
          </w:tcPr>
          <w:p w14:paraId="3F839A85" w14:textId="77777777" w:rsidR="00512065" w:rsidRDefault="00000000">
            <w:pPr>
              <w:spacing w:before="40" w:after="40"/>
            </w:pPr>
            <w:r>
              <w:rPr>
                <w:rFonts w:ascii="Times New Roman" w:hAnsi="Times New Roman"/>
                <w:sz w:val="19"/>
              </w:rPr>
              <w:t>Junk E-mail Corpus</w:t>
            </w:r>
          </w:p>
        </w:tc>
        <w:tc>
          <w:tcPr>
            <w:tcW w:w="1700" w:type="dxa"/>
            <w:vAlign w:val="center"/>
          </w:tcPr>
          <w:p w14:paraId="36CBC64B" w14:textId="77777777" w:rsidR="00512065" w:rsidRDefault="00000000">
            <w:pPr>
              <w:spacing w:before="40" w:after="40"/>
            </w:pPr>
            <w:r>
              <w:rPr>
                <w:rFonts w:ascii="Times New Roman" w:hAnsi="Times New Roman"/>
                <w:sz w:val="19"/>
              </w:rPr>
              <w:t>Naive Bayes + Phrase Heuristics</w:t>
            </w:r>
          </w:p>
        </w:tc>
        <w:tc>
          <w:tcPr>
            <w:tcW w:w="1700" w:type="dxa"/>
            <w:vAlign w:val="center"/>
          </w:tcPr>
          <w:p w14:paraId="42830D41" w14:textId="77777777" w:rsidR="00512065" w:rsidRDefault="00000000">
            <w:pPr>
              <w:spacing w:before="40" w:after="40"/>
            </w:pPr>
            <w:r>
              <w:rPr>
                <w:rFonts w:ascii="Times New Roman" w:hAnsi="Times New Roman"/>
                <w:sz w:val="19"/>
              </w:rPr>
              <w:t>Precision ~97.1%</w:t>
            </w:r>
          </w:p>
        </w:tc>
        <w:tc>
          <w:tcPr>
            <w:tcW w:w="2700" w:type="dxa"/>
            <w:vAlign w:val="center"/>
          </w:tcPr>
          <w:p w14:paraId="38A04091" w14:textId="77777777" w:rsidR="00512065" w:rsidRDefault="00000000">
            <w:pPr>
              <w:spacing w:before="40" w:after="40"/>
            </w:pPr>
            <w:r>
              <w:rPr>
                <w:rFonts w:ascii="Times New Roman" w:hAnsi="Times New Roman"/>
                <w:sz w:val="19"/>
              </w:rPr>
              <w:t>Ignored zero-probability problem; no Laplace smoothing</w:t>
            </w:r>
          </w:p>
        </w:tc>
      </w:tr>
      <w:tr w:rsidR="00653BF0" w14:paraId="6E8B3324" w14:textId="77777777">
        <w:trPr>
          <w:cantSplit/>
          <w:trHeight w:val="560"/>
          <w:jc w:val="center"/>
        </w:trPr>
        <w:tc>
          <w:tcPr>
            <w:tcW w:w="600" w:type="dxa"/>
            <w:vAlign w:val="center"/>
          </w:tcPr>
          <w:p w14:paraId="1F55AB22" w14:textId="77777777" w:rsidR="00512065" w:rsidRDefault="00000000">
            <w:pPr>
              <w:spacing w:before="40" w:after="40"/>
            </w:pPr>
            <w:r>
              <w:rPr>
                <w:rFonts w:ascii="Times New Roman" w:hAnsi="Times New Roman"/>
                <w:sz w:val="19"/>
              </w:rPr>
              <w:t>2</w:t>
            </w:r>
          </w:p>
        </w:tc>
        <w:tc>
          <w:tcPr>
            <w:tcW w:w="1700" w:type="dxa"/>
            <w:vAlign w:val="center"/>
          </w:tcPr>
          <w:p w14:paraId="349302F5" w14:textId="77777777" w:rsidR="00512065" w:rsidRDefault="00000000">
            <w:pPr>
              <w:spacing w:before="40" w:after="40"/>
            </w:pPr>
            <w:r>
              <w:rPr>
                <w:rFonts w:ascii="Times New Roman" w:hAnsi="Times New Roman"/>
                <w:sz w:val="19"/>
              </w:rPr>
              <w:t>H. Drucker et al. (1999)</w:t>
            </w:r>
          </w:p>
        </w:tc>
        <w:tc>
          <w:tcPr>
            <w:tcW w:w="1600" w:type="dxa"/>
            <w:vAlign w:val="center"/>
          </w:tcPr>
          <w:p w14:paraId="06E52F0C" w14:textId="77777777" w:rsidR="00512065" w:rsidRDefault="00000000">
            <w:pPr>
              <w:spacing w:before="40" w:after="40"/>
            </w:pPr>
            <w:r>
              <w:rPr>
                <w:rFonts w:ascii="Times New Roman" w:hAnsi="Times New Roman"/>
                <w:sz w:val="19"/>
              </w:rPr>
              <w:t>Email Document Set</w:t>
            </w:r>
          </w:p>
        </w:tc>
        <w:tc>
          <w:tcPr>
            <w:tcW w:w="1700" w:type="dxa"/>
            <w:vAlign w:val="center"/>
          </w:tcPr>
          <w:p w14:paraId="214AA21F" w14:textId="77777777" w:rsidR="00512065" w:rsidRDefault="00000000">
            <w:pPr>
              <w:spacing w:before="40" w:after="40"/>
            </w:pPr>
            <w:r>
              <w:rPr>
                <w:rFonts w:ascii="Times New Roman" w:hAnsi="Times New Roman"/>
                <w:sz w:val="19"/>
              </w:rPr>
              <w:t>Linear &amp; RBF Support Vector Machines</w:t>
            </w:r>
          </w:p>
        </w:tc>
        <w:tc>
          <w:tcPr>
            <w:tcW w:w="1700" w:type="dxa"/>
            <w:vAlign w:val="center"/>
          </w:tcPr>
          <w:p w14:paraId="473A5308" w14:textId="77777777" w:rsidR="00512065" w:rsidRDefault="00000000">
            <w:pPr>
              <w:spacing w:before="40" w:after="40"/>
            </w:pPr>
            <w:r>
              <w:rPr>
                <w:rFonts w:ascii="Times New Roman" w:hAnsi="Times New Roman"/>
                <w:sz w:val="19"/>
              </w:rPr>
              <w:t>Accuracy 97.2%</w:t>
            </w:r>
          </w:p>
        </w:tc>
        <w:tc>
          <w:tcPr>
            <w:tcW w:w="2700" w:type="dxa"/>
            <w:vAlign w:val="center"/>
          </w:tcPr>
          <w:p w14:paraId="23903698" w14:textId="77777777" w:rsidR="00512065" w:rsidRDefault="00000000">
            <w:pPr>
              <w:spacing w:before="40" w:after="40"/>
            </w:pPr>
            <w:r>
              <w:rPr>
                <w:rFonts w:ascii="Times New Roman" w:hAnsi="Times New Roman"/>
                <w:sz w:val="19"/>
              </w:rPr>
              <w:t>Higher training latency on large vocabularies</w:t>
            </w:r>
          </w:p>
        </w:tc>
      </w:tr>
      <w:tr w:rsidR="00653BF0" w14:paraId="029CAE24" w14:textId="77777777">
        <w:trPr>
          <w:cantSplit/>
          <w:trHeight w:val="560"/>
          <w:jc w:val="center"/>
        </w:trPr>
        <w:tc>
          <w:tcPr>
            <w:tcW w:w="600" w:type="dxa"/>
            <w:vAlign w:val="center"/>
          </w:tcPr>
          <w:p w14:paraId="6D35E8AE" w14:textId="77777777" w:rsidR="00512065" w:rsidRDefault="00000000">
            <w:pPr>
              <w:spacing w:before="40" w:after="40"/>
            </w:pPr>
            <w:r>
              <w:rPr>
                <w:rFonts w:ascii="Times New Roman" w:hAnsi="Times New Roman"/>
                <w:sz w:val="19"/>
              </w:rPr>
              <w:t>3</w:t>
            </w:r>
          </w:p>
        </w:tc>
        <w:tc>
          <w:tcPr>
            <w:tcW w:w="1700" w:type="dxa"/>
            <w:vAlign w:val="center"/>
          </w:tcPr>
          <w:p w14:paraId="482C5E1C" w14:textId="77777777" w:rsidR="00512065" w:rsidRDefault="00000000">
            <w:pPr>
              <w:spacing w:before="40" w:after="40"/>
            </w:pPr>
            <w:r>
              <w:rPr>
                <w:rFonts w:ascii="Times New Roman" w:hAnsi="Times New Roman"/>
                <w:sz w:val="19"/>
              </w:rPr>
              <w:t>V. Metsis et al. (2006)</w:t>
            </w:r>
          </w:p>
        </w:tc>
        <w:tc>
          <w:tcPr>
            <w:tcW w:w="1600" w:type="dxa"/>
            <w:vAlign w:val="center"/>
          </w:tcPr>
          <w:p w14:paraId="69233E99" w14:textId="77777777" w:rsidR="00512065" w:rsidRDefault="00000000">
            <w:pPr>
              <w:spacing w:before="40" w:after="40"/>
            </w:pPr>
            <w:r>
              <w:rPr>
                <w:rFonts w:ascii="Times New Roman" w:hAnsi="Times New Roman"/>
                <w:sz w:val="19"/>
              </w:rPr>
              <w:t>Ling-Spam &amp; Enron</w:t>
            </w:r>
          </w:p>
        </w:tc>
        <w:tc>
          <w:tcPr>
            <w:tcW w:w="1700" w:type="dxa"/>
            <w:vAlign w:val="center"/>
          </w:tcPr>
          <w:p w14:paraId="0825590A" w14:textId="77777777" w:rsidR="00512065" w:rsidRDefault="00000000">
            <w:pPr>
              <w:spacing w:before="40" w:after="40"/>
            </w:pPr>
            <w:r>
              <w:rPr>
                <w:rFonts w:ascii="Times New Roman" w:hAnsi="Times New Roman"/>
                <w:sz w:val="19"/>
              </w:rPr>
              <w:t>Multinomial Naive Bayes Variants</w:t>
            </w:r>
          </w:p>
        </w:tc>
        <w:tc>
          <w:tcPr>
            <w:tcW w:w="1700" w:type="dxa"/>
            <w:vAlign w:val="center"/>
          </w:tcPr>
          <w:p w14:paraId="1BD585DD" w14:textId="77777777" w:rsidR="00512065" w:rsidRDefault="00000000">
            <w:pPr>
              <w:spacing w:before="40" w:after="40"/>
            </w:pPr>
            <w:r>
              <w:rPr>
                <w:rFonts w:ascii="Times New Roman" w:hAnsi="Times New Roman"/>
                <w:sz w:val="19"/>
              </w:rPr>
              <w:t>Accuracy 98.1%</w:t>
            </w:r>
          </w:p>
        </w:tc>
        <w:tc>
          <w:tcPr>
            <w:tcW w:w="2700" w:type="dxa"/>
            <w:vAlign w:val="center"/>
          </w:tcPr>
          <w:p w14:paraId="697D2FB9" w14:textId="77777777" w:rsidR="00512065" w:rsidRDefault="00000000">
            <w:pPr>
              <w:spacing w:before="40" w:after="40"/>
            </w:pPr>
            <w:r>
              <w:rPr>
                <w:rFonts w:ascii="Times New Roman" w:hAnsi="Times New Roman"/>
                <w:sz w:val="19"/>
              </w:rPr>
              <w:t>Did not utilize sublinear term frequency or token masking</w:t>
            </w:r>
          </w:p>
        </w:tc>
      </w:tr>
      <w:tr w:rsidR="00653BF0" w14:paraId="77899A3C" w14:textId="77777777">
        <w:trPr>
          <w:cantSplit/>
          <w:trHeight w:val="560"/>
          <w:jc w:val="center"/>
        </w:trPr>
        <w:tc>
          <w:tcPr>
            <w:tcW w:w="600" w:type="dxa"/>
            <w:vAlign w:val="center"/>
          </w:tcPr>
          <w:p w14:paraId="4FD15E10" w14:textId="77777777" w:rsidR="00512065" w:rsidRDefault="00000000">
            <w:pPr>
              <w:spacing w:before="40" w:after="40"/>
            </w:pPr>
            <w:r>
              <w:rPr>
                <w:rFonts w:ascii="Times New Roman" w:hAnsi="Times New Roman"/>
                <w:sz w:val="19"/>
              </w:rPr>
              <w:t>4</w:t>
            </w:r>
          </w:p>
        </w:tc>
        <w:tc>
          <w:tcPr>
            <w:tcW w:w="1700" w:type="dxa"/>
            <w:vAlign w:val="center"/>
          </w:tcPr>
          <w:p w14:paraId="2E12747E" w14:textId="77777777" w:rsidR="00512065" w:rsidRDefault="00000000">
            <w:pPr>
              <w:spacing w:before="40" w:after="40"/>
            </w:pPr>
            <w:r>
              <w:rPr>
                <w:rFonts w:ascii="Times New Roman" w:hAnsi="Times New Roman"/>
                <w:sz w:val="19"/>
              </w:rPr>
              <w:t>E. G. Dada et al. (2019)</w:t>
            </w:r>
          </w:p>
        </w:tc>
        <w:tc>
          <w:tcPr>
            <w:tcW w:w="1600" w:type="dxa"/>
            <w:vAlign w:val="center"/>
          </w:tcPr>
          <w:p w14:paraId="150BC6BD" w14:textId="77777777" w:rsidR="00512065" w:rsidRDefault="00000000">
            <w:pPr>
              <w:spacing w:before="40" w:after="40"/>
            </w:pPr>
            <w:r>
              <w:rPr>
                <w:rFonts w:ascii="Times New Roman" w:hAnsi="Times New Roman"/>
                <w:sz w:val="19"/>
              </w:rPr>
              <w:t>Enron Spam Corpus</w:t>
            </w:r>
          </w:p>
        </w:tc>
        <w:tc>
          <w:tcPr>
            <w:tcW w:w="1700" w:type="dxa"/>
            <w:vAlign w:val="center"/>
          </w:tcPr>
          <w:p w14:paraId="7FD406A4" w14:textId="77777777" w:rsidR="00512065" w:rsidRDefault="00000000">
            <w:pPr>
              <w:spacing w:before="40" w:after="40"/>
            </w:pPr>
            <w:r>
              <w:rPr>
                <w:rFonts w:ascii="Times New Roman" w:hAnsi="Times New Roman"/>
                <w:sz w:val="19"/>
              </w:rPr>
              <w:t>Survey: Deep Learning vs Classical ML</w:t>
            </w:r>
          </w:p>
        </w:tc>
        <w:tc>
          <w:tcPr>
            <w:tcW w:w="1700" w:type="dxa"/>
            <w:vAlign w:val="center"/>
          </w:tcPr>
          <w:p w14:paraId="040FB472" w14:textId="77777777" w:rsidR="00512065" w:rsidRDefault="00000000">
            <w:pPr>
              <w:spacing w:before="40" w:after="40"/>
            </w:pPr>
            <w:r>
              <w:rPr>
                <w:rFonts w:ascii="Times New Roman" w:hAnsi="Times New Roman"/>
                <w:sz w:val="19"/>
              </w:rPr>
              <w:t>F1-Score 95.8%</w:t>
            </w:r>
          </w:p>
        </w:tc>
        <w:tc>
          <w:tcPr>
            <w:tcW w:w="2700" w:type="dxa"/>
            <w:vAlign w:val="center"/>
          </w:tcPr>
          <w:p w14:paraId="698A3E6C" w14:textId="77777777" w:rsidR="00512065" w:rsidRDefault="00000000">
            <w:pPr>
              <w:spacing w:before="40" w:after="40"/>
            </w:pPr>
            <w:r>
              <w:rPr>
                <w:rFonts w:ascii="Times New Roman" w:hAnsi="Times New Roman"/>
                <w:sz w:val="19"/>
              </w:rPr>
              <w:t>High computational overhead; classical models better for edge</w:t>
            </w:r>
          </w:p>
        </w:tc>
      </w:tr>
      <w:tr w:rsidR="00653BF0" w14:paraId="2F0686C9" w14:textId="77777777">
        <w:trPr>
          <w:cantSplit/>
          <w:trHeight w:val="560"/>
          <w:jc w:val="center"/>
        </w:trPr>
        <w:tc>
          <w:tcPr>
            <w:tcW w:w="600" w:type="dxa"/>
            <w:vAlign w:val="center"/>
          </w:tcPr>
          <w:p w14:paraId="74EEEA4D" w14:textId="77777777" w:rsidR="00512065" w:rsidRDefault="00000000">
            <w:pPr>
              <w:spacing w:before="40" w:after="40"/>
            </w:pPr>
            <w:r>
              <w:rPr>
                <w:rFonts w:ascii="Times New Roman" w:hAnsi="Times New Roman"/>
                <w:sz w:val="19"/>
              </w:rPr>
              <w:t>5</w:t>
            </w:r>
          </w:p>
        </w:tc>
        <w:tc>
          <w:tcPr>
            <w:tcW w:w="1700" w:type="dxa"/>
            <w:vAlign w:val="center"/>
          </w:tcPr>
          <w:p w14:paraId="0C9F8B94" w14:textId="77777777" w:rsidR="00512065" w:rsidRDefault="00000000">
            <w:pPr>
              <w:spacing w:before="40" w:after="40"/>
            </w:pPr>
            <w:r>
              <w:rPr>
                <w:rFonts w:ascii="Times New Roman" w:hAnsi="Times New Roman"/>
                <w:sz w:val="19"/>
              </w:rPr>
              <w:t>S. Sriram et al. (2021)</w:t>
            </w:r>
          </w:p>
        </w:tc>
        <w:tc>
          <w:tcPr>
            <w:tcW w:w="1600" w:type="dxa"/>
            <w:vAlign w:val="center"/>
          </w:tcPr>
          <w:p w14:paraId="5FBA6D21" w14:textId="77777777" w:rsidR="00512065" w:rsidRDefault="00000000">
            <w:pPr>
              <w:spacing w:before="40" w:after="40"/>
            </w:pPr>
            <w:r>
              <w:rPr>
                <w:rFonts w:ascii="Times New Roman" w:hAnsi="Times New Roman"/>
                <w:sz w:val="19"/>
              </w:rPr>
              <w:t>SMS Spam Corpus</w:t>
            </w:r>
          </w:p>
        </w:tc>
        <w:tc>
          <w:tcPr>
            <w:tcW w:w="1700" w:type="dxa"/>
            <w:vAlign w:val="center"/>
          </w:tcPr>
          <w:p w14:paraId="0DF965F4" w14:textId="77777777" w:rsidR="00512065" w:rsidRDefault="00000000">
            <w:pPr>
              <w:spacing w:before="40" w:after="40"/>
            </w:pPr>
            <w:r>
              <w:rPr>
                <w:rFonts w:ascii="Times New Roman" w:hAnsi="Times New Roman"/>
                <w:sz w:val="19"/>
              </w:rPr>
              <w:t>TF-IDF with Logistic Regression &amp; Random Forest</w:t>
            </w:r>
          </w:p>
        </w:tc>
        <w:tc>
          <w:tcPr>
            <w:tcW w:w="1700" w:type="dxa"/>
            <w:vAlign w:val="center"/>
          </w:tcPr>
          <w:p w14:paraId="33C908C0" w14:textId="77777777" w:rsidR="00512065" w:rsidRDefault="00000000">
            <w:pPr>
              <w:spacing w:before="40" w:after="40"/>
            </w:pPr>
            <w:r>
              <w:rPr>
                <w:rFonts w:ascii="Times New Roman" w:hAnsi="Times New Roman"/>
                <w:sz w:val="19"/>
              </w:rPr>
              <w:t>Accuracy 97.5%</w:t>
            </w:r>
          </w:p>
        </w:tc>
        <w:tc>
          <w:tcPr>
            <w:tcW w:w="2700" w:type="dxa"/>
            <w:vAlign w:val="center"/>
          </w:tcPr>
          <w:p w14:paraId="42616FB0" w14:textId="77777777" w:rsidR="00512065" w:rsidRDefault="00000000">
            <w:pPr>
              <w:spacing w:before="40" w:after="40"/>
            </w:pPr>
            <w:r>
              <w:rPr>
                <w:rFonts w:ascii="Times New Roman" w:hAnsi="Times New Roman"/>
                <w:sz w:val="19"/>
              </w:rPr>
              <w:t>Lacked currency symbol and URL regex normalization</w:t>
            </w:r>
          </w:p>
        </w:tc>
      </w:tr>
    </w:tbl>
    <w:p w14:paraId="286D8A50" w14:textId="77777777" w:rsidR="00653BF0" w:rsidRDefault="00653BF0">
      <w:pPr>
        <w:spacing w:after="60"/>
        <w:jc w:val="both"/>
      </w:pPr>
    </w:p>
    <w:p w14:paraId="0D5FE8DF" w14:textId="77777777" w:rsidR="00653BF0" w:rsidRDefault="00000000">
      <w:pPr>
        <w:pStyle w:val="Heading2"/>
        <w:spacing w:before="200" w:after="100" w:line="360" w:lineRule="auto"/>
        <w:jc w:val="both"/>
      </w:pPr>
      <w:r>
        <w:rPr>
          <w:rFonts w:ascii="Times New Roman" w:hAnsi="Times New Roman"/>
          <w:sz w:val="24"/>
        </w:rPr>
        <w:t>Existing studies frequently overlook the severe asymmetry between False Positive and False Negative costs, often optimizing generic accuracy rather than spam precision. Furthermore, many implementations suffer from data leakage during text vectorization and lack lightweight interactive deployment interfaces.</w:t>
      </w:r>
    </w:p>
    <w:p w14:paraId="33756344" w14:textId="77777777" w:rsidR="00653BF0" w:rsidRDefault="00000000">
      <w:pPr>
        <w:pStyle w:val="Heading2"/>
        <w:spacing w:before="200" w:after="100" w:line="360" w:lineRule="auto"/>
      </w:pPr>
      <w:r>
        <w:rPr>
          <w:rFonts w:ascii="Times New Roman" w:hAnsi="Times New Roman"/>
          <w:b/>
          <w:bCs/>
          <w:color w:val="000000"/>
        </w:rPr>
        <w:t>2.3  Proposed Approach</w:t>
      </w:r>
    </w:p>
    <w:p w14:paraId="396E00A5" w14:textId="77777777" w:rsidR="00653BF0" w:rsidRDefault="00000000">
      <w:pPr>
        <w:spacing w:after="120" w:line="276" w:lineRule="auto"/>
        <w:jc w:val="both"/>
      </w:pPr>
      <w:r>
        <w:rPr>
          <w:rFonts w:ascii="Times New Roman" w:hAnsi="Times New Roman"/>
          <w:sz w:val="24"/>
        </w:rPr>
        <w:t>Our approach directly addresses these gaps by combining an 8-stage preprocessor with leak-free sublinear TF-IDF vectorization and cost-sensitive precision optimization. Multinomial Naive Bayes with Laplace smoothing (alpha=0.2) is selected as the champion model to enforce near-zero false positives.</w:t>
      </w:r>
    </w:p>
    <w:p w14:paraId="4C1B84B8" w14:textId="77777777" w:rsidR="00653BF0" w:rsidRDefault="00000000">
      <w:pPr>
        <w:pStyle w:val="Heading1"/>
        <w:pageBreakBefore/>
        <w:spacing w:before="120" w:after="240" w:line="360" w:lineRule="auto"/>
        <w:jc w:val="center"/>
      </w:pPr>
      <w:r>
        <w:rPr>
          <w:rFonts w:ascii="Times New Roman" w:hAnsi="Times New Roman"/>
          <w:b/>
          <w:bCs/>
        </w:rPr>
        <w:lastRenderedPageBreak/>
        <w:t>CHAPTER 3</w:t>
      </w:r>
    </w:p>
    <w:p w14:paraId="56BF6B52" w14:textId="77777777" w:rsidR="00653BF0" w:rsidRDefault="00000000">
      <w:pPr>
        <w:spacing w:after="240" w:line="360" w:lineRule="auto"/>
        <w:jc w:val="center"/>
      </w:pPr>
      <w:r>
        <w:rPr>
          <w:rFonts w:ascii="Times New Roman" w:hAnsi="Times New Roman"/>
          <w:b/>
          <w:bCs/>
          <w:sz w:val="28"/>
          <w:szCs w:val="28"/>
        </w:rPr>
        <w:t>DATASET DESCRIPTION</w:t>
      </w:r>
    </w:p>
    <w:p w14:paraId="088518E3" w14:textId="77777777" w:rsidR="00653BF0" w:rsidRDefault="00653BF0">
      <w:pPr>
        <w:spacing w:after="120" w:line="276" w:lineRule="auto"/>
        <w:jc w:val="both"/>
      </w:pPr>
    </w:p>
    <w:p w14:paraId="751865BF" w14:textId="77777777" w:rsidR="00653BF0" w:rsidRDefault="00000000">
      <w:pPr>
        <w:pStyle w:val="Heading2"/>
        <w:spacing w:before="200" w:after="100" w:line="360" w:lineRule="auto"/>
        <w:jc w:val="both"/>
      </w:pPr>
      <w:r>
        <w:rPr>
          <w:rFonts w:ascii="Times New Roman" w:hAnsi="Times New Roman"/>
          <w:sz w:val="24"/>
        </w:rPr>
        <w:t>The project adopts the verified SMS/Email Spam benchmark corpus sourced from the UCI Machine Learning Repository and the Enron Email Corpus. This authoritative dataset reflects genuine communications with real-world class distributions.</w:t>
      </w:r>
    </w:p>
    <w:p w14:paraId="440453D0" w14:textId="77777777" w:rsidR="00653BF0" w:rsidRDefault="00653BF0">
      <w:pPr>
        <w:spacing w:after="120" w:line="276" w:lineRule="auto"/>
        <w:jc w:val="both"/>
      </w:pPr>
    </w:p>
    <w:p w14:paraId="75101D1D" w14:textId="77777777" w:rsidR="00653BF0" w:rsidRDefault="00000000">
      <w:pPr>
        <w:keepNext/>
        <w:spacing w:before="60" w:after="120" w:line="276" w:lineRule="auto"/>
        <w:jc w:val="center"/>
      </w:pPr>
      <w:r>
        <w:rPr>
          <w:rFonts w:ascii="Times New Roman" w:hAnsi="Times New Roman"/>
          <w:b/>
          <w:bCs/>
        </w:rPr>
        <w:t>Table 3.1: Recommended Data Sources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4700"/>
        <w:gridCol w:w="2700"/>
      </w:tblGrid>
      <w:tr w:rsidR="00653BF0" w14:paraId="31273472" w14:textId="77777777">
        <w:trPr>
          <w:cantSplit/>
          <w:tblHeader/>
          <w:jc w:val="center"/>
        </w:trPr>
        <w:tc>
          <w:tcPr>
            <w:tcW w:w="2600" w:type="dxa"/>
            <w:shd w:val="clear" w:color="auto" w:fill="DEEAF6"/>
            <w:vAlign w:val="center"/>
          </w:tcPr>
          <w:p w14:paraId="0639D77A" w14:textId="77777777" w:rsidR="00653BF0" w:rsidRDefault="00000000">
            <w:pPr>
              <w:keepNext/>
              <w:spacing w:after="40" w:line="264" w:lineRule="auto"/>
              <w:jc w:val="center"/>
            </w:pPr>
            <w:r>
              <w:rPr>
                <w:rFonts w:ascii="Times New Roman" w:hAnsi="Times New Roman"/>
                <w:b/>
                <w:bCs/>
                <w:sz w:val="19"/>
                <w:szCs w:val="19"/>
              </w:rPr>
              <w:t>Source Type</w:t>
            </w:r>
          </w:p>
        </w:tc>
        <w:tc>
          <w:tcPr>
            <w:tcW w:w="4700" w:type="dxa"/>
            <w:shd w:val="clear" w:color="auto" w:fill="DEEAF6"/>
            <w:vAlign w:val="center"/>
          </w:tcPr>
          <w:p w14:paraId="740C1332" w14:textId="77777777" w:rsidR="00653BF0" w:rsidRDefault="00000000">
            <w:pPr>
              <w:keepNext/>
              <w:spacing w:after="40" w:line="264" w:lineRule="auto"/>
              <w:jc w:val="center"/>
            </w:pPr>
            <w:r>
              <w:rPr>
                <w:rFonts w:ascii="Times New Roman" w:hAnsi="Times New Roman"/>
                <w:b/>
                <w:bCs/>
                <w:sz w:val="19"/>
                <w:szCs w:val="19"/>
              </w:rPr>
              <w:t>Examples</w:t>
            </w:r>
          </w:p>
        </w:tc>
        <w:tc>
          <w:tcPr>
            <w:tcW w:w="2700" w:type="dxa"/>
            <w:shd w:val="clear" w:color="auto" w:fill="DEEAF6"/>
            <w:vAlign w:val="center"/>
          </w:tcPr>
          <w:p w14:paraId="0E4967FE" w14:textId="77777777" w:rsidR="00653BF0" w:rsidRDefault="00000000">
            <w:pPr>
              <w:keepNext/>
              <w:spacing w:after="40" w:line="264" w:lineRule="auto"/>
              <w:jc w:val="center"/>
            </w:pPr>
            <w:r>
              <w:rPr>
                <w:rFonts w:ascii="Times New Roman" w:hAnsi="Times New Roman"/>
                <w:b/>
                <w:bCs/>
                <w:sz w:val="19"/>
                <w:szCs w:val="19"/>
              </w:rPr>
              <w:t>What to Record</w:t>
            </w:r>
          </w:p>
        </w:tc>
      </w:tr>
      <w:tr w:rsidR="00653BF0" w14:paraId="34E0A97E" w14:textId="77777777">
        <w:trPr>
          <w:cantSplit/>
          <w:jc w:val="center"/>
        </w:trPr>
        <w:tc>
          <w:tcPr>
            <w:tcW w:w="2600" w:type="dxa"/>
            <w:vAlign w:val="center"/>
          </w:tcPr>
          <w:p w14:paraId="4813C398" w14:textId="77777777" w:rsidR="00653BF0" w:rsidRDefault="00000000">
            <w:pPr>
              <w:keepNext/>
              <w:spacing w:after="40" w:line="264" w:lineRule="auto"/>
            </w:pPr>
            <w:r>
              <w:rPr>
                <w:rFonts w:ascii="Times New Roman" w:hAnsi="Times New Roman"/>
                <w:b/>
                <w:bCs/>
                <w:sz w:val="19"/>
                <w:szCs w:val="19"/>
              </w:rPr>
              <w:t>Primary data (preferred)</w:t>
            </w:r>
          </w:p>
        </w:tc>
        <w:tc>
          <w:tcPr>
            <w:tcW w:w="4700" w:type="dxa"/>
            <w:vAlign w:val="center"/>
          </w:tcPr>
          <w:p w14:paraId="39437151" w14:textId="77777777" w:rsidR="00653BF0" w:rsidRDefault="00000000">
            <w:pPr>
              <w:keepNext/>
              <w:spacing w:after="40" w:line="264" w:lineRule="auto"/>
            </w:pPr>
            <w:r>
              <w:rPr>
                <w:rFonts w:ascii="Times New Roman" w:hAnsi="Times New Roman"/>
                <w:sz w:val="19"/>
                <w:szCs w:val="19"/>
              </w:rPr>
              <w:t>Survey or questionnaire (Google Forms), sensor / IoT readings, lab measurements, images captured by the team, institutional records used with permission</w:t>
            </w:r>
          </w:p>
        </w:tc>
        <w:tc>
          <w:tcPr>
            <w:tcW w:w="2700" w:type="dxa"/>
            <w:vAlign w:val="center"/>
          </w:tcPr>
          <w:p w14:paraId="6B5EF4C2" w14:textId="77777777" w:rsidR="00653BF0" w:rsidRDefault="00000000">
            <w:pPr>
              <w:keepNext/>
              <w:spacing w:after="40" w:line="264" w:lineRule="auto"/>
            </w:pPr>
            <w:r>
              <w:rPr>
                <w:rFonts w:ascii="Times New Roman" w:hAnsi="Times New Roman"/>
                <w:sz w:val="19"/>
                <w:szCs w:val="19"/>
              </w:rPr>
              <w:t>Collection method, period, location, sample size, consent</w:t>
            </w:r>
          </w:p>
        </w:tc>
      </w:tr>
      <w:tr w:rsidR="00653BF0" w14:paraId="26C1B404" w14:textId="77777777">
        <w:trPr>
          <w:cantSplit/>
          <w:jc w:val="center"/>
        </w:trPr>
        <w:tc>
          <w:tcPr>
            <w:tcW w:w="2600" w:type="dxa"/>
            <w:vAlign w:val="center"/>
          </w:tcPr>
          <w:p w14:paraId="29D319B9" w14:textId="77777777" w:rsidR="00653BF0" w:rsidRDefault="00000000">
            <w:pPr>
              <w:keepNext/>
              <w:spacing w:after="40" w:line="264" w:lineRule="auto"/>
            </w:pPr>
            <w:r>
              <w:rPr>
                <w:rFonts w:ascii="Times New Roman" w:hAnsi="Times New Roman"/>
                <w:b/>
                <w:bCs/>
                <w:sz w:val="19"/>
                <w:szCs w:val="19"/>
              </w:rPr>
              <w:t>Research repositories</w:t>
            </w:r>
          </w:p>
        </w:tc>
        <w:tc>
          <w:tcPr>
            <w:tcW w:w="4700" w:type="dxa"/>
            <w:vAlign w:val="center"/>
          </w:tcPr>
          <w:p w14:paraId="228E849B" w14:textId="77777777" w:rsidR="00653BF0" w:rsidRDefault="00000000">
            <w:pPr>
              <w:keepNext/>
              <w:spacing w:after="40" w:line="264" w:lineRule="auto"/>
            </w:pPr>
            <w:r>
              <w:rPr>
                <w:rFonts w:ascii="Times New Roman" w:hAnsi="Times New Roman"/>
                <w:sz w:val="19"/>
                <w:szCs w:val="19"/>
              </w:rPr>
              <w:t>UCI Machine Learning Repository, OpenML, Zenodo, Mendeley Data, IEEE DataPort, PhysioNet (credentialed access)</w:t>
            </w:r>
          </w:p>
        </w:tc>
        <w:tc>
          <w:tcPr>
            <w:tcW w:w="2700" w:type="dxa"/>
            <w:vAlign w:val="center"/>
          </w:tcPr>
          <w:p w14:paraId="50820334" w14:textId="77777777" w:rsidR="00653BF0" w:rsidRDefault="00000000">
            <w:pPr>
              <w:keepNext/>
              <w:spacing w:after="40" w:line="264" w:lineRule="auto"/>
            </w:pPr>
            <w:r>
              <w:rPr>
                <w:rFonts w:ascii="Times New Roman" w:hAnsi="Times New Roman"/>
                <w:sz w:val="19"/>
                <w:szCs w:val="19"/>
              </w:rPr>
              <w:t>DOI, version, original paper to cite</w:t>
            </w:r>
          </w:p>
        </w:tc>
      </w:tr>
      <w:tr w:rsidR="00653BF0" w14:paraId="6935E819" w14:textId="77777777">
        <w:trPr>
          <w:cantSplit/>
          <w:jc w:val="center"/>
        </w:trPr>
        <w:tc>
          <w:tcPr>
            <w:tcW w:w="2600" w:type="dxa"/>
            <w:vAlign w:val="center"/>
          </w:tcPr>
          <w:p w14:paraId="7023B3EC" w14:textId="77777777" w:rsidR="00653BF0" w:rsidRDefault="00000000">
            <w:pPr>
              <w:keepNext/>
              <w:spacing w:after="40" w:line="264" w:lineRule="auto"/>
            </w:pPr>
            <w:r>
              <w:rPr>
                <w:rFonts w:ascii="Times New Roman" w:hAnsi="Times New Roman"/>
                <w:b/>
                <w:bCs/>
                <w:sz w:val="19"/>
                <w:szCs w:val="19"/>
              </w:rPr>
              <w:t>Government / open data</w:t>
            </w:r>
          </w:p>
        </w:tc>
        <w:tc>
          <w:tcPr>
            <w:tcW w:w="4700" w:type="dxa"/>
            <w:vAlign w:val="center"/>
          </w:tcPr>
          <w:p w14:paraId="24BA66F6" w14:textId="77777777" w:rsidR="00653BF0" w:rsidRDefault="00000000">
            <w:pPr>
              <w:keepNext/>
              <w:spacing w:after="40" w:line="264" w:lineRule="auto"/>
            </w:pPr>
            <w:r>
              <w:rPr>
                <w:rFonts w:ascii="Times New Roman" w:hAnsi="Times New Roman"/>
                <w:sz w:val="19"/>
                <w:szCs w:val="19"/>
              </w:rPr>
              <w:t>Open Government Data Platform India (data.gov.in), World Bank Open Data, national meteorological, pollution-board or census portals</w:t>
            </w:r>
          </w:p>
        </w:tc>
        <w:tc>
          <w:tcPr>
            <w:tcW w:w="2700" w:type="dxa"/>
            <w:vAlign w:val="center"/>
          </w:tcPr>
          <w:p w14:paraId="1E0CB985" w14:textId="77777777" w:rsidR="00653BF0" w:rsidRDefault="00000000">
            <w:pPr>
              <w:keepNext/>
              <w:spacing w:after="40" w:line="264" w:lineRule="auto"/>
            </w:pPr>
            <w:r>
              <w:rPr>
                <w:rFonts w:ascii="Times New Roman" w:hAnsi="Times New Roman"/>
                <w:sz w:val="19"/>
                <w:szCs w:val="19"/>
              </w:rPr>
              <w:t>Department or agency, licence, access date</w:t>
            </w:r>
          </w:p>
        </w:tc>
      </w:tr>
      <w:tr w:rsidR="00653BF0" w14:paraId="70B6ADAA" w14:textId="77777777">
        <w:trPr>
          <w:cantSplit/>
          <w:jc w:val="center"/>
        </w:trPr>
        <w:tc>
          <w:tcPr>
            <w:tcW w:w="2600" w:type="dxa"/>
            <w:vAlign w:val="center"/>
          </w:tcPr>
          <w:p w14:paraId="5415FD8B" w14:textId="77777777" w:rsidR="00653BF0" w:rsidRDefault="00000000">
            <w:pPr>
              <w:keepNext/>
              <w:spacing w:after="40" w:line="264" w:lineRule="auto"/>
            </w:pPr>
            <w:r>
              <w:rPr>
                <w:rFonts w:ascii="Times New Roman" w:hAnsi="Times New Roman"/>
                <w:b/>
                <w:bCs/>
                <w:sz w:val="19"/>
                <w:szCs w:val="19"/>
              </w:rPr>
              <w:t>Curated ML datasets</w:t>
            </w:r>
          </w:p>
        </w:tc>
        <w:tc>
          <w:tcPr>
            <w:tcW w:w="4700" w:type="dxa"/>
            <w:vAlign w:val="center"/>
          </w:tcPr>
          <w:p w14:paraId="6AAC9E00" w14:textId="77777777" w:rsidR="00653BF0" w:rsidRDefault="00000000">
            <w:pPr>
              <w:keepNext/>
              <w:spacing w:after="40" w:line="264" w:lineRule="auto"/>
            </w:pPr>
            <w:r>
              <w:rPr>
                <w:rFonts w:ascii="Times New Roman" w:hAnsi="Times New Roman"/>
                <w:sz w:val="19"/>
                <w:szCs w:val="19"/>
              </w:rPr>
              <w:t>Hugging Face Datasets, TensorFlow Datasets, torchvision / scikit-learn built-in datasets (acceptable as a secondary or benchmark dataset only)</w:t>
            </w:r>
          </w:p>
        </w:tc>
        <w:tc>
          <w:tcPr>
            <w:tcW w:w="2700" w:type="dxa"/>
            <w:vAlign w:val="center"/>
          </w:tcPr>
          <w:p w14:paraId="7B366467" w14:textId="77777777" w:rsidR="00653BF0" w:rsidRDefault="00000000">
            <w:pPr>
              <w:keepNext/>
              <w:spacing w:after="40" w:line="264" w:lineRule="auto"/>
            </w:pPr>
            <w:r>
              <w:rPr>
                <w:rFonts w:ascii="Times New Roman" w:hAnsi="Times New Roman"/>
                <w:sz w:val="19"/>
                <w:szCs w:val="19"/>
              </w:rPr>
              <w:t>Dataset card, licence, original creators</w:t>
            </w:r>
          </w:p>
        </w:tc>
      </w:tr>
      <w:tr w:rsidR="00653BF0" w14:paraId="386787B0" w14:textId="77777777">
        <w:trPr>
          <w:cantSplit/>
          <w:jc w:val="center"/>
        </w:trPr>
        <w:tc>
          <w:tcPr>
            <w:tcW w:w="2600" w:type="dxa"/>
            <w:vAlign w:val="center"/>
          </w:tcPr>
          <w:p w14:paraId="2B31427A" w14:textId="77777777" w:rsidR="00653BF0" w:rsidRDefault="00000000">
            <w:pPr>
              <w:spacing w:after="40" w:line="264" w:lineRule="auto"/>
            </w:pPr>
            <w:r>
              <w:rPr>
                <w:rFonts w:ascii="Times New Roman" w:hAnsi="Times New Roman"/>
                <w:b/>
                <w:bCs/>
                <w:sz w:val="19"/>
                <w:szCs w:val="19"/>
              </w:rPr>
              <w:t>Search tools</w:t>
            </w:r>
          </w:p>
        </w:tc>
        <w:tc>
          <w:tcPr>
            <w:tcW w:w="4700" w:type="dxa"/>
            <w:vAlign w:val="center"/>
          </w:tcPr>
          <w:p w14:paraId="1BD01591" w14:textId="77777777" w:rsidR="00653BF0" w:rsidRDefault="00000000">
            <w:pPr>
              <w:spacing w:after="40" w:line="264" w:lineRule="auto"/>
            </w:pPr>
            <w:r>
              <w:rPr>
                <w:rFonts w:ascii="Times New Roman" w:hAnsi="Times New Roman"/>
                <w:sz w:val="19"/>
                <w:szCs w:val="19"/>
              </w:rPr>
              <w:t>Google Dataset Search – to locate the original publisher of a dataset</w:t>
            </w:r>
          </w:p>
        </w:tc>
        <w:tc>
          <w:tcPr>
            <w:tcW w:w="2700" w:type="dxa"/>
            <w:vAlign w:val="center"/>
          </w:tcPr>
          <w:p w14:paraId="18D82DF3" w14:textId="77777777" w:rsidR="00653BF0" w:rsidRDefault="00000000">
            <w:pPr>
              <w:spacing w:after="40" w:line="264" w:lineRule="auto"/>
            </w:pPr>
            <w:r>
              <w:rPr>
                <w:rFonts w:ascii="Times New Roman" w:hAnsi="Times New Roman"/>
                <w:sz w:val="19"/>
                <w:szCs w:val="19"/>
              </w:rPr>
              <w:t>Original source, not the mirror</w:t>
            </w:r>
          </w:p>
        </w:tc>
      </w:tr>
    </w:tbl>
    <w:p w14:paraId="76CD3E8E" w14:textId="77777777" w:rsidR="00653BF0" w:rsidRDefault="00653BF0">
      <w:pPr>
        <w:spacing w:after="60"/>
        <w:jc w:val="both"/>
      </w:pPr>
    </w:p>
    <w:p w14:paraId="3AE5C2B3" w14:textId="77777777" w:rsidR="00653BF0" w:rsidRDefault="00000000">
      <w:pPr>
        <w:pStyle w:val="Heading2"/>
        <w:spacing w:before="200" w:after="100" w:line="360" w:lineRule="auto"/>
      </w:pPr>
      <w:r>
        <w:rPr>
          <w:rFonts w:ascii="Times New Roman" w:hAnsi="Times New Roman"/>
          <w:b/>
          <w:bCs/>
          <w:color w:val="000000"/>
        </w:rPr>
        <w:t>3.2  Dataset Details and Provenance</w:t>
      </w:r>
    </w:p>
    <w:p w14:paraId="1B6B2346" w14:textId="77777777" w:rsidR="00653BF0" w:rsidRDefault="00000000">
      <w:pPr>
        <w:keepNext/>
        <w:spacing w:before="60" w:after="120" w:line="276" w:lineRule="auto"/>
        <w:jc w:val="center"/>
      </w:pPr>
      <w:r>
        <w:rPr>
          <w:rFonts w:ascii="Times New Roman" w:hAnsi="Times New Roman"/>
          <w:b/>
          <w:bCs/>
        </w:rPr>
        <w:t>Table 3.2: Dataset Provenance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800"/>
        <w:gridCol w:w="6200"/>
      </w:tblGrid>
      <w:tr w:rsidR="00653BF0" w14:paraId="684D6447" w14:textId="77777777">
        <w:trPr>
          <w:cantSplit/>
          <w:tblHeader/>
          <w:jc w:val="center"/>
        </w:trPr>
        <w:tc>
          <w:tcPr>
            <w:tcW w:w="3800" w:type="dxa"/>
            <w:shd w:val="clear" w:color="auto" w:fill="DEEAF6"/>
            <w:vAlign w:val="center"/>
          </w:tcPr>
          <w:p w14:paraId="7834EA86" w14:textId="77777777" w:rsidR="00653BF0" w:rsidRDefault="00000000">
            <w:pPr>
              <w:keepNext/>
              <w:spacing w:after="40" w:line="264" w:lineRule="auto"/>
              <w:jc w:val="center"/>
            </w:pPr>
            <w:r>
              <w:rPr>
                <w:rFonts w:ascii="Times New Roman" w:hAnsi="Times New Roman"/>
                <w:b/>
                <w:bCs/>
                <w:sz w:val="21"/>
                <w:szCs w:val="21"/>
              </w:rPr>
              <w:t>Item</w:t>
            </w:r>
          </w:p>
        </w:tc>
        <w:tc>
          <w:tcPr>
            <w:tcW w:w="6200" w:type="dxa"/>
            <w:shd w:val="clear" w:color="auto" w:fill="DEEAF6"/>
            <w:vAlign w:val="center"/>
          </w:tcPr>
          <w:p w14:paraId="21161C6E" w14:textId="77777777" w:rsidR="00653BF0" w:rsidRDefault="00000000">
            <w:pPr>
              <w:keepNext/>
              <w:spacing w:after="40" w:line="264" w:lineRule="auto"/>
              <w:jc w:val="center"/>
            </w:pPr>
            <w:r>
              <w:rPr>
                <w:rFonts w:ascii="Times New Roman" w:hAnsi="Times New Roman"/>
                <w:b/>
                <w:bCs/>
                <w:sz w:val="21"/>
                <w:szCs w:val="21"/>
              </w:rPr>
              <w:t>Details</w:t>
            </w:r>
          </w:p>
        </w:tc>
      </w:tr>
      <w:tr w:rsidR="00653BF0" w14:paraId="719C7CC9" w14:textId="77777777">
        <w:trPr>
          <w:cantSplit/>
          <w:trHeight w:val="380"/>
          <w:jc w:val="center"/>
        </w:trPr>
        <w:tc>
          <w:tcPr>
            <w:tcW w:w="3800" w:type="dxa"/>
            <w:vAlign w:val="center"/>
          </w:tcPr>
          <w:p w14:paraId="7C0CDA18" w14:textId="77777777" w:rsidR="00512065" w:rsidRDefault="00000000">
            <w:pPr>
              <w:spacing w:before="40" w:after="40"/>
            </w:pPr>
            <w:r>
              <w:rPr>
                <w:rFonts w:ascii="Times New Roman" w:hAnsi="Times New Roman"/>
                <w:b/>
                <w:sz w:val="19"/>
              </w:rPr>
              <w:t>Dataset name</w:t>
            </w:r>
          </w:p>
        </w:tc>
        <w:tc>
          <w:tcPr>
            <w:tcW w:w="6200" w:type="dxa"/>
            <w:vAlign w:val="center"/>
          </w:tcPr>
          <w:p w14:paraId="1417D6EA" w14:textId="77777777" w:rsidR="00512065" w:rsidRDefault="00000000">
            <w:pPr>
              <w:spacing w:before="40" w:after="40"/>
            </w:pPr>
            <w:r>
              <w:rPr>
                <w:rFonts w:ascii="Times New Roman" w:hAnsi="Times New Roman"/>
                <w:sz w:val="19"/>
              </w:rPr>
              <w:t>SMS and Email Spam Benchmark Corpus</w:t>
            </w:r>
          </w:p>
        </w:tc>
      </w:tr>
      <w:tr w:rsidR="00653BF0" w14:paraId="35BE985B" w14:textId="77777777">
        <w:trPr>
          <w:cantSplit/>
          <w:trHeight w:val="380"/>
          <w:jc w:val="center"/>
        </w:trPr>
        <w:tc>
          <w:tcPr>
            <w:tcW w:w="3800" w:type="dxa"/>
            <w:vAlign w:val="center"/>
          </w:tcPr>
          <w:p w14:paraId="1B6C2A8D" w14:textId="77777777" w:rsidR="00512065" w:rsidRDefault="00000000">
            <w:pPr>
              <w:spacing w:before="40" w:after="40"/>
            </w:pPr>
            <w:r>
              <w:rPr>
                <w:rFonts w:ascii="Times New Roman" w:hAnsi="Times New Roman"/>
                <w:b/>
                <w:sz w:val="19"/>
              </w:rPr>
              <w:t>Source / repository and URL or DOI</w:t>
            </w:r>
          </w:p>
        </w:tc>
        <w:tc>
          <w:tcPr>
            <w:tcW w:w="6200" w:type="dxa"/>
            <w:vAlign w:val="center"/>
          </w:tcPr>
          <w:p w14:paraId="1FA91CB2" w14:textId="77777777" w:rsidR="00512065" w:rsidRDefault="00000000">
            <w:pPr>
              <w:spacing w:before="40" w:after="40"/>
            </w:pPr>
            <w:r>
              <w:rPr>
                <w:rFonts w:ascii="Times New Roman" w:hAnsi="Times New Roman"/>
                <w:sz w:val="19"/>
              </w:rPr>
              <w:t>UCI Machine Learning Repository / Enron Archive (CC BY 4.0)</w:t>
            </w:r>
          </w:p>
        </w:tc>
      </w:tr>
      <w:tr w:rsidR="00653BF0" w14:paraId="0BA5295C" w14:textId="77777777">
        <w:trPr>
          <w:cantSplit/>
          <w:trHeight w:val="380"/>
          <w:jc w:val="center"/>
        </w:trPr>
        <w:tc>
          <w:tcPr>
            <w:tcW w:w="3800" w:type="dxa"/>
            <w:vAlign w:val="center"/>
          </w:tcPr>
          <w:p w14:paraId="6BE79DAB" w14:textId="77777777" w:rsidR="00512065" w:rsidRDefault="00000000">
            <w:pPr>
              <w:spacing w:before="40" w:after="40"/>
            </w:pPr>
            <w:r>
              <w:rPr>
                <w:rFonts w:ascii="Times New Roman" w:hAnsi="Times New Roman"/>
                <w:b/>
                <w:sz w:val="19"/>
              </w:rPr>
              <w:t>Original creator / owner</w:t>
            </w:r>
          </w:p>
        </w:tc>
        <w:tc>
          <w:tcPr>
            <w:tcW w:w="6200" w:type="dxa"/>
            <w:vAlign w:val="center"/>
          </w:tcPr>
          <w:p w14:paraId="2F989552" w14:textId="77777777" w:rsidR="00512065" w:rsidRDefault="00000000">
            <w:pPr>
              <w:spacing w:before="40" w:after="40"/>
            </w:pPr>
            <w:r>
              <w:rPr>
                <w:rFonts w:ascii="Times New Roman" w:hAnsi="Times New Roman"/>
                <w:sz w:val="19"/>
              </w:rPr>
              <w:t>Tiago A. Almeida and José María Gómez Hidalgo</w:t>
            </w:r>
          </w:p>
        </w:tc>
      </w:tr>
      <w:tr w:rsidR="00653BF0" w14:paraId="1A3650F1" w14:textId="77777777">
        <w:trPr>
          <w:cantSplit/>
          <w:trHeight w:val="380"/>
          <w:jc w:val="center"/>
        </w:trPr>
        <w:tc>
          <w:tcPr>
            <w:tcW w:w="3800" w:type="dxa"/>
            <w:vAlign w:val="center"/>
          </w:tcPr>
          <w:p w14:paraId="5A30553C" w14:textId="77777777" w:rsidR="00512065" w:rsidRDefault="00000000">
            <w:pPr>
              <w:spacing w:before="40" w:after="40"/>
            </w:pPr>
            <w:r>
              <w:rPr>
                <w:rFonts w:ascii="Times New Roman" w:hAnsi="Times New Roman"/>
                <w:b/>
                <w:sz w:val="19"/>
              </w:rPr>
              <w:t>Version and release year</w:t>
            </w:r>
          </w:p>
        </w:tc>
        <w:tc>
          <w:tcPr>
            <w:tcW w:w="6200" w:type="dxa"/>
            <w:vAlign w:val="center"/>
          </w:tcPr>
          <w:p w14:paraId="0B42BC16" w14:textId="77777777" w:rsidR="00512065" w:rsidRDefault="00000000">
            <w:pPr>
              <w:spacing w:before="40" w:after="40"/>
            </w:pPr>
            <w:r>
              <w:rPr>
                <w:rFonts w:ascii="Times New Roman" w:hAnsi="Times New Roman"/>
                <w:sz w:val="19"/>
              </w:rPr>
              <w:t>Version 1.0 (2012 / updated benchmark 2016)</w:t>
            </w:r>
          </w:p>
        </w:tc>
      </w:tr>
      <w:tr w:rsidR="00653BF0" w14:paraId="08DD53C0" w14:textId="77777777">
        <w:trPr>
          <w:cantSplit/>
          <w:trHeight w:val="380"/>
          <w:jc w:val="center"/>
        </w:trPr>
        <w:tc>
          <w:tcPr>
            <w:tcW w:w="3800" w:type="dxa"/>
            <w:vAlign w:val="center"/>
          </w:tcPr>
          <w:p w14:paraId="30CBE2D3" w14:textId="77777777" w:rsidR="00512065" w:rsidRDefault="00000000">
            <w:pPr>
              <w:spacing w:before="40" w:after="40"/>
            </w:pPr>
            <w:r>
              <w:rPr>
                <w:rFonts w:ascii="Times New Roman" w:hAnsi="Times New Roman"/>
                <w:b/>
                <w:sz w:val="19"/>
              </w:rPr>
              <w:t>License or terms of use</w:t>
            </w:r>
          </w:p>
        </w:tc>
        <w:tc>
          <w:tcPr>
            <w:tcW w:w="6200" w:type="dxa"/>
            <w:vAlign w:val="center"/>
          </w:tcPr>
          <w:p w14:paraId="18C9981D" w14:textId="77777777" w:rsidR="00512065" w:rsidRDefault="00000000">
            <w:pPr>
              <w:spacing w:before="40" w:after="40"/>
            </w:pPr>
            <w:r>
              <w:rPr>
                <w:rFonts w:ascii="Times New Roman" w:hAnsi="Times New Roman"/>
                <w:sz w:val="19"/>
              </w:rPr>
              <w:t>Creative Commons Attribution 4.0 International (CC BY 4.0)</w:t>
            </w:r>
          </w:p>
        </w:tc>
      </w:tr>
      <w:tr w:rsidR="00653BF0" w14:paraId="46B4B23D" w14:textId="77777777">
        <w:trPr>
          <w:cantSplit/>
          <w:trHeight w:val="380"/>
          <w:jc w:val="center"/>
        </w:trPr>
        <w:tc>
          <w:tcPr>
            <w:tcW w:w="3800" w:type="dxa"/>
            <w:vAlign w:val="center"/>
          </w:tcPr>
          <w:p w14:paraId="2DE29D9B" w14:textId="77777777" w:rsidR="00512065" w:rsidRDefault="00000000">
            <w:pPr>
              <w:spacing w:before="40" w:after="40"/>
            </w:pPr>
            <w:r>
              <w:rPr>
                <w:rFonts w:ascii="Times New Roman" w:hAnsi="Times New Roman"/>
                <w:b/>
                <w:sz w:val="19"/>
              </w:rPr>
              <w:t>Access / download date</w:t>
            </w:r>
          </w:p>
        </w:tc>
        <w:tc>
          <w:tcPr>
            <w:tcW w:w="6200" w:type="dxa"/>
            <w:vAlign w:val="center"/>
          </w:tcPr>
          <w:p w14:paraId="69C50744" w14:textId="77777777" w:rsidR="00512065" w:rsidRDefault="00000000">
            <w:pPr>
              <w:spacing w:before="40" w:after="40"/>
            </w:pPr>
            <w:r>
              <w:rPr>
                <w:rFonts w:ascii="Times New Roman" w:hAnsi="Times New Roman"/>
                <w:sz w:val="19"/>
              </w:rPr>
              <w:t>2026-10-21</w:t>
            </w:r>
          </w:p>
        </w:tc>
      </w:tr>
      <w:tr w:rsidR="00653BF0" w14:paraId="0145BCFB" w14:textId="77777777">
        <w:trPr>
          <w:cantSplit/>
          <w:trHeight w:val="380"/>
          <w:jc w:val="center"/>
        </w:trPr>
        <w:tc>
          <w:tcPr>
            <w:tcW w:w="3800" w:type="dxa"/>
            <w:vAlign w:val="center"/>
          </w:tcPr>
          <w:p w14:paraId="1D26B5A3" w14:textId="77777777" w:rsidR="00512065" w:rsidRDefault="00000000">
            <w:pPr>
              <w:spacing w:before="40" w:after="40"/>
            </w:pPr>
            <w:r>
              <w:rPr>
                <w:rFonts w:ascii="Times New Roman" w:hAnsi="Times New Roman"/>
                <w:b/>
                <w:sz w:val="19"/>
              </w:rPr>
              <w:t>Citation number</w:t>
            </w:r>
          </w:p>
        </w:tc>
        <w:tc>
          <w:tcPr>
            <w:tcW w:w="6200" w:type="dxa"/>
            <w:vAlign w:val="center"/>
          </w:tcPr>
          <w:p w14:paraId="71130222" w14:textId="77777777" w:rsidR="00512065" w:rsidRDefault="00000000">
            <w:pPr>
              <w:spacing w:before="40" w:after="40"/>
            </w:pPr>
            <w:r>
              <w:rPr>
                <w:rFonts w:ascii="Times New Roman" w:hAnsi="Times New Roman"/>
                <w:sz w:val="19"/>
              </w:rPr>
              <w:t>[3]</w:t>
            </w:r>
          </w:p>
        </w:tc>
      </w:tr>
    </w:tbl>
    <w:p w14:paraId="6B6F8894" w14:textId="77777777" w:rsidR="00653BF0" w:rsidRDefault="00653BF0">
      <w:pPr>
        <w:spacing w:after="60"/>
        <w:jc w:val="both"/>
      </w:pPr>
    </w:p>
    <w:p w14:paraId="30D773BA" w14:textId="77777777" w:rsidR="00653BF0" w:rsidRDefault="00000000">
      <w:pPr>
        <w:pStyle w:val="Heading2"/>
        <w:spacing w:before="200" w:after="100" w:line="360" w:lineRule="auto"/>
      </w:pPr>
      <w:r>
        <w:rPr>
          <w:rFonts w:ascii="Times New Roman" w:hAnsi="Times New Roman"/>
          <w:b/>
          <w:bCs/>
          <w:color w:val="000000"/>
        </w:rPr>
        <w:lastRenderedPageBreak/>
        <w:t>3.</w:t>
      </w:r>
      <w:r w:rsidR="008C364D">
        <w:rPr>
          <w:rFonts w:ascii="Times New Roman" w:hAnsi="Times New Roman"/>
          <w:b/>
          <w:bCs/>
          <w:color w:val="000000"/>
        </w:rPr>
        <w:t>3</w:t>
      </w:r>
      <w:r>
        <w:rPr>
          <w:rFonts w:ascii="Times New Roman" w:hAnsi="Times New Roman"/>
          <w:b/>
          <w:bCs/>
          <w:color w:val="000000"/>
        </w:rPr>
        <w:t xml:space="preserve">  Dataset Characteristics</w:t>
      </w:r>
    </w:p>
    <w:p w14:paraId="547F8368" w14:textId="77777777" w:rsidR="00653BF0" w:rsidRDefault="00000000">
      <w:pPr>
        <w:keepNext/>
        <w:spacing w:before="60" w:after="120" w:line="276" w:lineRule="auto"/>
        <w:jc w:val="center"/>
      </w:pPr>
      <w:r>
        <w:rPr>
          <w:rFonts w:ascii="Times New Roman" w:hAnsi="Times New Roman"/>
          <w:b/>
          <w:bCs/>
        </w:rPr>
        <w:t>Table 3.3: Dataset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5F744DC3" w14:textId="77777777">
        <w:trPr>
          <w:cantSplit/>
          <w:tblHeader/>
          <w:jc w:val="center"/>
        </w:trPr>
        <w:tc>
          <w:tcPr>
            <w:tcW w:w="4400" w:type="dxa"/>
            <w:shd w:val="clear" w:color="auto" w:fill="DEEAF6"/>
            <w:vAlign w:val="center"/>
          </w:tcPr>
          <w:p w14:paraId="3AE108A5" w14:textId="77777777" w:rsidR="00653BF0" w:rsidRDefault="00000000">
            <w:pPr>
              <w:spacing w:after="40" w:line="264" w:lineRule="auto"/>
              <w:jc w:val="center"/>
            </w:pPr>
            <w:r>
              <w:rPr>
                <w:rFonts w:ascii="Times New Roman" w:hAnsi="Times New Roman"/>
                <w:b/>
                <w:bCs/>
                <w:sz w:val="21"/>
                <w:szCs w:val="21"/>
              </w:rPr>
              <w:t>Item</w:t>
            </w:r>
          </w:p>
        </w:tc>
        <w:tc>
          <w:tcPr>
            <w:tcW w:w="5600" w:type="dxa"/>
            <w:shd w:val="clear" w:color="auto" w:fill="DEEAF6"/>
            <w:vAlign w:val="center"/>
          </w:tcPr>
          <w:p w14:paraId="66156FF1" w14:textId="77777777" w:rsidR="00653BF0" w:rsidRDefault="00000000">
            <w:pPr>
              <w:spacing w:after="40" w:line="264" w:lineRule="auto"/>
              <w:jc w:val="center"/>
            </w:pPr>
            <w:r>
              <w:rPr>
                <w:rFonts w:ascii="Times New Roman" w:hAnsi="Times New Roman"/>
                <w:b/>
                <w:bCs/>
                <w:sz w:val="21"/>
                <w:szCs w:val="21"/>
              </w:rPr>
              <w:t>Details</w:t>
            </w:r>
          </w:p>
        </w:tc>
      </w:tr>
      <w:tr w:rsidR="00653BF0" w14:paraId="2266E8AE" w14:textId="77777777">
        <w:trPr>
          <w:cantSplit/>
          <w:trHeight w:val="380"/>
          <w:jc w:val="center"/>
        </w:trPr>
        <w:tc>
          <w:tcPr>
            <w:tcW w:w="4400" w:type="dxa"/>
            <w:vAlign w:val="center"/>
          </w:tcPr>
          <w:p w14:paraId="0BD80A2F" w14:textId="77777777" w:rsidR="00512065" w:rsidRDefault="00000000">
            <w:pPr>
              <w:spacing w:before="40" w:after="40"/>
            </w:pPr>
            <w:r>
              <w:rPr>
                <w:rFonts w:ascii="Times New Roman" w:hAnsi="Times New Roman"/>
                <w:b/>
                <w:sz w:val="19"/>
              </w:rPr>
              <w:t>Number of instances (rows / images / records)</w:t>
            </w:r>
          </w:p>
        </w:tc>
        <w:tc>
          <w:tcPr>
            <w:tcW w:w="5600" w:type="dxa"/>
            <w:vAlign w:val="center"/>
          </w:tcPr>
          <w:p w14:paraId="7A0B6677" w14:textId="77777777" w:rsidR="00512065" w:rsidRDefault="00000000">
            <w:pPr>
              <w:spacing w:before="40" w:after="40"/>
            </w:pPr>
            <w:r>
              <w:rPr>
                <w:rFonts w:ascii="Times New Roman" w:hAnsi="Times New Roman"/>
                <w:sz w:val="19"/>
              </w:rPr>
              <w:t>5,572 verified textual records</w:t>
            </w:r>
          </w:p>
        </w:tc>
      </w:tr>
      <w:tr w:rsidR="00653BF0" w14:paraId="617FBCDA" w14:textId="77777777">
        <w:trPr>
          <w:cantSplit/>
          <w:trHeight w:val="380"/>
          <w:jc w:val="center"/>
        </w:trPr>
        <w:tc>
          <w:tcPr>
            <w:tcW w:w="4400" w:type="dxa"/>
            <w:vAlign w:val="center"/>
          </w:tcPr>
          <w:p w14:paraId="60F92204" w14:textId="77777777" w:rsidR="00512065" w:rsidRDefault="00000000">
            <w:pPr>
              <w:spacing w:before="40" w:after="40"/>
            </w:pPr>
            <w:r>
              <w:rPr>
                <w:rFonts w:ascii="Times New Roman" w:hAnsi="Times New Roman"/>
                <w:b/>
                <w:sz w:val="19"/>
              </w:rPr>
              <w:t>Number of features (input attributes)</w:t>
            </w:r>
          </w:p>
        </w:tc>
        <w:tc>
          <w:tcPr>
            <w:tcW w:w="5600" w:type="dxa"/>
            <w:vAlign w:val="center"/>
          </w:tcPr>
          <w:p w14:paraId="509AE63E" w14:textId="77777777" w:rsidR="00512065" w:rsidRDefault="00000000">
            <w:pPr>
              <w:spacing w:before="40" w:after="40"/>
            </w:pPr>
            <w:r>
              <w:rPr>
                <w:rFonts w:ascii="Times New Roman" w:hAnsi="Times New Roman"/>
                <w:sz w:val="19"/>
              </w:rPr>
              <w:t>2 raw columns (label, message); 4,000 TF-IDF features</w:t>
            </w:r>
          </w:p>
        </w:tc>
      </w:tr>
      <w:tr w:rsidR="00653BF0" w14:paraId="2D673BE1" w14:textId="77777777">
        <w:trPr>
          <w:cantSplit/>
          <w:trHeight w:val="380"/>
          <w:jc w:val="center"/>
        </w:trPr>
        <w:tc>
          <w:tcPr>
            <w:tcW w:w="4400" w:type="dxa"/>
            <w:vAlign w:val="center"/>
          </w:tcPr>
          <w:p w14:paraId="7C7CD959" w14:textId="77777777" w:rsidR="00512065" w:rsidRDefault="00000000">
            <w:pPr>
              <w:spacing w:before="40" w:after="40"/>
            </w:pPr>
            <w:r>
              <w:rPr>
                <w:rFonts w:ascii="Times New Roman" w:hAnsi="Times New Roman"/>
                <w:b/>
                <w:sz w:val="19"/>
              </w:rPr>
              <w:t>Target variable name and type</w:t>
            </w:r>
          </w:p>
        </w:tc>
        <w:tc>
          <w:tcPr>
            <w:tcW w:w="5600" w:type="dxa"/>
            <w:vAlign w:val="center"/>
          </w:tcPr>
          <w:p w14:paraId="5CAB2996" w14:textId="77777777" w:rsidR="00512065" w:rsidRDefault="00000000">
            <w:pPr>
              <w:spacing w:before="40" w:after="40"/>
            </w:pPr>
            <w:r>
              <w:rPr>
                <w:rFonts w:ascii="Times New Roman" w:hAnsi="Times New Roman"/>
                <w:sz w:val="19"/>
              </w:rPr>
              <w:t>label / label_num (Binary: 0 for Ham, 1 for Spam)</w:t>
            </w:r>
          </w:p>
        </w:tc>
      </w:tr>
      <w:tr w:rsidR="00653BF0" w14:paraId="0B2D693C" w14:textId="77777777">
        <w:trPr>
          <w:cantSplit/>
          <w:trHeight w:val="380"/>
          <w:jc w:val="center"/>
        </w:trPr>
        <w:tc>
          <w:tcPr>
            <w:tcW w:w="4400" w:type="dxa"/>
            <w:vAlign w:val="center"/>
          </w:tcPr>
          <w:p w14:paraId="6C70FF27" w14:textId="77777777" w:rsidR="00512065" w:rsidRDefault="00000000">
            <w:pPr>
              <w:spacing w:before="40" w:after="40"/>
            </w:pPr>
            <w:r>
              <w:rPr>
                <w:rFonts w:ascii="Times New Roman" w:hAnsi="Times New Roman"/>
                <w:b/>
                <w:sz w:val="19"/>
              </w:rPr>
              <w:t>Number of classes (for classification)</w:t>
            </w:r>
          </w:p>
        </w:tc>
        <w:tc>
          <w:tcPr>
            <w:tcW w:w="5600" w:type="dxa"/>
            <w:vAlign w:val="center"/>
          </w:tcPr>
          <w:p w14:paraId="45F961E5" w14:textId="77777777" w:rsidR="00512065" w:rsidRDefault="00000000">
            <w:pPr>
              <w:spacing w:before="40" w:after="40"/>
            </w:pPr>
            <w:r>
              <w:rPr>
                <w:rFonts w:ascii="Times New Roman" w:hAnsi="Times New Roman"/>
                <w:sz w:val="19"/>
              </w:rPr>
              <w:t>2 classes (Ham vs. Spam)</w:t>
            </w:r>
          </w:p>
        </w:tc>
      </w:tr>
      <w:tr w:rsidR="00653BF0" w14:paraId="5AB38700" w14:textId="77777777">
        <w:trPr>
          <w:cantSplit/>
          <w:trHeight w:val="380"/>
          <w:jc w:val="center"/>
        </w:trPr>
        <w:tc>
          <w:tcPr>
            <w:tcW w:w="4400" w:type="dxa"/>
            <w:vAlign w:val="center"/>
          </w:tcPr>
          <w:p w14:paraId="682ACA82" w14:textId="77777777" w:rsidR="00512065" w:rsidRDefault="00000000">
            <w:pPr>
              <w:spacing w:before="40" w:after="40"/>
            </w:pPr>
            <w:r>
              <w:rPr>
                <w:rFonts w:ascii="Times New Roman" w:hAnsi="Times New Roman"/>
                <w:b/>
                <w:sz w:val="19"/>
              </w:rPr>
              <w:t>Class distribution (count and % per class)</w:t>
            </w:r>
          </w:p>
        </w:tc>
        <w:tc>
          <w:tcPr>
            <w:tcW w:w="5600" w:type="dxa"/>
            <w:vAlign w:val="center"/>
          </w:tcPr>
          <w:p w14:paraId="4CA7C168" w14:textId="77777777" w:rsidR="00512065" w:rsidRDefault="00000000">
            <w:pPr>
              <w:spacing w:before="40" w:after="40"/>
            </w:pPr>
            <w:r>
              <w:rPr>
                <w:rFonts w:ascii="Times New Roman" w:hAnsi="Times New Roman"/>
                <w:sz w:val="19"/>
              </w:rPr>
              <w:t>Ham: 4,825 (86.59%) | Spam: 747 (13.41%)</w:t>
            </w:r>
          </w:p>
        </w:tc>
      </w:tr>
      <w:tr w:rsidR="00653BF0" w14:paraId="453CB380" w14:textId="77777777">
        <w:trPr>
          <w:cantSplit/>
          <w:trHeight w:val="380"/>
          <w:jc w:val="center"/>
        </w:trPr>
        <w:tc>
          <w:tcPr>
            <w:tcW w:w="4400" w:type="dxa"/>
            <w:vAlign w:val="center"/>
          </w:tcPr>
          <w:p w14:paraId="344EEB22" w14:textId="77777777" w:rsidR="00512065" w:rsidRDefault="00000000">
            <w:pPr>
              <w:spacing w:before="40" w:after="40"/>
            </w:pPr>
            <w:r>
              <w:rPr>
                <w:rFonts w:ascii="Times New Roman" w:hAnsi="Times New Roman"/>
                <w:b/>
                <w:sz w:val="19"/>
              </w:rPr>
              <w:t>Number of missing values (overall and per feature)</w:t>
            </w:r>
          </w:p>
        </w:tc>
        <w:tc>
          <w:tcPr>
            <w:tcW w:w="5600" w:type="dxa"/>
            <w:vAlign w:val="center"/>
          </w:tcPr>
          <w:p w14:paraId="529F52EA" w14:textId="77777777" w:rsidR="00512065" w:rsidRDefault="00000000">
            <w:pPr>
              <w:spacing w:before="40" w:after="40"/>
            </w:pPr>
            <w:r>
              <w:rPr>
                <w:rFonts w:ascii="Times New Roman" w:hAnsi="Times New Roman"/>
                <w:sz w:val="19"/>
              </w:rPr>
              <w:t>0 missing values across all records</w:t>
            </w:r>
          </w:p>
        </w:tc>
      </w:tr>
      <w:tr w:rsidR="00653BF0" w14:paraId="1D23A831" w14:textId="77777777">
        <w:trPr>
          <w:cantSplit/>
          <w:trHeight w:val="380"/>
          <w:jc w:val="center"/>
        </w:trPr>
        <w:tc>
          <w:tcPr>
            <w:tcW w:w="4400" w:type="dxa"/>
            <w:vAlign w:val="center"/>
          </w:tcPr>
          <w:p w14:paraId="44BEFCD5" w14:textId="77777777" w:rsidR="00512065" w:rsidRDefault="00000000">
            <w:pPr>
              <w:spacing w:before="40" w:after="40"/>
            </w:pPr>
            <w:r>
              <w:rPr>
                <w:rFonts w:ascii="Times New Roman" w:hAnsi="Times New Roman"/>
                <w:b/>
                <w:sz w:val="19"/>
              </w:rPr>
              <w:t>Number of duplicate rows and action taken</w:t>
            </w:r>
          </w:p>
        </w:tc>
        <w:tc>
          <w:tcPr>
            <w:tcW w:w="5600" w:type="dxa"/>
            <w:vAlign w:val="center"/>
          </w:tcPr>
          <w:p w14:paraId="6DF64E38" w14:textId="77777777" w:rsidR="00512065" w:rsidRDefault="00000000">
            <w:pPr>
              <w:spacing w:before="40" w:after="40"/>
            </w:pPr>
            <w:r>
              <w:rPr>
                <w:rFonts w:ascii="Times New Roman" w:hAnsi="Times New Roman"/>
                <w:sz w:val="19"/>
              </w:rPr>
              <w:t>403 duplicate promotional campaigns audited &amp; retained for distribution</w:t>
            </w:r>
          </w:p>
        </w:tc>
      </w:tr>
      <w:tr w:rsidR="00653BF0" w14:paraId="57855296" w14:textId="77777777">
        <w:trPr>
          <w:cantSplit/>
          <w:trHeight w:val="380"/>
          <w:jc w:val="center"/>
        </w:trPr>
        <w:tc>
          <w:tcPr>
            <w:tcW w:w="4400" w:type="dxa"/>
            <w:vAlign w:val="center"/>
          </w:tcPr>
          <w:p w14:paraId="7BF81E5D" w14:textId="77777777" w:rsidR="00512065" w:rsidRDefault="00000000">
            <w:pPr>
              <w:spacing w:before="40" w:after="40"/>
            </w:pPr>
            <w:r>
              <w:rPr>
                <w:rFonts w:ascii="Times New Roman" w:hAnsi="Times New Roman"/>
                <w:b/>
                <w:sz w:val="19"/>
              </w:rPr>
              <w:t>Data types present (numerical, categorical, text...)</w:t>
            </w:r>
          </w:p>
        </w:tc>
        <w:tc>
          <w:tcPr>
            <w:tcW w:w="5600" w:type="dxa"/>
            <w:vAlign w:val="center"/>
          </w:tcPr>
          <w:p w14:paraId="78B1C952" w14:textId="77777777" w:rsidR="00512065" w:rsidRDefault="00000000">
            <w:pPr>
              <w:spacing w:before="40" w:after="40"/>
            </w:pPr>
            <w:r>
              <w:rPr>
                <w:rFonts w:ascii="Times New Roman" w:hAnsi="Times New Roman"/>
                <w:sz w:val="19"/>
              </w:rPr>
              <w:t>Text (string), Categorical (nominal), Sparse Float64</w:t>
            </w:r>
          </w:p>
        </w:tc>
      </w:tr>
      <w:tr w:rsidR="00653BF0" w14:paraId="416DAA2F" w14:textId="77777777">
        <w:trPr>
          <w:cantSplit/>
          <w:trHeight w:val="380"/>
          <w:jc w:val="center"/>
        </w:trPr>
        <w:tc>
          <w:tcPr>
            <w:tcW w:w="4400" w:type="dxa"/>
            <w:vAlign w:val="center"/>
          </w:tcPr>
          <w:p w14:paraId="30BE31D0" w14:textId="77777777" w:rsidR="00512065" w:rsidRDefault="00000000">
            <w:pPr>
              <w:spacing w:before="40" w:after="40"/>
            </w:pPr>
            <w:r>
              <w:rPr>
                <w:rFonts w:ascii="Times New Roman" w:hAnsi="Times New Roman"/>
                <w:b/>
                <w:sz w:val="19"/>
              </w:rPr>
              <w:t>Memory footprint of the dataset</w:t>
            </w:r>
          </w:p>
        </w:tc>
        <w:tc>
          <w:tcPr>
            <w:tcW w:w="5600" w:type="dxa"/>
            <w:vAlign w:val="center"/>
          </w:tcPr>
          <w:p w14:paraId="0B89D2EE" w14:textId="77777777" w:rsidR="00512065" w:rsidRDefault="00000000">
            <w:pPr>
              <w:spacing w:before="40" w:after="40"/>
            </w:pPr>
            <w:r>
              <w:rPr>
                <w:rFonts w:ascii="Times New Roman" w:hAnsi="Times New Roman"/>
                <w:sz w:val="19"/>
              </w:rPr>
              <w:t>~1.2 MB uncompressed raw text</w:t>
            </w:r>
          </w:p>
        </w:tc>
      </w:tr>
    </w:tbl>
    <w:p w14:paraId="2726AFFB" w14:textId="77777777" w:rsidR="00653BF0" w:rsidRDefault="00653BF0">
      <w:pPr>
        <w:spacing w:after="60"/>
        <w:jc w:val="both"/>
      </w:pPr>
    </w:p>
    <w:p w14:paraId="123A0109" w14:textId="77777777" w:rsidR="00653BF0" w:rsidRDefault="00000000">
      <w:pPr>
        <w:pStyle w:val="Heading2"/>
        <w:spacing w:before="200" w:after="100" w:line="360" w:lineRule="auto"/>
      </w:pPr>
      <w:r>
        <w:rPr>
          <w:rFonts w:ascii="Times New Roman" w:hAnsi="Times New Roman"/>
          <w:b/>
          <w:bCs/>
          <w:color w:val="000000"/>
        </w:rPr>
        <w:t>3.</w:t>
      </w:r>
      <w:r w:rsidR="008C364D">
        <w:rPr>
          <w:rFonts w:ascii="Times New Roman" w:hAnsi="Times New Roman"/>
          <w:b/>
          <w:bCs/>
          <w:color w:val="000000"/>
        </w:rPr>
        <w:t>4</w:t>
      </w:r>
      <w:r>
        <w:rPr>
          <w:rFonts w:ascii="Times New Roman" w:hAnsi="Times New Roman"/>
          <w:b/>
          <w:bCs/>
          <w:color w:val="000000"/>
        </w:rPr>
        <w:t xml:space="preserve">  Data Dictionary</w:t>
      </w:r>
    </w:p>
    <w:p w14:paraId="5646695F" w14:textId="77777777" w:rsidR="00653BF0" w:rsidRDefault="00000000">
      <w:pPr>
        <w:keepNext/>
        <w:spacing w:before="60" w:after="120" w:line="276" w:lineRule="auto"/>
        <w:jc w:val="center"/>
      </w:pPr>
      <w:r>
        <w:rPr>
          <w:rFonts w:ascii="Times New Roman" w:hAnsi="Times New Roman"/>
          <w:b/>
          <w:bCs/>
        </w:rPr>
        <w:t>Table 3.4: Description of Features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000"/>
        <w:gridCol w:w="3300"/>
        <w:gridCol w:w="1500"/>
        <w:gridCol w:w="1500"/>
        <w:gridCol w:w="1000"/>
      </w:tblGrid>
      <w:tr w:rsidR="00653BF0" w14:paraId="278A6A76" w14:textId="77777777">
        <w:trPr>
          <w:cantSplit/>
          <w:tblHeader/>
          <w:jc w:val="center"/>
        </w:trPr>
        <w:tc>
          <w:tcPr>
            <w:tcW w:w="700" w:type="dxa"/>
            <w:shd w:val="clear" w:color="auto" w:fill="DEEAF6"/>
            <w:vAlign w:val="center"/>
          </w:tcPr>
          <w:p w14:paraId="664536B4" w14:textId="77777777" w:rsidR="00653BF0" w:rsidRDefault="00000000">
            <w:pPr>
              <w:keepNext/>
              <w:spacing w:after="40" w:line="264" w:lineRule="auto"/>
              <w:jc w:val="center"/>
            </w:pPr>
            <w:r>
              <w:rPr>
                <w:rFonts w:ascii="Times New Roman" w:hAnsi="Times New Roman"/>
                <w:b/>
                <w:bCs/>
                <w:sz w:val="19"/>
                <w:szCs w:val="19"/>
              </w:rPr>
              <w:t>S.No</w:t>
            </w:r>
          </w:p>
        </w:tc>
        <w:tc>
          <w:tcPr>
            <w:tcW w:w="2000" w:type="dxa"/>
            <w:shd w:val="clear" w:color="auto" w:fill="DEEAF6"/>
            <w:vAlign w:val="center"/>
          </w:tcPr>
          <w:p w14:paraId="08508564" w14:textId="77777777" w:rsidR="00653BF0" w:rsidRDefault="00000000">
            <w:pPr>
              <w:keepNext/>
              <w:spacing w:after="40" w:line="264" w:lineRule="auto"/>
              <w:jc w:val="center"/>
            </w:pPr>
            <w:r>
              <w:rPr>
                <w:rFonts w:ascii="Times New Roman" w:hAnsi="Times New Roman"/>
                <w:b/>
                <w:bCs/>
                <w:sz w:val="19"/>
                <w:szCs w:val="19"/>
              </w:rPr>
              <w:t>Feature Name</w:t>
            </w:r>
          </w:p>
        </w:tc>
        <w:tc>
          <w:tcPr>
            <w:tcW w:w="3300" w:type="dxa"/>
            <w:shd w:val="clear" w:color="auto" w:fill="DEEAF6"/>
            <w:vAlign w:val="center"/>
          </w:tcPr>
          <w:p w14:paraId="1419F352" w14:textId="77777777" w:rsidR="00653BF0" w:rsidRDefault="00000000">
            <w:pPr>
              <w:keepNext/>
              <w:spacing w:after="40" w:line="264" w:lineRule="auto"/>
              <w:jc w:val="center"/>
            </w:pPr>
            <w:r>
              <w:rPr>
                <w:rFonts w:ascii="Times New Roman" w:hAnsi="Times New Roman"/>
                <w:b/>
                <w:bCs/>
                <w:sz w:val="19"/>
                <w:szCs w:val="19"/>
              </w:rPr>
              <w:t>Description</w:t>
            </w:r>
          </w:p>
        </w:tc>
        <w:tc>
          <w:tcPr>
            <w:tcW w:w="1500" w:type="dxa"/>
            <w:shd w:val="clear" w:color="auto" w:fill="DEEAF6"/>
            <w:vAlign w:val="center"/>
          </w:tcPr>
          <w:p w14:paraId="429847C9" w14:textId="77777777" w:rsidR="00653BF0" w:rsidRDefault="00000000">
            <w:pPr>
              <w:keepNext/>
              <w:spacing w:after="40" w:line="264" w:lineRule="auto"/>
              <w:jc w:val="center"/>
            </w:pPr>
            <w:r>
              <w:rPr>
                <w:rFonts w:ascii="Times New Roman" w:hAnsi="Times New Roman"/>
                <w:b/>
                <w:bCs/>
                <w:sz w:val="19"/>
                <w:szCs w:val="19"/>
              </w:rPr>
              <w:t>Type</w:t>
            </w:r>
          </w:p>
        </w:tc>
        <w:tc>
          <w:tcPr>
            <w:tcW w:w="1500" w:type="dxa"/>
            <w:shd w:val="clear" w:color="auto" w:fill="DEEAF6"/>
            <w:vAlign w:val="center"/>
          </w:tcPr>
          <w:p w14:paraId="6706D04B" w14:textId="77777777" w:rsidR="00653BF0" w:rsidRDefault="00000000">
            <w:pPr>
              <w:keepNext/>
              <w:spacing w:after="40" w:line="264" w:lineRule="auto"/>
              <w:jc w:val="center"/>
            </w:pPr>
            <w:r>
              <w:rPr>
                <w:rFonts w:ascii="Times New Roman" w:hAnsi="Times New Roman"/>
                <w:b/>
                <w:bCs/>
                <w:sz w:val="19"/>
                <w:szCs w:val="19"/>
              </w:rPr>
              <w:t>Unit / Range</w:t>
            </w:r>
          </w:p>
        </w:tc>
        <w:tc>
          <w:tcPr>
            <w:tcW w:w="1000" w:type="dxa"/>
            <w:shd w:val="clear" w:color="auto" w:fill="DEEAF6"/>
            <w:vAlign w:val="center"/>
          </w:tcPr>
          <w:p w14:paraId="0B71CB21" w14:textId="77777777" w:rsidR="00653BF0" w:rsidRDefault="00000000">
            <w:pPr>
              <w:keepNext/>
              <w:spacing w:after="40" w:line="264" w:lineRule="auto"/>
              <w:jc w:val="center"/>
            </w:pPr>
            <w:r>
              <w:rPr>
                <w:rFonts w:ascii="Times New Roman" w:hAnsi="Times New Roman"/>
                <w:b/>
                <w:bCs/>
                <w:sz w:val="19"/>
                <w:szCs w:val="19"/>
              </w:rPr>
              <w:t>Role</w:t>
            </w:r>
          </w:p>
        </w:tc>
      </w:tr>
      <w:tr w:rsidR="00653BF0" w14:paraId="0CB12E05" w14:textId="77777777">
        <w:trPr>
          <w:cantSplit/>
          <w:trHeight w:val="420"/>
          <w:jc w:val="center"/>
        </w:trPr>
        <w:tc>
          <w:tcPr>
            <w:tcW w:w="700" w:type="dxa"/>
            <w:vAlign w:val="center"/>
          </w:tcPr>
          <w:p w14:paraId="0422F08F" w14:textId="77777777" w:rsidR="00512065" w:rsidRDefault="00000000">
            <w:pPr>
              <w:spacing w:before="40" w:after="40"/>
            </w:pPr>
            <w:r>
              <w:rPr>
                <w:rFonts w:ascii="Times New Roman" w:hAnsi="Times New Roman"/>
                <w:sz w:val="19"/>
              </w:rPr>
              <w:t>1</w:t>
            </w:r>
          </w:p>
        </w:tc>
        <w:tc>
          <w:tcPr>
            <w:tcW w:w="2000" w:type="dxa"/>
            <w:vAlign w:val="center"/>
          </w:tcPr>
          <w:p w14:paraId="4B73608F" w14:textId="77777777" w:rsidR="00512065" w:rsidRDefault="00000000">
            <w:pPr>
              <w:spacing w:before="40" w:after="40"/>
            </w:pPr>
            <w:r>
              <w:rPr>
                <w:rFonts w:ascii="Times New Roman" w:hAnsi="Times New Roman"/>
                <w:sz w:val="19"/>
              </w:rPr>
              <w:t>label</w:t>
            </w:r>
          </w:p>
        </w:tc>
        <w:tc>
          <w:tcPr>
            <w:tcW w:w="3300" w:type="dxa"/>
            <w:vAlign w:val="center"/>
          </w:tcPr>
          <w:p w14:paraId="244C3A26" w14:textId="77777777" w:rsidR="00512065" w:rsidRDefault="00000000">
            <w:pPr>
              <w:spacing w:before="40" w:after="40"/>
            </w:pPr>
            <w:r>
              <w:rPr>
                <w:rFonts w:ascii="Times New Roman" w:hAnsi="Times New Roman"/>
                <w:sz w:val="19"/>
              </w:rPr>
              <w:t>Ground truth categorical class indicator</w:t>
            </w:r>
          </w:p>
        </w:tc>
        <w:tc>
          <w:tcPr>
            <w:tcW w:w="1500" w:type="dxa"/>
            <w:vAlign w:val="center"/>
          </w:tcPr>
          <w:p w14:paraId="1B5F825F" w14:textId="77777777" w:rsidR="00512065" w:rsidRDefault="00000000">
            <w:pPr>
              <w:spacing w:before="40" w:after="40"/>
            </w:pPr>
            <w:r>
              <w:rPr>
                <w:rFonts w:ascii="Times New Roman" w:hAnsi="Times New Roman"/>
                <w:sz w:val="19"/>
              </w:rPr>
              <w:t>Categorical</w:t>
            </w:r>
          </w:p>
        </w:tc>
        <w:tc>
          <w:tcPr>
            <w:tcW w:w="1500" w:type="dxa"/>
            <w:vAlign w:val="center"/>
          </w:tcPr>
          <w:p w14:paraId="3A1943B0" w14:textId="77777777" w:rsidR="00512065" w:rsidRDefault="00000000">
            <w:pPr>
              <w:spacing w:before="40" w:after="40"/>
            </w:pPr>
            <w:r>
              <w:rPr>
                <w:rFonts w:ascii="Times New Roman" w:hAnsi="Times New Roman"/>
                <w:sz w:val="19"/>
              </w:rPr>
              <w:t>{'ham', 'spam'}</w:t>
            </w:r>
          </w:p>
        </w:tc>
        <w:tc>
          <w:tcPr>
            <w:tcW w:w="1000" w:type="dxa"/>
            <w:vAlign w:val="center"/>
          </w:tcPr>
          <w:p w14:paraId="76469438" w14:textId="77777777" w:rsidR="00512065" w:rsidRDefault="00000000">
            <w:pPr>
              <w:spacing w:before="40" w:after="40"/>
            </w:pPr>
            <w:r>
              <w:rPr>
                <w:rFonts w:ascii="Times New Roman" w:hAnsi="Times New Roman"/>
                <w:sz w:val="19"/>
              </w:rPr>
              <w:t>Target</w:t>
            </w:r>
          </w:p>
        </w:tc>
      </w:tr>
      <w:tr w:rsidR="00653BF0" w14:paraId="2974046E" w14:textId="77777777">
        <w:trPr>
          <w:cantSplit/>
          <w:trHeight w:val="420"/>
          <w:jc w:val="center"/>
        </w:trPr>
        <w:tc>
          <w:tcPr>
            <w:tcW w:w="700" w:type="dxa"/>
            <w:vAlign w:val="center"/>
          </w:tcPr>
          <w:p w14:paraId="043F2B18" w14:textId="77777777" w:rsidR="00512065" w:rsidRDefault="00000000">
            <w:pPr>
              <w:spacing w:before="40" w:after="40"/>
            </w:pPr>
            <w:r>
              <w:rPr>
                <w:rFonts w:ascii="Times New Roman" w:hAnsi="Times New Roman"/>
                <w:sz w:val="19"/>
              </w:rPr>
              <w:t>2</w:t>
            </w:r>
          </w:p>
        </w:tc>
        <w:tc>
          <w:tcPr>
            <w:tcW w:w="2000" w:type="dxa"/>
            <w:vAlign w:val="center"/>
          </w:tcPr>
          <w:p w14:paraId="0664F0D1" w14:textId="77777777" w:rsidR="00512065" w:rsidRDefault="00000000">
            <w:pPr>
              <w:spacing w:before="40" w:after="40"/>
            </w:pPr>
            <w:r>
              <w:rPr>
                <w:rFonts w:ascii="Times New Roman" w:hAnsi="Times New Roman"/>
                <w:sz w:val="19"/>
              </w:rPr>
              <w:t>message</w:t>
            </w:r>
          </w:p>
        </w:tc>
        <w:tc>
          <w:tcPr>
            <w:tcW w:w="3300" w:type="dxa"/>
            <w:vAlign w:val="center"/>
          </w:tcPr>
          <w:p w14:paraId="69774522" w14:textId="77777777" w:rsidR="00512065" w:rsidRDefault="00000000">
            <w:pPr>
              <w:spacing w:before="40" w:after="40"/>
            </w:pPr>
            <w:r>
              <w:rPr>
                <w:rFonts w:ascii="Times New Roman" w:hAnsi="Times New Roman"/>
                <w:sz w:val="19"/>
              </w:rPr>
              <w:t>Raw textual string containing subject and body</w:t>
            </w:r>
          </w:p>
        </w:tc>
        <w:tc>
          <w:tcPr>
            <w:tcW w:w="1500" w:type="dxa"/>
            <w:vAlign w:val="center"/>
          </w:tcPr>
          <w:p w14:paraId="1FA426EF" w14:textId="77777777" w:rsidR="00512065" w:rsidRDefault="00000000">
            <w:pPr>
              <w:spacing w:before="40" w:after="40"/>
            </w:pPr>
            <w:r>
              <w:rPr>
                <w:rFonts w:ascii="Times New Roman" w:hAnsi="Times New Roman"/>
                <w:sz w:val="19"/>
              </w:rPr>
              <w:t>Text String</w:t>
            </w:r>
          </w:p>
        </w:tc>
        <w:tc>
          <w:tcPr>
            <w:tcW w:w="1500" w:type="dxa"/>
            <w:vAlign w:val="center"/>
          </w:tcPr>
          <w:p w14:paraId="777662C8" w14:textId="77777777" w:rsidR="00512065" w:rsidRDefault="00000000">
            <w:pPr>
              <w:spacing w:before="40" w:after="40"/>
            </w:pPr>
            <w:r>
              <w:rPr>
                <w:rFonts w:ascii="Times New Roman" w:hAnsi="Times New Roman"/>
                <w:sz w:val="19"/>
              </w:rPr>
              <w:t>1 to 910 chars</w:t>
            </w:r>
          </w:p>
        </w:tc>
        <w:tc>
          <w:tcPr>
            <w:tcW w:w="1000" w:type="dxa"/>
            <w:vAlign w:val="center"/>
          </w:tcPr>
          <w:p w14:paraId="13B88932" w14:textId="77777777" w:rsidR="00512065" w:rsidRDefault="00000000">
            <w:pPr>
              <w:spacing w:before="40" w:after="40"/>
            </w:pPr>
            <w:r>
              <w:rPr>
                <w:rFonts w:ascii="Times New Roman" w:hAnsi="Times New Roman"/>
                <w:sz w:val="19"/>
              </w:rPr>
              <w:t>Raw Input</w:t>
            </w:r>
          </w:p>
        </w:tc>
      </w:tr>
      <w:tr w:rsidR="00653BF0" w14:paraId="12D44EB7" w14:textId="77777777">
        <w:trPr>
          <w:cantSplit/>
          <w:trHeight w:val="420"/>
          <w:jc w:val="center"/>
        </w:trPr>
        <w:tc>
          <w:tcPr>
            <w:tcW w:w="700" w:type="dxa"/>
            <w:vAlign w:val="center"/>
          </w:tcPr>
          <w:p w14:paraId="62DAAB74" w14:textId="77777777" w:rsidR="00512065" w:rsidRDefault="00000000">
            <w:pPr>
              <w:spacing w:before="40" w:after="40"/>
            </w:pPr>
            <w:r>
              <w:rPr>
                <w:rFonts w:ascii="Times New Roman" w:hAnsi="Times New Roman"/>
                <w:sz w:val="19"/>
              </w:rPr>
              <w:t>3</w:t>
            </w:r>
          </w:p>
        </w:tc>
        <w:tc>
          <w:tcPr>
            <w:tcW w:w="2000" w:type="dxa"/>
            <w:vAlign w:val="center"/>
          </w:tcPr>
          <w:p w14:paraId="79F06385" w14:textId="77777777" w:rsidR="00512065" w:rsidRDefault="00000000">
            <w:pPr>
              <w:spacing w:before="40" w:after="40"/>
            </w:pPr>
            <w:r>
              <w:rPr>
                <w:rFonts w:ascii="Times New Roman" w:hAnsi="Times New Roman"/>
                <w:sz w:val="19"/>
              </w:rPr>
              <w:t>clean_message</w:t>
            </w:r>
          </w:p>
        </w:tc>
        <w:tc>
          <w:tcPr>
            <w:tcW w:w="3300" w:type="dxa"/>
            <w:vAlign w:val="center"/>
          </w:tcPr>
          <w:p w14:paraId="1626D21D" w14:textId="77777777" w:rsidR="00512065" w:rsidRDefault="00000000">
            <w:pPr>
              <w:spacing w:before="40" w:after="40"/>
            </w:pPr>
            <w:r>
              <w:rPr>
                <w:rFonts w:ascii="Times New Roman" w:hAnsi="Times New Roman"/>
                <w:sz w:val="19"/>
              </w:rPr>
              <w:t>Normalized text after URL, currency &amp; number masking</w:t>
            </w:r>
          </w:p>
        </w:tc>
        <w:tc>
          <w:tcPr>
            <w:tcW w:w="1500" w:type="dxa"/>
            <w:vAlign w:val="center"/>
          </w:tcPr>
          <w:p w14:paraId="6A57727B" w14:textId="77777777" w:rsidR="00512065" w:rsidRDefault="00000000">
            <w:pPr>
              <w:spacing w:before="40" w:after="40"/>
            </w:pPr>
            <w:r>
              <w:rPr>
                <w:rFonts w:ascii="Times New Roman" w:hAnsi="Times New Roman"/>
                <w:sz w:val="19"/>
              </w:rPr>
              <w:t>Text String</w:t>
            </w:r>
          </w:p>
        </w:tc>
        <w:tc>
          <w:tcPr>
            <w:tcW w:w="1500" w:type="dxa"/>
            <w:vAlign w:val="center"/>
          </w:tcPr>
          <w:p w14:paraId="37CFD19E" w14:textId="77777777" w:rsidR="00512065" w:rsidRDefault="00000000">
            <w:pPr>
              <w:spacing w:before="40" w:after="40"/>
            </w:pPr>
            <w:r>
              <w:rPr>
                <w:rFonts w:ascii="Times New Roman" w:hAnsi="Times New Roman"/>
                <w:sz w:val="19"/>
              </w:rPr>
              <w:t>Processed Tokens</w:t>
            </w:r>
          </w:p>
        </w:tc>
        <w:tc>
          <w:tcPr>
            <w:tcW w:w="1000" w:type="dxa"/>
            <w:vAlign w:val="center"/>
          </w:tcPr>
          <w:p w14:paraId="3AA97AAF" w14:textId="77777777" w:rsidR="00512065" w:rsidRDefault="00000000">
            <w:pPr>
              <w:spacing w:before="40" w:after="40"/>
            </w:pPr>
            <w:r>
              <w:rPr>
                <w:rFonts w:ascii="Times New Roman" w:hAnsi="Times New Roman"/>
                <w:sz w:val="19"/>
              </w:rPr>
              <w:t>Intermediate</w:t>
            </w:r>
          </w:p>
        </w:tc>
      </w:tr>
      <w:tr w:rsidR="00653BF0" w14:paraId="555F1802" w14:textId="77777777">
        <w:trPr>
          <w:cantSplit/>
          <w:trHeight w:val="420"/>
          <w:jc w:val="center"/>
        </w:trPr>
        <w:tc>
          <w:tcPr>
            <w:tcW w:w="700" w:type="dxa"/>
            <w:vAlign w:val="center"/>
          </w:tcPr>
          <w:p w14:paraId="75DC6C5D" w14:textId="77777777" w:rsidR="00512065" w:rsidRDefault="00000000">
            <w:pPr>
              <w:spacing w:before="40" w:after="40"/>
            </w:pPr>
            <w:r>
              <w:rPr>
                <w:rFonts w:ascii="Times New Roman" w:hAnsi="Times New Roman"/>
                <w:sz w:val="19"/>
              </w:rPr>
              <w:t>4</w:t>
            </w:r>
          </w:p>
        </w:tc>
        <w:tc>
          <w:tcPr>
            <w:tcW w:w="2000" w:type="dxa"/>
            <w:vAlign w:val="center"/>
          </w:tcPr>
          <w:p w14:paraId="24361A3B" w14:textId="77777777" w:rsidR="00512065" w:rsidRDefault="00000000">
            <w:pPr>
              <w:spacing w:before="40" w:after="40"/>
            </w:pPr>
            <w:r>
              <w:rPr>
                <w:rFonts w:ascii="Times New Roman" w:hAnsi="Times New Roman"/>
                <w:sz w:val="19"/>
              </w:rPr>
              <w:t>tfidf_unigrams</w:t>
            </w:r>
          </w:p>
        </w:tc>
        <w:tc>
          <w:tcPr>
            <w:tcW w:w="3300" w:type="dxa"/>
            <w:vAlign w:val="center"/>
          </w:tcPr>
          <w:p w14:paraId="4A991962" w14:textId="77777777" w:rsidR="00512065" w:rsidRDefault="00000000">
            <w:pPr>
              <w:spacing w:before="40" w:after="40"/>
            </w:pPr>
            <w:r>
              <w:rPr>
                <w:rFonts w:ascii="Times New Roman" w:hAnsi="Times New Roman"/>
                <w:sz w:val="19"/>
              </w:rPr>
              <w:t>Individual stemmed word token TF-IDF weights</w:t>
            </w:r>
          </w:p>
        </w:tc>
        <w:tc>
          <w:tcPr>
            <w:tcW w:w="1500" w:type="dxa"/>
            <w:vAlign w:val="center"/>
          </w:tcPr>
          <w:p w14:paraId="6E6F972C" w14:textId="77777777" w:rsidR="00512065" w:rsidRDefault="00000000">
            <w:pPr>
              <w:spacing w:before="40" w:after="40"/>
            </w:pPr>
            <w:r>
              <w:rPr>
                <w:rFonts w:ascii="Times New Roman" w:hAnsi="Times New Roman"/>
                <w:sz w:val="19"/>
              </w:rPr>
              <w:t>Numerical</w:t>
            </w:r>
          </w:p>
        </w:tc>
        <w:tc>
          <w:tcPr>
            <w:tcW w:w="1500" w:type="dxa"/>
            <w:vAlign w:val="center"/>
          </w:tcPr>
          <w:p w14:paraId="4A075344" w14:textId="77777777" w:rsidR="00512065" w:rsidRDefault="00000000">
            <w:pPr>
              <w:spacing w:before="40" w:after="40"/>
            </w:pPr>
            <w:r>
              <w:rPr>
                <w:rFonts w:ascii="Times New Roman" w:hAnsi="Times New Roman"/>
                <w:sz w:val="19"/>
              </w:rPr>
              <w:t>[0.0, 1.0]</w:t>
            </w:r>
          </w:p>
        </w:tc>
        <w:tc>
          <w:tcPr>
            <w:tcW w:w="1000" w:type="dxa"/>
            <w:vAlign w:val="center"/>
          </w:tcPr>
          <w:p w14:paraId="16124148" w14:textId="77777777" w:rsidR="00512065" w:rsidRDefault="00000000">
            <w:pPr>
              <w:spacing w:before="40" w:after="40"/>
            </w:pPr>
            <w:r>
              <w:rPr>
                <w:rFonts w:ascii="Times New Roman" w:hAnsi="Times New Roman"/>
                <w:sz w:val="19"/>
              </w:rPr>
              <w:t>Model Feature</w:t>
            </w:r>
          </w:p>
        </w:tc>
      </w:tr>
      <w:tr w:rsidR="00653BF0" w14:paraId="33D0B663" w14:textId="77777777">
        <w:trPr>
          <w:cantSplit/>
          <w:trHeight w:val="420"/>
          <w:jc w:val="center"/>
        </w:trPr>
        <w:tc>
          <w:tcPr>
            <w:tcW w:w="700" w:type="dxa"/>
            <w:vAlign w:val="center"/>
          </w:tcPr>
          <w:p w14:paraId="3C28EF0D" w14:textId="77777777" w:rsidR="00512065" w:rsidRDefault="00000000">
            <w:pPr>
              <w:spacing w:before="40" w:after="40"/>
            </w:pPr>
            <w:r>
              <w:rPr>
                <w:rFonts w:ascii="Times New Roman" w:hAnsi="Times New Roman"/>
                <w:sz w:val="19"/>
              </w:rPr>
              <w:t>5</w:t>
            </w:r>
          </w:p>
        </w:tc>
        <w:tc>
          <w:tcPr>
            <w:tcW w:w="2000" w:type="dxa"/>
            <w:vAlign w:val="center"/>
          </w:tcPr>
          <w:p w14:paraId="096795E6" w14:textId="77777777" w:rsidR="00512065" w:rsidRDefault="00000000">
            <w:pPr>
              <w:spacing w:before="40" w:after="40"/>
            </w:pPr>
            <w:r>
              <w:rPr>
                <w:rFonts w:ascii="Times New Roman" w:hAnsi="Times New Roman"/>
                <w:sz w:val="19"/>
              </w:rPr>
              <w:t>tfidf_bigrams</w:t>
            </w:r>
          </w:p>
        </w:tc>
        <w:tc>
          <w:tcPr>
            <w:tcW w:w="3300" w:type="dxa"/>
            <w:vAlign w:val="center"/>
          </w:tcPr>
          <w:p w14:paraId="65EE59AA" w14:textId="77777777" w:rsidR="00512065" w:rsidRDefault="00000000">
            <w:pPr>
              <w:spacing w:before="40" w:after="40"/>
            </w:pPr>
            <w:r>
              <w:rPr>
                <w:rFonts w:ascii="Times New Roman" w:hAnsi="Times New Roman"/>
                <w:sz w:val="19"/>
              </w:rPr>
              <w:t>Two-word phrase sequence TF-IDF weights</w:t>
            </w:r>
          </w:p>
        </w:tc>
        <w:tc>
          <w:tcPr>
            <w:tcW w:w="1500" w:type="dxa"/>
            <w:vAlign w:val="center"/>
          </w:tcPr>
          <w:p w14:paraId="03F2C90B" w14:textId="77777777" w:rsidR="00512065" w:rsidRDefault="00000000">
            <w:pPr>
              <w:spacing w:before="40" w:after="40"/>
            </w:pPr>
            <w:r>
              <w:rPr>
                <w:rFonts w:ascii="Times New Roman" w:hAnsi="Times New Roman"/>
                <w:sz w:val="19"/>
              </w:rPr>
              <w:t>Numerical</w:t>
            </w:r>
          </w:p>
        </w:tc>
        <w:tc>
          <w:tcPr>
            <w:tcW w:w="1500" w:type="dxa"/>
            <w:vAlign w:val="center"/>
          </w:tcPr>
          <w:p w14:paraId="14176F42" w14:textId="77777777" w:rsidR="00512065" w:rsidRDefault="00000000">
            <w:pPr>
              <w:spacing w:before="40" w:after="40"/>
            </w:pPr>
            <w:r>
              <w:rPr>
                <w:rFonts w:ascii="Times New Roman" w:hAnsi="Times New Roman"/>
                <w:sz w:val="19"/>
              </w:rPr>
              <w:t>[0.0, 1.0]</w:t>
            </w:r>
          </w:p>
        </w:tc>
        <w:tc>
          <w:tcPr>
            <w:tcW w:w="1000" w:type="dxa"/>
            <w:vAlign w:val="center"/>
          </w:tcPr>
          <w:p w14:paraId="6213FCA8" w14:textId="77777777" w:rsidR="00512065" w:rsidRDefault="00000000">
            <w:pPr>
              <w:spacing w:before="40" w:after="40"/>
            </w:pPr>
            <w:r>
              <w:rPr>
                <w:rFonts w:ascii="Times New Roman" w:hAnsi="Times New Roman"/>
                <w:sz w:val="19"/>
              </w:rPr>
              <w:t>Model Feature</w:t>
            </w:r>
          </w:p>
        </w:tc>
      </w:tr>
    </w:tbl>
    <w:p w14:paraId="68F1C962" w14:textId="77777777" w:rsidR="00653BF0" w:rsidRDefault="00653BF0">
      <w:pPr>
        <w:spacing w:after="60"/>
        <w:jc w:val="both"/>
      </w:pPr>
    </w:p>
    <w:p w14:paraId="1EC79124" w14:textId="77777777" w:rsidR="00653BF0" w:rsidRDefault="00000000">
      <w:pPr>
        <w:pStyle w:val="Heading2"/>
        <w:spacing w:before="200" w:after="100" w:line="360" w:lineRule="auto"/>
      </w:pPr>
      <w:r>
        <w:rPr>
          <w:rFonts w:ascii="Times New Roman" w:hAnsi="Times New Roman"/>
          <w:b/>
          <w:bCs/>
          <w:color w:val="000000"/>
        </w:rPr>
        <w:t>3.</w:t>
      </w:r>
      <w:r w:rsidR="008C364D">
        <w:rPr>
          <w:rFonts w:ascii="Times New Roman" w:hAnsi="Times New Roman"/>
          <w:b/>
          <w:bCs/>
          <w:color w:val="000000"/>
        </w:rPr>
        <w:t>5</w:t>
      </w:r>
      <w:r>
        <w:rPr>
          <w:rFonts w:ascii="Times New Roman" w:hAnsi="Times New Roman"/>
          <w:b/>
          <w:bCs/>
          <w:color w:val="000000"/>
        </w:rPr>
        <w:t xml:space="preserve">  Exploratory Data Analysis (EDA)</w:t>
      </w:r>
    </w:p>
    <w:p w14:paraId="6917D211" w14:textId="77777777" w:rsidR="00653BF0" w:rsidRDefault="00000000">
      <w:pPr>
        <w:spacing w:after="120" w:line="276" w:lineRule="auto"/>
        <w:jc w:val="both"/>
      </w:pPr>
      <w:r>
        <w:rPr>
          <w:rFonts w:ascii="Times New Roman" w:hAnsi="Times New Roman"/>
          <w:sz w:val="24"/>
        </w:rPr>
        <w:t>Exploratory data analysis demonstrates severe class imbalance (86.6% Ham vs 13.4% Spam). Spam messages average 138 characters compared to 71 characters for Ham messages. Word frequency distributions reveal that Spam contains 4.2x higher concentrations of currency symbols, urgency tokens ('urgent', 'claim', 'won'), and telephone/link patterns.</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18CD593D" w14:textId="77777777">
        <w:trPr>
          <w:trHeight w:val="2000"/>
          <w:jc w:val="center"/>
        </w:trPr>
        <w:tc>
          <w:tcPr>
            <w:tcW w:w="8000" w:type="dxa"/>
            <w:vAlign w:val="center"/>
          </w:tcPr>
          <w:p w14:paraId="51E2B4A9" w14:textId="77777777" w:rsidR="00512065" w:rsidRDefault="00000000">
            <w:pPr>
              <w:jc w:val="center"/>
            </w:pPr>
            <w:r>
              <w:rPr>
                <w:noProof/>
              </w:rPr>
              <w:lastRenderedPageBreak/>
              <w:drawing>
                <wp:inline distT="0" distB="0" distL="0" distR="0" wp14:anchorId="64A7689D" wp14:editId="05654068">
                  <wp:extent cx="4754880" cy="3169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class_distribution.png"/>
                          <pic:cNvPicPr/>
                        </pic:nvPicPr>
                        <pic:blipFill>
                          <a:blip r:embed="rId11"/>
                          <a:stretch>
                            <a:fillRect/>
                          </a:stretch>
                        </pic:blipFill>
                        <pic:spPr>
                          <a:xfrm>
                            <a:off x="0" y="0"/>
                            <a:ext cx="4754880" cy="3169920"/>
                          </a:xfrm>
                          <a:prstGeom prst="rect">
                            <a:avLst/>
                          </a:prstGeom>
                        </pic:spPr>
                      </pic:pic>
                    </a:graphicData>
                  </a:graphic>
                </wp:inline>
              </w:drawing>
            </w:r>
          </w:p>
          <w:p w14:paraId="0139931C" w14:textId="77777777" w:rsidR="00512065" w:rsidRDefault="00000000">
            <w:pPr>
              <w:jc w:val="center"/>
            </w:pPr>
            <w:r>
              <w:rPr>
                <w:rFonts w:ascii="Times New Roman" w:hAnsi="Times New Roman"/>
                <w:i/>
                <w:sz w:val="19"/>
              </w:rPr>
              <w:t>Figure 3.1: Dataset Class Distribution (Severe 86.6% Ham to 13.4% Spam Imbalance)</w:t>
            </w:r>
          </w:p>
        </w:tc>
      </w:tr>
    </w:tbl>
    <w:p w14:paraId="18E53841" w14:textId="77777777" w:rsidR="00653BF0" w:rsidRDefault="00000000">
      <w:pPr>
        <w:spacing w:before="60" w:after="120" w:line="276" w:lineRule="auto"/>
        <w:jc w:val="center"/>
      </w:pPr>
      <w:r>
        <w:rPr>
          <w:rFonts w:ascii="Times New Roman" w:hAnsi="Times New Roman"/>
          <w:b/>
          <w:bCs/>
        </w:rPr>
        <w:t>Fig. 3.1: Class Distribution of the Target Variable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6A4C806D" w14:textId="77777777">
        <w:trPr>
          <w:trHeight w:val="2000"/>
          <w:jc w:val="center"/>
        </w:trPr>
        <w:tc>
          <w:tcPr>
            <w:tcW w:w="8000" w:type="dxa"/>
            <w:vAlign w:val="center"/>
          </w:tcPr>
          <w:p w14:paraId="2CABD258" w14:textId="77777777" w:rsidR="00512065" w:rsidRDefault="00000000">
            <w:pPr>
              <w:jc w:val="center"/>
            </w:pPr>
            <w:r>
              <w:rPr>
                <w:noProof/>
              </w:rPr>
              <w:drawing>
                <wp:inline distT="0" distB="0" distL="0" distR="0" wp14:anchorId="18648271" wp14:editId="62ECE66A">
                  <wp:extent cx="4754880" cy="2674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3_model_comparison_bar.png"/>
                          <pic:cNvPicPr/>
                        </pic:nvPicPr>
                        <pic:blipFill>
                          <a:blip r:embed="rId12"/>
                          <a:stretch>
                            <a:fillRect/>
                          </a:stretch>
                        </pic:blipFill>
                        <pic:spPr>
                          <a:xfrm>
                            <a:off x="0" y="0"/>
                            <a:ext cx="4754880" cy="2674620"/>
                          </a:xfrm>
                          <a:prstGeom prst="rect">
                            <a:avLst/>
                          </a:prstGeom>
                        </pic:spPr>
                      </pic:pic>
                    </a:graphicData>
                  </a:graphic>
                </wp:inline>
              </w:drawing>
            </w:r>
          </w:p>
          <w:p w14:paraId="56B1490E" w14:textId="77777777" w:rsidR="00512065" w:rsidRDefault="00000000">
            <w:pPr>
              <w:jc w:val="center"/>
            </w:pPr>
            <w:r>
              <w:rPr>
                <w:rFonts w:ascii="Times New Roman" w:hAnsi="Times New Roman"/>
                <w:i/>
                <w:sz w:val="19"/>
              </w:rPr>
              <w:t>Figure 3.2: Vocabulary Token Distribution &amp; Comparative Algorithm Discriminative Power</w:t>
            </w:r>
          </w:p>
        </w:tc>
      </w:tr>
    </w:tbl>
    <w:p w14:paraId="13E7D222" w14:textId="77777777" w:rsidR="00653BF0" w:rsidRDefault="00000000">
      <w:pPr>
        <w:spacing w:before="60" w:after="120" w:line="276" w:lineRule="auto"/>
        <w:jc w:val="center"/>
      </w:pPr>
      <w:r>
        <w:rPr>
          <w:rFonts w:ascii="Times New Roman" w:hAnsi="Times New Roman"/>
          <w:b/>
          <w:bCs/>
        </w:rPr>
        <w:t>Fig. 3.2: Correlation Heatmap of Features</w:t>
      </w:r>
    </w:p>
    <w:p w14:paraId="3F75117B" w14:textId="77777777" w:rsidR="00653BF0" w:rsidRDefault="00000000">
      <w:pPr>
        <w:pStyle w:val="Heading2"/>
        <w:spacing w:before="200" w:after="100" w:line="360" w:lineRule="auto"/>
        <w:jc w:val="both"/>
      </w:pPr>
      <w:r>
        <w:rPr>
          <w:rFonts w:ascii="Times New Roman" w:hAnsi="Times New Roman"/>
          <w:sz w:val="24"/>
        </w:rPr>
        <w:t>Key data quality challenges identified and resolved include: (1) 403 duplicate promotional campaigns, which were audited to preserve realistic frequency statistics; (2) severe class imbalance, addressed via stratified train/test partitioning; and (3) URL and special character noise, mitigated via custom regex masking.</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3500"/>
        <w:gridCol w:w="3500"/>
      </w:tblGrid>
      <w:tr w:rsidR="00653BF0" w14:paraId="0EC2A161" w14:textId="77777777">
        <w:trPr>
          <w:cantSplit/>
          <w:tblHeader/>
          <w:jc w:val="center"/>
        </w:trPr>
        <w:tc>
          <w:tcPr>
            <w:tcW w:w="3000" w:type="dxa"/>
            <w:shd w:val="clear" w:color="auto" w:fill="DEEAF6"/>
            <w:vAlign w:val="center"/>
          </w:tcPr>
          <w:p w14:paraId="092C7F31" w14:textId="77777777" w:rsidR="00653BF0" w:rsidRDefault="00000000">
            <w:pPr>
              <w:keepNext/>
              <w:spacing w:after="40" w:line="264" w:lineRule="auto"/>
              <w:jc w:val="center"/>
            </w:pPr>
            <w:r>
              <w:rPr>
                <w:rFonts w:ascii="Times New Roman" w:hAnsi="Times New Roman"/>
                <w:b/>
                <w:bCs/>
                <w:sz w:val="19"/>
                <w:szCs w:val="19"/>
              </w:rPr>
              <w:t>Issue</w:t>
            </w:r>
          </w:p>
        </w:tc>
        <w:tc>
          <w:tcPr>
            <w:tcW w:w="3500" w:type="dxa"/>
            <w:shd w:val="clear" w:color="auto" w:fill="DEEAF6"/>
            <w:vAlign w:val="center"/>
          </w:tcPr>
          <w:p w14:paraId="0B1836AC" w14:textId="77777777" w:rsidR="00653BF0" w:rsidRDefault="00000000">
            <w:pPr>
              <w:keepNext/>
              <w:spacing w:after="40" w:line="264" w:lineRule="auto"/>
              <w:jc w:val="center"/>
            </w:pPr>
            <w:r>
              <w:rPr>
                <w:rFonts w:ascii="Times New Roman" w:hAnsi="Times New Roman"/>
                <w:b/>
                <w:bCs/>
                <w:sz w:val="19"/>
                <w:szCs w:val="19"/>
              </w:rPr>
              <w:t>Observation in this Dataset</w:t>
            </w:r>
          </w:p>
        </w:tc>
        <w:tc>
          <w:tcPr>
            <w:tcW w:w="3500" w:type="dxa"/>
            <w:shd w:val="clear" w:color="auto" w:fill="DEEAF6"/>
            <w:vAlign w:val="center"/>
          </w:tcPr>
          <w:p w14:paraId="3AF61CFB" w14:textId="77777777" w:rsidR="00653BF0" w:rsidRDefault="00000000">
            <w:pPr>
              <w:keepNext/>
              <w:spacing w:after="40" w:line="264" w:lineRule="auto"/>
              <w:jc w:val="center"/>
            </w:pPr>
            <w:r>
              <w:rPr>
                <w:rFonts w:ascii="Times New Roman" w:hAnsi="Times New Roman"/>
                <w:b/>
                <w:bCs/>
                <w:sz w:val="19"/>
                <w:szCs w:val="19"/>
              </w:rPr>
              <w:t>Action Taken (see Chapter 4)</w:t>
            </w:r>
          </w:p>
        </w:tc>
      </w:tr>
      <w:tr w:rsidR="00653BF0" w14:paraId="5EC04E7A" w14:textId="77777777">
        <w:trPr>
          <w:cantSplit/>
          <w:trHeight w:val="440"/>
          <w:jc w:val="center"/>
        </w:trPr>
        <w:tc>
          <w:tcPr>
            <w:tcW w:w="3000" w:type="dxa"/>
            <w:vAlign w:val="center"/>
          </w:tcPr>
          <w:p w14:paraId="5BB5B1B2" w14:textId="77777777" w:rsidR="00512065" w:rsidRDefault="00000000">
            <w:pPr>
              <w:spacing w:before="40" w:after="40"/>
            </w:pPr>
            <w:r>
              <w:rPr>
                <w:rFonts w:ascii="Times New Roman" w:hAnsi="Times New Roman"/>
                <w:sz w:val="19"/>
              </w:rPr>
              <w:t>Missing values</w:t>
            </w:r>
          </w:p>
        </w:tc>
        <w:tc>
          <w:tcPr>
            <w:tcW w:w="3500" w:type="dxa"/>
            <w:vAlign w:val="center"/>
          </w:tcPr>
          <w:p w14:paraId="646EE0FD" w14:textId="77777777" w:rsidR="00512065" w:rsidRDefault="00000000">
            <w:pPr>
              <w:spacing w:before="40" w:after="40"/>
            </w:pPr>
            <w:r>
              <w:rPr>
                <w:rFonts w:ascii="Times New Roman" w:hAnsi="Times New Roman"/>
                <w:sz w:val="19"/>
              </w:rPr>
              <w:t>0 missing entries detected in text or label fields.</w:t>
            </w:r>
          </w:p>
        </w:tc>
        <w:tc>
          <w:tcPr>
            <w:tcW w:w="3500" w:type="dxa"/>
            <w:vAlign w:val="center"/>
          </w:tcPr>
          <w:p w14:paraId="0CBA3643" w14:textId="77777777" w:rsidR="00512065" w:rsidRDefault="00000000">
            <w:pPr>
              <w:spacing w:before="40" w:after="40"/>
            </w:pPr>
            <w:r>
              <w:rPr>
                <w:rFonts w:ascii="Times New Roman" w:hAnsi="Times New Roman"/>
                <w:sz w:val="19"/>
              </w:rPr>
              <w:t>None required; dataset is fully populated.</w:t>
            </w:r>
          </w:p>
        </w:tc>
      </w:tr>
      <w:tr w:rsidR="00653BF0" w14:paraId="3F1A9BA5" w14:textId="77777777">
        <w:trPr>
          <w:cantSplit/>
          <w:trHeight w:val="440"/>
          <w:jc w:val="center"/>
        </w:trPr>
        <w:tc>
          <w:tcPr>
            <w:tcW w:w="3000" w:type="dxa"/>
            <w:vAlign w:val="center"/>
          </w:tcPr>
          <w:p w14:paraId="128F899F" w14:textId="77777777" w:rsidR="00512065" w:rsidRDefault="00000000">
            <w:pPr>
              <w:spacing w:before="40" w:after="40"/>
            </w:pPr>
            <w:r>
              <w:rPr>
                <w:rFonts w:ascii="Times New Roman" w:hAnsi="Times New Roman"/>
                <w:sz w:val="19"/>
              </w:rPr>
              <w:lastRenderedPageBreak/>
              <w:t>Duplicates</w:t>
            </w:r>
          </w:p>
        </w:tc>
        <w:tc>
          <w:tcPr>
            <w:tcW w:w="3500" w:type="dxa"/>
            <w:vAlign w:val="center"/>
          </w:tcPr>
          <w:p w14:paraId="279F506F" w14:textId="77777777" w:rsidR="00512065" w:rsidRDefault="00000000">
            <w:pPr>
              <w:spacing w:before="40" w:after="40"/>
            </w:pPr>
            <w:r>
              <w:rPr>
                <w:rFonts w:ascii="Times New Roman" w:hAnsi="Times New Roman"/>
                <w:sz w:val="19"/>
              </w:rPr>
              <w:t>403 duplicate spam marketing messages identified.</w:t>
            </w:r>
          </w:p>
        </w:tc>
        <w:tc>
          <w:tcPr>
            <w:tcW w:w="3500" w:type="dxa"/>
            <w:vAlign w:val="center"/>
          </w:tcPr>
          <w:p w14:paraId="25DD8A97" w14:textId="77777777" w:rsidR="00512065" w:rsidRDefault="00000000">
            <w:pPr>
              <w:spacing w:before="40" w:after="40"/>
            </w:pPr>
            <w:r>
              <w:rPr>
                <w:rFonts w:ascii="Times New Roman" w:hAnsi="Times New Roman"/>
                <w:sz w:val="19"/>
              </w:rPr>
              <w:t>Retained to accurately reflect natural spam campaign frequency.</w:t>
            </w:r>
          </w:p>
        </w:tc>
      </w:tr>
      <w:tr w:rsidR="00653BF0" w14:paraId="1C90F2BA" w14:textId="77777777">
        <w:trPr>
          <w:cantSplit/>
          <w:trHeight w:val="440"/>
          <w:jc w:val="center"/>
        </w:trPr>
        <w:tc>
          <w:tcPr>
            <w:tcW w:w="3000" w:type="dxa"/>
            <w:vAlign w:val="center"/>
          </w:tcPr>
          <w:p w14:paraId="7AD1EC25" w14:textId="77777777" w:rsidR="00512065" w:rsidRDefault="00000000">
            <w:pPr>
              <w:spacing w:before="40" w:after="40"/>
            </w:pPr>
            <w:r>
              <w:rPr>
                <w:rFonts w:ascii="Times New Roman" w:hAnsi="Times New Roman"/>
                <w:sz w:val="19"/>
              </w:rPr>
              <w:t>Class Imbalance</w:t>
            </w:r>
          </w:p>
        </w:tc>
        <w:tc>
          <w:tcPr>
            <w:tcW w:w="3500" w:type="dxa"/>
            <w:vAlign w:val="center"/>
          </w:tcPr>
          <w:p w14:paraId="625D3429" w14:textId="77777777" w:rsidR="00512065" w:rsidRDefault="00000000">
            <w:pPr>
              <w:spacing w:before="40" w:after="40"/>
            </w:pPr>
            <w:r>
              <w:rPr>
                <w:rFonts w:ascii="Times New Roman" w:hAnsi="Times New Roman"/>
                <w:sz w:val="19"/>
              </w:rPr>
              <w:t>Severe 6.46:1 imbalance (86.6% Ham vs 13.4% Spam).</w:t>
            </w:r>
          </w:p>
        </w:tc>
        <w:tc>
          <w:tcPr>
            <w:tcW w:w="3500" w:type="dxa"/>
            <w:vAlign w:val="center"/>
          </w:tcPr>
          <w:p w14:paraId="2CA6F850" w14:textId="77777777" w:rsidR="00512065" w:rsidRDefault="00000000">
            <w:pPr>
              <w:spacing w:before="40" w:after="40"/>
            </w:pPr>
            <w:r>
              <w:rPr>
                <w:rFonts w:ascii="Times New Roman" w:hAnsi="Times New Roman"/>
                <w:sz w:val="19"/>
              </w:rPr>
              <w:t>Stratified splitting applied; prioritized Precision and F1 over Accuracy.</w:t>
            </w:r>
          </w:p>
        </w:tc>
      </w:tr>
      <w:tr w:rsidR="00653BF0" w14:paraId="0D31322F" w14:textId="77777777">
        <w:trPr>
          <w:cantSplit/>
          <w:trHeight w:val="440"/>
          <w:jc w:val="center"/>
        </w:trPr>
        <w:tc>
          <w:tcPr>
            <w:tcW w:w="3000" w:type="dxa"/>
            <w:vAlign w:val="center"/>
          </w:tcPr>
          <w:p w14:paraId="7FBC7EFE" w14:textId="77777777" w:rsidR="00512065" w:rsidRDefault="00000000">
            <w:pPr>
              <w:spacing w:before="40" w:after="40"/>
            </w:pPr>
            <w:r>
              <w:rPr>
                <w:rFonts w:ascii="Times New Roman" w:hAnsi="Times New Roman"/>
                <w:sz w:val="19"/>
              </w:rPr>
              <w:t>Outliers / Length Skew</w:t>
            </w:r>
          </w:p>
        </w:tc>
        <w:tc>
          <w:tcPr>
            <w:tcW w:w="3500" w:type="dxa"/>
            <w:vAlign w:val="center"/>
          </w:tcPr>
          <w:p w14:paraId="7D60C3AA" w14:textId="77777777" w:rsidR="00512065" w:rsidRDefault="00000000">
            <w:pPr>
              <w:spacing w:before="40" w:after="40"/>
            </w:pPr>
            <w:r>
              <w:rPr>
                <w:rFonts w:ascii="Times New Roman" w:hAnsi="Times New Roman"/>
                <w:sz w:val="19"/>
              </w:rPr>
              <w:t>Spam messages average 138 chars vs 71 chars for Ham.</w:t>
            </w:r>
          </w:p>
        </w:tc>
        <w:tc>
          <w:tcPr>
            <w:tcW w:w="3500" w:type="dxa"/>
            <w:vAlign w:val="center"/>
          </w:tcPr>
          <w:p w14:paraId="043F5875" w14:textId="77777777" w:rsidR="00512065" w:rsidRDefault="00000000">
            <w:pPr>
              <w:spacing w:before="40" w:after="40"/>
            </w:pPr>
            <w:r>
              <w:rPr>
                <w:rFonts w:ascii="Times New Roman" w:hAnsi="Times New Roman"/>
                <w:sz w:val="19"/>
              </w:rPr>
              <w:t>Sublinear TF scaling applied to prevent length bias.</w:t>
            </w:r>
          </w:p>
        </w:tc>
      </w:tr>
      <w:tr w:rsidR="00653BF0" w14:paraId="17358AC3" w14:textId="77777777">
        <w:trPr>
          <w:cantSplit/>
          <w:trHeight w:val="440"/>
          <w:jc w:val="center"/>
        </w:trPr>
        <w:tc>
          <w:tcPr>
            <w:tcW w:w="3000" w:type="dxa"/>
            <w:vAlign w:val="center"/>
          </w:tcPr>
          <w:p w14:paraId="335EF8F6" w14:textId="77777777" w:rsidR="00512065" w:rsidRDefault="00000000">
            <w:pPr>
              <w:spacing w:before="40" w:after="40"/>
            </w:pPr>
            <w:r>
              <w:rPr>
                <w:rFonts w:ascii="Times New Roman" w:hAnsi="Times New Roman"/>
                <w:sz w:val="19"/>
              </w:rPr>
              <w:t>Special Characters &amp; URLs</w:t>
            </w:r>
          </w:p>
        </w:tc>
        <w:tc>
          <w:tcPr>
            <w:tcW w:w="3500" w:type="dxa"/>
            <w:vAlign w:val="center"/>
          </w:tcPr>
          <w:p w14:paraId="5D81BE92" w14:textId="77777777" w:rsidR="00512065" w:rsidRDefault="00000000">
            <w:pPr>
              <w:spacing w:before="40" w:after="40"/>
            </w:pPr>
            <w:r>
              <w:rPr>
                <w:rFonts w:ascii="Times New Roman" w:hAnsi="Times New Roman"/>
                <w:sz w:val="19"/>
              </w:rPr>
              <w:t>Heavy presence of obfuscated links and currency symbols.</w:t>
            </w:r>
          </w:p>
        </w:tc>
        <w:tc>
          <w:tcPr>
            <w:tcW w:w="3500" w:type="dxa"/>
            <w:vAlign w:val="center"/>
          </w:tcPr>
          <w:p w14:paraId="5578D2A3" w14:textId="77777777" w:rsidR="00512065" w:rsidRDefault="00000000">
            <w:pPr>
              <w:spacing w:before="40" w:after="40"/>
            </w:pPr>
            <w:r>
              <w:rPr>
                <w:rFonts w:ascii="Times New Roman" w:hAnsi="Times New Roman"/>
                <w:sz w:val="19"/>
              </w:rPr>
              <w:t>Abstracted to standard meta-tokens ('httpaddr', 'currval', 'numtoken').</w:t>
            </w:r>
          </w:p>
        </w:tc>
      </w:tr>
      <w:tr w:rsidR="00653BF0" w14:paraId="6C689213" w14:textId="77777777">
        <w:trPr>
          <w:cantSplit/>
          <w:trHeight w:val="440"/>
          <w:jc w:val="center"/>
        </w:trPr>
        <w:tc>
          <w:tcPr>
            <w:tcW w:w="3000" w:type="dxa"/>
            <w:vAlign w:val="center"/>
          </w:tcPr>
          <w:p w14:paraId="7C19229E" w14:textId="77777777" w:rsidR="00512065" w:rsidRDefault="00000000">
            <w:pPr>
              <w:spacing w:before="40" w:after="40"/>
            </w:pPr>
            <w:r>
              <w:rPr>
                <w:rFonts w:ascii="Times New Roman" w:hAnsi="Times New Roman"/>
                <w:sz w:val="19"/>
              </w:rPr>
              <w:t>Inconsistent Casing</w:t>
            </w:r>
          </w:p>
        </w:tc>
        <w:tc>
          <w:tcPr>
            <w:tcW w:w="3500" w:type="dxa"/>
            <w:vAlign w:val="center"/>
          </w:tcPr>
          <w:p w14:paraId="6B52080C" w14:textId="77777777" w:rsidR="00512065" w:rsidRDefault="00000000">
            <w:pPr>
              <w:spacing w:before="40" w:after="40"/>
            </w:pPr>
            <w:r>
              <w:rPr>
                <w:rFonts w:ascii="Times New Roman" w:hAnsi="Times New Roman"/>
                <w:sz w:val="19"/>
              </w:rPr>
              <w:t>All-caps text common in promotional spam.</w:t>
            </w:r>
          </w:p>
        </w:tc>
        <w:tc>
          <w:tcPr>
            <w:tcW w:w="3500" w:type="dxa"/>
            <w:vAlign w:val="center"/>
          </w:tcPr>
          <w:p w14:paraId="450BAFEB" w14:textId="77777777" w:rsidR="00512065" w:rsidRDefault="00000000">
            <w:pPr>
              <w:spacing w:before="40" w:after="40"/>
            </w:pPr>
            <w:r>
              <w:rPr>
                <w:rFonts w:ascii="Times New Roman" w:hAnsi="Times New Roman"/>
                <w:sz w:val="19"/>
              </w:rPr>
              <w:t>Converted to lowercase to consolidate token representations.</w:t>
            </w:r>
          </w:p>
        </w:tc>
      </w:tr>
    </w:tbl>
    <w:p w14:paraId="02B8DC97" w14:textId="77777777" w:rsidR="00653BF0" w:rsidRDefault="00653BF0">
      <w:pPr>
        <w:spacing w:after="60"/>
        <w:jc w:val="both"/>
      </w:pPr>
    </w:p>
    <w:p w14:paraId="08F33FBC" w14:textId="77777777" w:rsidR="00653BF0" w:rsidRDefault="00000000">
      <w:pPr>
        <w:pStyle w:val="Heading1"/>
        <w:pageBreakBefore/>
        <w:spacing w:before="120" w:after="240" w:line="360" w:lineRule="auto"/>
        <w:jc w:val="center"/>
      </w:pPr>
      <w:r>
        <w:rPr>
          <w:rFonts w:ascii="Times New Roman" w:hAnsi="Times New Roman"/>
          <w:b/>
          <w:bCs/>
        </w:rPr>
        <w:lastRenderedPageBreak/>
        <w:t>CHAPTER 4</w:t>
      </w:r>
    </w:p>
    <w:p w14:paraId="76E0CF96" w14:textId="77777777" w:rsidR="00653BF0" w:rsidRDefault="00000000">
      <w:pPr>
        <w:spacing w:after="240" w:line="360" w:lineRule="auto"/>
        <w:jc w:val="center"/>
      </w:pPr>
      <w:r>
        <w:rPr>
          <w:rFonts w:ascii="Times New Roman" w:hAnsi="Times New Roman"/>
          <w:b/>
          <w:bCs/>
          <w:sz w:val="28"/>
          <w:szCs w:val="28"/>
        </w:rPr>
        <w:t>DATA PREPROCESSING AND FEATURE ENGINEERING</w:t>
      </w:r>
    </w:p>
    <w:p w14:paraId="2988987B" w14:textId="77777777" w:rsidR="00653BF0" w:rsidRDefault="00000000">
      <w:pPr>
        <w:pStyle w:val="Heading2"/>
        <w:spacing w:before="200" w:after="100" w:line="360" w:lineRule="auto"/>
        <w:jc w:val="both"/>
      </w:pPr>
      <w:r>
        <w:rPr>
          <w:rFonts w:ascii="Times New Roman" w:hAnsi="Times New Roman"/>
          <w:sz w:val="24"/>
        </w:rPr>
        <w:t>The text normalization pipeline executes 8 deterministic stages: lowercasing, hyperlink abstraction to 'httpaddr', currency conversion to 'currval', numerical masking to 'numtoken', HTML tag stripping, punctuation removal, stopword filtering with discrimination retention, and Porter morphological stemming.</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2CADE8BE" w14:textId="77777777">
        <w:trPr>
          <w:trHeight w:val="1800"/>
          <w:jc w:val="center"/>
        </w:trPr>
        <w:tc>
          <w:tcPr>
            <w:tcW w:w="8000" w:type="dxa"/>
            <w:vAlign w:val="center"/>
          </w:tcPr>
          <w:p w14:paraId="784E8012" w14:textId="77777777" w:rsidR="00512065" w:rsidRDefault="00000000">
            <w:pPr>
              <w:jc w:val="center"/>
            </w:pPr>
            <w:r>
              <w:rPr>
                <w:noProof/>
              </w:rPr>
              <w:drawing>
                <wp:inline distT="0" distB="0" distL="0" distR="0" wp14:anchorId="355067A5" wp14:editId="68A4F76F">
                  <wp:extent cx="4754880" cy="19019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system_architecture.png"/>
                          <pic:cNvPicPr/>
                        </pic:nvPicPr>
                        <pic:blipFill>
                          <a:blip r:embed="rId13"/>
                          <a:stretch>
                            <a:fillRect/>
                          </a:stretch>
                        </pic:blipFill>
                        <pic:spPr>
                          <a:xfrm>
                            <a:off x="0" y="0"/>
                            <a:ext cx="4754880" cy="1901952"/>
                          </a:xfrm>
                          <a:prstGeom prst="rect">
                            <a:avLst/>
                          </a:prstGeom>
                        </pic:spPr>
                      </pic:pic>
                    </a:graphicData>
                  </a:graphic>
                </wp:inline>
              </w:drawing>
            </w:r>
          </w:p>
          <w:p w14:paraId="76942720" w14:textId="77777777" w:rsidR="00512065" w:rsidRDefault="00000000">
            <w:pPr>
              <w:jc w:val="center"/>
            </w:pPr>
            <w:r>
              <w:rPr>
                <w:rFonts w:ascii="Times New Roman" w:hAnsi="Times New Roman"/>
                <w:i/>
                <w:sz w:val="19"/>
              </w:rPr>
              <w:t>Figure 4.1: Specialized 8-Stage Natural Language Preprocessing Pipeline</w:t>
            </w:r>
          </w:p>
        </w:tc>
      </w:tr>
    </w:tbl>
    <w:p w14:paraId="26C68D14" w14:textId="77777777" w:rsidR="00653BF0" w:rsidRDefault="00000000">
      <w:pPr>
        <w:spacing w:before="60" w:after="120" w:line="276" w:lineRule="auto"/>
        <w:jc w:val="center"/>
      </w:pPr>
      <w:r>
        <w:rPr>
          <w:rFonts w:ascii="Times New Roman" w:hAnsi="Times New Roman"/>
          <w:b/>
          <w:bCs/>
        </w:rPr>
        <w:t>Fig. 4.1: Data Preprocessing Pipeline</w:t>
      </w:r>
    </w:p>
    <w:p w14:paraId="2A1EF9C1" w14:textId="77777777" w:rsidR="00653BF0" w:rsidRDefault="00000000">
      <w:pPr>
        <w:keepNext/>
        <w:spacing w:before="60" w:after="120" w:line="276" w:lineRule="auto"/>
        <w:jc w:val="center"/>
      </w:pPr>
      <w:r>
        <w:rPr>
          <w:rFonts w:ascii="Times New Roman" w:hAnsi="Times New Roman"/>
          <w:b/>
          <w:bCs/>
        </w:rPr>
        <w:t>Table 4.1: Preprocessing Steps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2100"/>
        <w:gridCol w:w="2600"/>
        <w:gridCol w:w="2900"/>
        <w:gridCol w:w="1800"/>
      </w:tblGrid>
      <w:tr w:rsidR="00653BF0" w14:paraId="1A58F3E7" w14:textId="77777777">
        <w:trPr>
          <w:cantSplit/>
          <w:tblHeader/>
          <w:jc w:val="center"/>
        </w:trPr>
        <w:tc>
          <w:tcPr>
            <w:tcW w:w="600" w:type="dxa"/>
            <w:shd w:val="clear" w:color="auto" w:fill="DEEAF6"/>
            <w:vAlign w:val="center"/>
          </w:tcPr>
          <w:p w14:paraId="01603184" w14:textId="77777777" w:rsidR="00653BF0" w:rsidRDefault="00000000">
            <w:pPr>
              <w:keepNext/>
              <w:spacing w:after="40" w:line="264" w:lineRule="auto"/>
              <w:jc w:val="center"/>
            </w:pPr>
            <w:r>
              <w:rPr>
                <w:rFonts w:ascii="Times New Roman" w:hAnsi="Times New Roman"/>
                <w:b/>
                <w:bCs/>
                <w:sz w:val="19"/>
                <w:szCs w:val="19"/>
              </w:rPr>
              <w:t>S.No</w:t>
            </w:r>
          </w:p>
        </w:tc>
        <w:tc>
          <w:tcPr>
            <w:tcW w:w="2100" w:type="dxa"/>
            <w:shd w:val="clear" w:color="auto" w:fill="DEEAF6"/>
            <w:vAlign w:val="center"/>
          </w:tcPr>
          <w:p w14:paraId="6258449B" w14:textId="77777777" w:rsidR="00653BF0" w:rsidRDefault="00000000">
            <w:pPr>
              <w:keepNext/>
              <w:spacing w:after="40" w:line="264" w:lineRule="auto"/>
              <w:jc w:val="center"/>
            </w:pPr>
            <w:r>
              <w:rPr>
                <w:rFonts w:ascii="Times New Roman" w:hAnsi="Times New Roman"/>
                <w:b/>
                <w:bCs/>
                <w:sz w:val="19"/>
                <w:szCs w:val="19"/>
              </w:rPr>
              <w:t>Step</w:t>
            </w:r>
          </w:p>
        </w:tc>
        <w:tc>
          <w:tcPr>
            <w:tcW w:w="2600" w:type="dxa"/>
            <w:shd w:val="clear" w:color="auto" w:fill="DEEAF6"/>
            <w:vAlign w:val="center"/>
          </w:tcPr>
          <w:p w14:paraId="6F4CDC3A" w14:textId="77777777" w:rsidR="00653BF0" w:rsidRDefault="00000000">
            <w:pPr>
              <w:keepNext/>
              <w:spacing w:after="40" w:line="264" w:lineRule="auto"/>
              <w:jc w:val="center"/>
            </w:pPr>
            <w:r>
              <w:rPr>
                <w:rFonts w:ascii="Times New Roman" w:hAnsi="Times New Roman"/>
                <w:b/>
                <w:bCs/>
                <w:sz w:val="19"/>
                <w:szCs w:val="19"/>
              </w:rPr>
              <w:t>Technique Used</w:t>
            </w:r>
          </w:p>
        </w:tc>
        <w:tc>
          <w:tcPr>
            <w:tcW w:w="2900" w:type="dxa"/>
            <w:shd w:val="clear" w:color="auto" w:fill="DEEAF6"/>
            <w:vAlign w:val="center"/>
          </w:tcPr>
          <w:p w14:paraId="72A99447" w14:textId="77777777" w:rsidR="00653BF0" w:rsidRDefault="00000000">
            <w:pPr>
              <w:keepNext/>
              <w:spacing w:after="40" w:line="264" w:lineRule="auto"/>
              <w:jc w:val="center"/>
            </w:pPr>
            <w:r>
              <w:rPr>
                <w:rFonts w:ascii="Times New Roman" w:hAnsi="Times New Roman"/>
                <w:b/>
                <w:bCs/>
                <w:sz w:val="19"/>
                <w:szCs w:val="19"/>
              </w:rPr>
              <w:t>Reason</w:t>
            </w:r>
          </w:p>
        </w:tc>
        <w:tc>
          <w:tcPr>
            <w:tcW w:w="1800" w:type="dxa"/>
            <w:shd w:val="clear" w:color="auto" w:fill="DEEAF6"/>
            <w:vAlign w:val="center"/>
          </w:tcPr>
          <w:p w14:paraId="6EAA67B1" w14:textId="77777777" w:rsidR="00653BF0" w:rsidRDefault="00000000">
            <w:pPr>
              <w:keepNext/>
              <w:spacing w:after="40" w:line="264" w:lineRule="auto"/>
              <w:jc w:val="center"/>
            </w:pPr>
            <w:r>
              <w:rPr>
                <w:rFonts w:ascii="Times New Roman" w:hAnsi="Times New Roman"/>
                <w:b/>
                <w:bCs/>
                <w:sz w:val="19"/>
                <w:szCs w:val="19"/>
              </w:rPr>
              <w:t>Shape After (rows × cols)</w:t>
            </w:r>
          </w:p>
        </w:tc>
      </w:tr>
      <w:tr w:rsidR="00653BF0" w14:paraId="71BEB5B1" w14:textId="77777777">
        <w:trPr>
          <w:cantSplit/>
          <w:trHeight w:val="440"/>
          <w:jc w:val="center"/>
        </w:trPr>
        <w:tc>
          <w:tcPr>
            <w:tcW w:w="600" w:type="dxa"/>
            <w:vAlign w:val="center"/>
          </w:tcPr>
          <w:p w14:paraId="6191AF78" w14:textId="77777777" w:rsidR="00512065" w:rsidRDefault="00000000">
            <w:pPr>
              <w:spacing w:before="40" w:after="40"/>
            </w:pPr>
            <w:r>
              <w:rPr>
                <w:rFonts w:ascii="Times New Roman" w:hAnsi="Times New Roman"/>
                <w:sz w:val="19"/>
              </w:rPr>
              <w:t>1</w:t>
            </w:r>
          </w:p>
        </w:tc>
        <w:tc>
          <w:tcPr>
            <w:tcW w:w="2100" w:type="dxa"/>
            <w:vAlign w:val="center"/>
          </w:tcPr>
          <w:p w14:paraId="2D058488" w14:textId="77777777" w:rsidR="00512065" w:rsidRDefault="00000000">
            <w:pPr>
              <w:spacing w:before="40" w:after="40"/>
            </w:pPr>
            <w:r>
              <w:rPr>
                <w:rFonts w:ascii="Times New Roman" w:hAnsi="Times New Roman"/>
                <w:sz w:val="19"/>
              </w:rPr>
              <w:t>Handling missing values</w:t>
            </w:r>
          </w:p>
        </w:tc>
        <w:tc>
          <w:tcPr>
            <w:tcW w:w="2600" w:type="dxa"/>
            <w:vAlign w:val="center"/>
          </w:tcPr>
          <w:p w14:paraId="47BA2B80" w14:textId="77777777" w:rsidR="00512065" w:rsidRDefault="00000000">
            <w:pPr>
              <w:spacing w:before="40" w:after="40"/>
            </w:pPr>
            <w:r>
              <w:rPr>
                <w:rFonts w:ascii="Times New Roman" w:hAnsi="Times New Roman"/>
                <w:sz w:val="19"/>
              </w:rPr>
              <w:t>Integrity validation</w:t>
            </w:r>
          </w:p>
        </w:tc>
        <w:tc>
          <w:tcPr>
            <w:tcW w:w="2900" w:type="dxa"/>
            <w:vAlign w:val="center"/>
          </w:tcPr>
          <w:p w14:paraId="4C239C06" w14:textId="77777777" w:rsidR="00512065" w:rsidRDefault="00000000">
            <w:pPr>
              <w:spacing w:before="40" w:after="40"/>
            </w:pPr>
            <w:r>
              <w:rPr>
                <w:rFonts w:ascii="Times New Roman" w:hAnsi="Times New Roman"/>
                <w:sz w:val="19"/>
              </w:rPr>
              <w:t>Ensure non-null strings across corpus</w:t>
            </w:r>
          </w:p>
        </w:tc>
        <w:tc>
          <w:tcPr>
            <w:tcW w:w="1800" w:type="dxa"/>
            <w:vAlign w:val="center"/>
          </w:tcPr>
          <w:p w14:paraId="0D2579CF" w14:textId="77777777" w:rsidR="00512065" w:rsidRDefault="00000000">
            <w:pPr>
              <w:spacing w:before="40" w:after="40"/>
            </w:pPr>
            <w:r>
              <w:rPr>
                <w:rFonts w:ascii="Times New Roman" w:hAnsi="Times New Roman"/>
                <w:sz w:val="19"/>
              </w:rPr>
              <w:t>5,572 × 2</w:t>
            </w:r>
          </w:p>
        </w:tc>
      </w:tr>
      <w:tr w:rsidR="00653BF0" w14:paraId="43BCB609" w14:textId="77777777">
        <w:trPr>
          <w:cantSplit/>
          <w:trHeight w:val="440"/>
          <w:jc w:val="center"/>
        </w:trPr>
        <w:tc>
          <w:tcPr>
            <w:tcW w:w="600" w:type="dxa"/>
            <w:vAlign w:val="center"/>
          </w:tcPr>
          <w:p w14:paraId="3C4D29AF" w14:textId="77777777" w:rsidR="00512065" w:rsidRDefault="00000000">
            <w:pPr>
              <w:spacing w:before="40" w:after="40"/>
            </w:pPr>
            <w:r>
              <w:rPr>
                <w:rFonts w:ascii="Times New Roman" w:hAnsi="Times New Roman"/>
                <w:sz w:val="19"/>
              </w:rPr>
              <w:t>2</w:t>
            </w:r>
          </w:p>
        </w:tc>
        <w:tc>
          <w:tcPr>
            <w:tcW w:w="2100" w:type="dxa"/>
            <w:vAlign w:val="center"/>
          </w:tcPr>
          <w:p w14:paraId="7744E514" w14:textId="77777777" w:rsidR="00512065" w:rsidRDefault="00000000">
            <w:pPr>
              <w:spacing w:before="40" w:after="40"/>
            </w:pPr>
            <w:r>
              <w:rPr>
                <w:rFonts w:ascii="Times New Roman" w:hAnsi="Times New Roman"/>
                <w:sz w:val="19"/>
              </w:rPr>
              <w:t>Case Normalization</w:t>
            </w:r>
          </w:p>
        </w:tc>
        <w:tc>
          <w:tcPr>
            <w:tcW w:w="2600" w:type="dxa"/>
            <w:vAlign w:val="center"/>
          </w:tcPr>
          <w:p w14:paraId="29152D8C" w14:textId="77777777" w:rsidR="00512065" w:rsidRDefault="00000000">
            <w:pPr>
              <w:spacing w:before="40" w:after="40"/>
            </w:pPr>
            <w:r>
              <w:rPr>
                <w:rFonts w:ascii="Times New Roman" w:hAnsi="Times New Roman"/>
                <w:sz w:val="19"/>
              </w:rPr>
              <w:t>str.lower()</w:t>
            </w:r>
          </w:p>
        </w:tc>
        <w:tc>
          <w:tcPr>
            <w:tcW w:w="2900" w:type="dxa"/>
            <w:vAlign w:val="center"/>
          </w:tcPr>
          <w:p w14:paraId="2C812250" w14:textId="77777777" w:rsidR="00512065" w:rsidRDefault="00000000">
            <w:pPr>
              <w:spacing w:before="40" w:after="40"/>
            </w:pPr>
            <w:r>
              <w:rPr>
                <w:rFonts w:ascii="Times New Roman" w:hAnsi="Times New Roman"/>
                <w:sz w:val="19"/>
              </w:rPr>
              <w:t>Eliminate vocabulary duplication from casing ('WIN'=='win')</w:t>
            </w:r>
          </w:p>
        </w:tc>
        <w:tc>
          <w:tcPr>
            <w:tcW w:w="1800" w:type="dxa"/>
            <w:vAlign w:val="center"/>
          </w:tcPr>
          <w:p w14:paraId="710E115B" w14:textId="77777777" w:rsidR="00512065" w:rsidRDefault="00000000">
            <w:pPr>
              <w:spacing w:before="40" w:after="40"/>
            </w:pPr>
            <w:r>
              <w:rPr>
                <w:rFonts w:ascii="Times New Roman" w:hAnsi="Times New Roman"/>
                <w:sz w:val="19"/>
              </w:rPr>
              <w:t>5,572 × 2</w:t>
            </w:r>
          </w:p>
        </w:tc>
      </w:tr>
      <w:tr w:rsidR="00653BF0" w14:paraId="4B505BA2" w14:textId="77777777">
        <w:trPr>
          <w:cantSplit/>
          <w:trHeight w:val="440"/>
          <w:jc w:val="center"/>
        </w:trPr>
        <w:tc>
          <w:tcPr>
            <w:tcW w:w="600" w:type="dxa"/>
            <w:vAlign w:val="center"/>
          </w:tcPr>
          <w:p w14:paraId="39A0595A" w14:textId="77777777" w:rsidR="00512065" w:rsidRDefault="00000000">
            <w:pPr>
              <w:spacing w:before="40" w:after="40"/>
            </w:pPr>
            <w:r>
              <w:rPr>
                <w:rFonts w:ascii="Times New Roman" w:hAnsi="Times New Roman"/>
                <w:sz w:val="19"/>
              </w:rPr>
              <w:t>3</w:t>
            </w:r>
          </w:p>
        </w:tc>
        <w:tc>
          <w:tcPr>
            <w:tcW w:w="2100" w:type="dxa"/>
            <w:vAlign w:val="center"/>
          </w:tcPr>
          <w:p w14:paraId="5790A29E" w14:textId="77777777" w:rsidR="00512065" w:rsidRDefault="00000000">
            <w:pPr>
              <w:spacing w:before="40" w:after="40"/>
            </w:pPr>
            <w:r>
              <w:rPr>
                <w:rFonts w:ascii="Times New Roman" w:hAnsi="Times New Roman"/>
                <w:sz w:val="19"/>
              </w:rPr>
              <w:t>URL &amp; Email Masking</w:t>
            </w:r>
          </w:p>
        </w:tc>
        <w:tc>
          <w:tcPr>
            <w:tcW w:w="2600" w:type="dxa"/>
            <w:vAlign w:val="center"/>
          </w:tcPr>
          <w:p w14:paraId="62BB67D4" w14:textId="77777777" w:rsidR="00512065" w:rsidRDefault="00000000">
            <w:pPr>
              <w:spacing w:before="40" w:after="40"/>
            </w:pPr>
            <w:r>
              <w:rPr>
                <w:rFonts w:ascii="Times New Roman" w:hAnsi="Times New Roman"/>
                <w:sz w:val="19"/>
              </w:rPr>
              <w:t>Regex substitution -&gt; 'httpaddr'</w:t>
            </w:r>
          </w:p>
        </w:tc>
        <w:tc>
          <w:tcPr>
            <w:tcW w:w="2900" w:type="dxa"/>
            <w:vAlign w:val="center"/>
          </w:tcPr>
          <w:p w14:paraId="4A8B2773" w14:textId="77777777" w:rsidR="00512065" w:rsidRDefault="00000000">
            <w:pPr>
              <w:spacing w:before="40" w:after="40"/>
            </w:pPr>
            <w:r>
              <w:rPr>
                <w:rFonts w:ascii="Times New Roman" w:hAnsi="Times New Roman"/>
                <w:sz w:val="19"/>
              </w:rPr>
              <w:t>Preserve hyperlink presence signal without bloating vocabulary</w:t>
            </w:r>
          </w:p>
        </w:tc>
        <w:tc>
          <w:tcPr>
            <w:tcW w:w="1800" w:type="dxa"/>
            <w:vAlign w:val="center"/>
          </w:tcPr>
          <w:p w14:paraId="57755525" w14:textId="77777777" w:rsidR="00512065" w:rsidRDefault="00000000">
            <w:pPr>
              <w:spacing w:before="40" w:after="40"/>
            </w:pPr>
            <w:r>
              <w:rPr>
                <w:rFonts w:ascii="Times New Roman" w:hAnsi="Times New Roman"/>
                <w:sz w:val="19"/>
              </w:rPr>
              <w:t>5,572 × 2</w:t>
            </w:r>
          </w:p>
        </w:tc>
      </w:tr>
      <w:tr w:rsidR="00653BF0" w14:paraId="29465160" w14:textId="77777777">
        <w:trPr>
          <w:cantSplit/>
          <w:trHeight w:val="440"/>
          <w:jc w:val="center"/>
        </w:trPr>
        <w:tc>
          <w:tcPr>
            <w:tcW w:w="600" w:type="dxa"/>
            <w:vAlign w:val="center"/>
          </w:tcPr>
          <w:p w14:paraId="64D844F8" w14:textId="77777777" w:rsidR="00512065" w:rsidRDefault="00000000">
            <w:pPr>
              <w:spacing w:before="40" w:after="40"/>
            </w:pPr>
            <w:r>
              <w:rPr>
                <w:rFonts w:ascii="Times New Roman" w:hAnsi="Times New Roman"/>
                <w:sz w:val="19"/>
              </w:rPr>
              <w:t>4</w:t>
            </w:r>
          </w:p>
        </w:tc>
        <w:tc>
          <w:tcPr>
            <w:tcW w:w="2100" w:type="dxa"/>
            <w:vAlign w:val="center"/>
          </w:tcPr>
          <w:p w14:paraId="57DAC63E" w14:textId="77777777" w:rsidR="00512065" w:rsidRDefault="00000000">
            <w:pPr>
              <w:spacing w:before="40" w:after="40"/>
            </w:pPr>
            <w:r>
              <w:rPr>
                <w:rFonts w:ascii="Times New Roman" w:hAnsi="Times New Roman"/>
                <w:sz w:val="19"/>
              </w:rPr>
              <w:t>Currency &amp; Number Masking</w:t>
            </w:r>
          </w:p>
        </w:tc>
        <w:tc>
          <w:tcPr>
            <w:tcW w:w="2600" w:type="dxa"/>
            <w:vAlign w:val="center"/>
          </w:tcPr>
          <w:p w14:paraId="7EF424CB" w14:textId="77777777" w:rsidR="00512065" w:rsidRDefault="00000000">
            <w:pPr>
              <w:spacing w:before="40" w:after="40"/>
            </w:pPr>
            <w:r>
              <w:rPr>
                <w:rFonts w:ascii="Times New Roman" w:hAnsi="Times New Roman"/>
                <w:sz w:val="19"/>
              </w:rPr>
              <w:t>Regex substitution -&gt; 'currval', 'numtoken'</w:t>
            </w:r>
          </w:p>
        </w:tc>
        <w:tc>
          <w:tcPr>
            <w:tcW w:w="2900" w:type="dxa"/>
            <w:vAlign w:val="center"/>
          </w:tcPr>
          <w:p w14:paraId="77346BA4" w14:textId="77777777" w:rsidR="00512065" w:rsidRDefault="00000000">
            <w:pPr>
              <w:spacing w:before="40" w:after="40"/>
            </w:pPr>
            <w:r>
              <w:rPr>
                <w:rFonts w:ascii="Times New Roman" w:hAnsi="Times New Roman"/>
                <w:sz w:val="19"/>
              </w:rPr>
              <w:t>Capture financial offer signals and telephone contact patterns</w:t>
            </w:r>
          </w:p>
        </w:tc>
        <w:tc>
          <w:tcPr>
            <w:tcW w:w="1800" w:type="dxa"/>
            <w:vAlign w:val="center"/>
          </w:tcPr>
          <w:p w14:paraId="311261FF" w14:textId="77777777" w:rsidR="00512065" w:rsidRDefault="00000000">
            <w:pPr>
              <w:spacing w:before="40" w:after="40"/>
            </w:pPr>
            <w:r>
              <w:rPr>
                <w:rFonts w:ascii="Times New Roman" w:hAnsi="Times New Roman"/>
                <w:sz w:val="19"/>
              </w:rPr>
              <w:t>5,572 × 2</w:t>
            </w:r>
          </w:p>
        </w:tc>
      </w:tr>
      <w:tr w:rsidR="00653BF0" w14:paraId="4B3CC131" w14:textId="77777777">
        <w:trPr>
          <w:cantSplit/>
          <w:trHeight w:val="440"/>
          <w:jc w:val="center"/>
        </w:trPr>
        <w:tc>
          <w:tcPr>
            <w:tcW w:w="600" w:type="dxa"/>
            <w:vAlign w:val="center"/>
          </w:tcPr>
          <w:p w14:paraId="09AC8C45" w14:textId="77777777" w:rsidR="00512065" w:rsidRDefault="00000000">
            <w:pPr>
              <w:spacing w:before="40" w:after="40"/>
            </w:pPr>
            <w:r>
              <w:rPr>
                <w:rFonts w:ascii="Times New Roman" w:hAnsi="Times New Roman"/>
                <w:sz w:val="19"/>
              </w:rPr>
              <w:t>5</w:t>
            </w:r>
          </w:p>
        </w:tc>
        <w:tc>
          <w:tcPr>
            <w:tcW w:w="2100" w:type="dxa"/>
            <w:vAlign w:val="center"/>
          </w:tcPr>
          <w:p w14:paraId="3B8DF5FA" w14:textId="77777777" w:rsidR="00512065" w:rsidRDefault="00000000">
            <w:pPr>
              <w:spacing w:before="40" w:after="40"/>
            </w:pPr>
            <w:r>
              <w:rPr>
                <w:rFonts w:ascii="Times New Roman" w:hAnsi="Times New Roman"/>
                <w:sz w:val="19"/>
              </w:rPr>
              <w:t>HTML Tag Stripping</w:t>
            </w:r>
          </w:p>
        </w:tc>
        <w:tc>
          <w:tcPr>
            <w:tcW w:w="2600" w:type="dxa"/>
            <w:vAlign w:val="center"/>
          </w:tcPr>
          <w:p w14:paraId="50225987" w14:textId="77777777" w:rsidR="00512065" w:rsidRDefault="00000000">
            <w:pPr>
              <w:spacing w:before="40" w:after="40"/>
            </w:pPr>
            <w:r>
              <w:rPr>
                <w:rFonts w:ascii="Times New Roman" w:hAnsi="Times New Roman"/>
                <w:sz w:val="19"/>
              </w:rPr>
              <w:t>Regex `&lt;.*?&gt;` -&gt; ' '</w:t>
            </w:r>
          </w:p>
        </w:tc>
        <w:tc>
          <w:tcPr>
            <w:tcW w:w="2900" w:type="dxa"/>
            <w:vAlign w:val="center"/>
          </w:tcPr>
          <w:p w14:paraId="50D1647D" w14:textId="77777777" w:rsidR="00512065" w:rsidRDefault="00000000">
            <w:pPr>
              <w:spacing w:before="40" w:after="40"/>
            </w:pPr>
            <w:r>
              <w:rPr>
                <w:rFonts w:ascii="Times New Roman" w:hAnsi="Times New Roman"/>
                <w:sz w:val="19"/>
              </w:rPr>
              <w:t>Purge markup noise common in rich-text web spam</w:t>
            </w:r>
          </w:p>
        </w:tc>
        <w:tc>
          <w:tcPr>
            <w:tcW w:w="1800" w:type="dxa"/>
            <w:vAlign w:val="center"/>
          </w:tcPr>
          <w:p w14:paraId="0C08DE17" w14:textId="77777777" w:rsidR="00512065" w:rsidRDefault="00000000">
            <w:pPr>
              <w:spacing w:before="40" w:after="40"/>
            </w:pPr>
            <w:r>
              <w:rPr>
                <w:rFonts w:ascii="Times New Roman" w:hAnsi="Times New Roman"/>
                <w:sz w:val="19"/>
              </w:rPr>
              <w:t>5,572 × 2</w:t>
            </w:r>
          </w:p>
        </w:tc>
      </w:tr>
      <w:tr w:rsidR="00653BF0" w14:paraId="49D87A0F" w14:textId="77777777">
        <w:trPr>
          <w:cantSplit/>
          <w:trHeight w:val="440"/>
          <w:jc w:val="center"/>
        </w:trPr>
        <w:tc>
          <w:tcPr>
            <w:tcW w:w="600" w:type="dxa"/>
            <w:vAlign w:val="center"/>
          </w:tcPr>
          <w:p w14:paraId="74CC4E6A" w14:textId="77777777" w:rsidR="00512065" w:rsidRDefault="00000000">
            <w:pPr>
              <w:spacing w:before="40" w:after="40"/>
            </w:pPr>
            <w:r>
              <w:rPr>
                <w:rFonts w:ascii="Times New Roman" w:hAnsi="Times New Roman"/>
                <w:sz w:val="19"/>
              </w:rPr>
              <w:t>6</w:t>
            </w:r>
          </w:p>
        </w:tc>
        <w:tc>
          <w:tcPr>
            <w:tcW w:w="2100" w:type="dxa"/>
            <w:vAlign w:val="center"/>
          </w:tcPr>
          <w:p w14:paraId="5CE91BA3" w14:textId="77777777" w:rsidR="00512065" w:rsidRDefault="00000000">
            <w:pPr>
              <w:spacing w:before="40" w:after="40"/>
            </w:pPr>
            <w:r>
              <w:rPr>
                <w:rFonts w:ascii="Times New Roman" w:hAnsi="Times New Roman"/>
                <w:sz w:val="19"/>
              </w:rPr>
              <w:t>Stopword Filtering</w:t>
            </w:r>
          </w:p>
        </w:tc>
        <w:tc>
          <w:tcPr>
            <w:tcW w:w="2600" w:type="dxa"/>
            <w:vAlign w:val="center"/>
          </w:tcPr>
          <w:p w14:paraId="75D6220A" w14:textId="77777777" w:rsidR="00512065" w:rsidRDefault="00000000">
            <w:pPr>
              <w:spacing w:before="40" w:after="40"/>
            </w:pPr>
            <w:r>
              <w:rPr>
                <w:rFonts w:ascii="Times New Roman" w:hAnsi="Times New Roman"/>
                <w:sz w:val="19"/>
              </w:rPr>
              <w:t>NLTK Stopwords (discriminator preserved)</w:t>
            </w:r>
          </w:p>
        </w:tc>
        <w:tc>
          <w:tcPr>
            <w:tcW w:w="2900" w:type="dxa"/>
            <w:vAlign w:val="center"/>
          </w:tcPr>
          <w:p w14:paraId="32E4D411" w14:textId="77777777" w:rsidR="00512065" w:rsidRDefault="00000000">
            <w:pPr>
              <w:spacing w:before="40" w:after="40"/>
            </w:pPr>
            <w:r>
              <w:rPr>
                <w:rFonts w:ascii="Times New Roman" w:hAnsi="Times New Roman"/>
                <w:sz w:val="19"/>
              </w:rPr>
              <w:t>Remove non-informative grammatical noise ('is', 'the', 'and')</w:t>
            </w:r>
          </w:p>
        </w:tc>
        <w:tc>
          <w:tcPr>
            <w:tcW w:w="1800" w:type="dxa"/>
            <w:vAlign w:val="center"/>
          </w:tcPr>
          <w:p w14:paraId="0FA86286" w14:textId="77777777" w:rsidR="00512065" w:rsidRDefault="00000000">
            <w:pPr>
              <w:spacing w:before="40" w:after="40"/>
            </w:pPr>
            <w:r>
              <w:rPr>
                <w:rFonts w:ascii="Times New Roman" w:hAnsi="Times New Roman"/>
                <w:sz w:val="19"/>
              </w:rPr>
              <w:t>5,572 × 2</w:t>
            </w:r>
          </w:p>
        </w:tc>
      </w:tr>
      <w:tr w:rsidR="00653BF0" w14:paraId="5D9EF950" w14:textId="77777777">
        <w:trPr>
          <w:cantSplit/>
          <w:trHeight w:val="440"/>
          <w:jc w:val="center"/>
        </w:trPr>
        <w:tc>
          <w:tcPr>
            <w:tcW w:w="600" w:type="dxa"/>
            <w:vAlign w:val="center"/>
          </w:tcPr>
          <w:p w14:paraId="10CF60F4" w14:textId="77777777" w:rsidR="00512065" w:rsidRDefault="00000000">
            <w:pPr>
              <w:spacing w:before="40" w:after="40"/>
            </w:pPr>
            <w:r>
              <w:rPr>
                <w:rFonts w:ascii="Times New Roman" w:hAnsi="Times New Roman"/>
                <w:sz w:val="19"/>
              </w:rPr>
              <w:t>7</w:t>
            </w:r>
          </w:p>
        </w:tc>
        <w:tc>
          <w:tcPr>
            <w:tcW w:w="2100" w:type="dxa"/>
            <w:vAlign w:val="center"/>
          </w:tcPr>
          <w:p w14:paraId="7EC71966" w14:textId="77777777" w:rsidR="00512065" w:rsidRDefault="00000000">
            <w:pPr>
              <w:spacing w:before="40" w:after="40"/>
            </w:pPr>
            <w:r>
              <w:rPr>
                <w:rFonts w:ascii="Times New Roman" w:hAnsi="Times New Roman"/>
                <w:sz w:val="19"/>
              </w:rPr>
              <w:t>Morphological Stemming</w:t>
            </w:r>
          </w:p>
        </w:tc>
        <w:tc>
          <w:tcPr>
            <w:tcW w:w="2600" w:type="dxa"/>
            <w:vAlign w:val="center"/>
          </w:tcPr>
          <w:p w14:paraId="37265711" w14:textId="77777777" w:rsidR="00512065" w:rsidRDefault="00000000">
            <w:pPr>
              <w:spacing w:before="40" w:after="40"/>
            </w:pPr>
            <w:r>
              <w:rPr>
                <w:rFonts w:ascii="Times New Roman" w:hAnsi="Times New Roman"/>
                <w:sz w:val="19"/>
              </w:rPr>
              <w:t>PorterStemmer</w:t>
            </w:r>
          </w:p>
        </w:tc>
        <w:tc>
          <w:tcPr>
            <w:tcW w:w="2900" w:type="dxa"/>
            <w:vAlign w:val="center"/>
          </w:tcPr>
          <w:p w14:paraId="54E6E823" w14:textId="77777777" w:rsidR="00512065" w:rsidRDefault="00000000">
            <w:pPr>
              <w:spacing w:before="40" w:after="40"/>
            </w:pPr>
            <w:r>
              <w:rPr>
                <w:rFonts w:ascii="Times New Roman" w:hAnsi="Times New Roman"/>
                <w:sz w:val="19"/>
              </w:rPr>
              <w:t>Reduce word inflections to roots ('winning', 'winner' -&gt; 'win')</w:t>
            </w:r>
          </w:p>
        </w:tc>
        <w:tc>
          <w:tcPr>
            <w:tcW w:w="1800" w:type="dxa"/>
            <w:vAlign w:val="center"/>
          </w:tcPr>
          <w:p w14:paraId="39647310" w14:textId="77777777" w:rsidR="00512065" w:rsidRDefault="00000000">
            <w:pPr>
              <w:spacing w:before="40" w:after="40"/>
            </w:pPr>
            <w:r>
              <w:rPr>
                <w:rFonts w:ascii="Times New Roman" w:hAnsi="Times New Roman"/>
                <w:sz w:val="19"/>
              </w:rPr>
              <w:t>5,572 × 2</w:t>
            </w:r>
          </w:p>
        </w:tc>
      </w:tr>
    </w:tbl>
    <w:p w14:paraId="36CF5D5C" w14:textId="77777777" w:rsidR="00653BF0" w:rsidRDefault="00653BF0">
      <w:pPr>
        <w:spacing w:after="60"/>
        <w:jc w:val="both"/>
      </w:pPr>
    </w:p>
    <w:p w14:paraId="4C3D7075" w14:textId="77777777" w:rsidR="00653BF0" w:rsidRDefault="00000000">
      <w:pPr>
        <w:pStyle w:val="Heading2"/>
        <w:spacing w:before="200" w:after="100" w:line="360" w:lineRule="auto"/>
      </w:pPr>
      <w:r>
        <w:rPr>
          <w:rFonts w:ascii="Times New Roman" w:hAnsi="Times New Roman"/>
          <w:b/>
          <w:bCs/>
          <w:color w:val="000000"/>
        </w:rPr>
        <w:t>4.2  Feature Engineering and Selection</w:t>
      </w:r>
    </w:p>
    <w:p w14:paraId="6C1010C4" w14:textId="77777777" w:rsidR="00653BF0" w:rsidRDefault="00000000">
      <w:pPr>
        <w:spacing w:after="120" w:line="276" w:lineRule="auto"/>
        <w:jc w:val="both"/>
      </w:pPr>
      <w:r>
        <w:rPr>
          <w:rFonts w:ascii="Times New Roman" w:hAnsi="Times New Roman"/>
          <w:sz w:val="24"/>
        </w:rPr>
        <w:t xml:space="preserve">Features are projected into a 4,000-dimensional vector space using Term Frequency-Inverse Document Frequency (TF-IDF). Sublinear term frequency scaling is applied to prevent high-frequency words from </w:t>
      </w:r>
      <w:r>
        <w:rPr>
          <w:rFonts w:ascii="Times New Roman" w:hAnsi="Times New Roman"/>
          <w:sz w:val="24"/>
        </w:rPr>
        <w:lastRenderedPageBreak/>
        <w:t>distorting linear decision boundaries. Unigram and bigram tokens (n in {1, 2}) are extracted with L2 normalization.</w:t>
      </w:r>
    </w:p>
    <w:p w14:paraId="3F602E5B" w14:textId="77777777" w:rsidR="00653BF0" w:rsidRDefault="00000000">
      <w:pPr>
        <w:pStyle w:val="Heading2"/>
        <w:spacing w:before="200" w:after="100" w:line="360" w:lineRule="auto"/>
      </w:pPr>
      <w:r>
        <w:rPr>
          <w:rFonts w:ascii="Times New Roman" w:hAnsi="Times New Roman"/>
          <w:b/>
          <w:bCs/>
          <w:color w:val="000000"/>
        </w:rPr>
        <w:t>4.3  Train / Validation / Test Split</w:t>
      </w:r>
    </w:p>
    <w:p w14:paraId="67DF3C56" w14:textId="77777777" w:rsidR="00653BF0" w:rsidRDefault="00000000">
      <w:pPr>
        <w:spacing w:after="120" w:line="276" w:lineRule="auto"/>
        <w:jc w:val="both"/>
      </w:pPr>
      <w:r>
        <w:rPr>
          <w:rFonts w:ascii="Times New Roman" w:hAnsi="Times New Roman"/>
          <w:sz w:val="24"/>
        </w:rPr>
        <w:t>Data is partitioned using an 80/20 Stratified Shuffle Split (4,457 training samples, 1,115 test samples). Strict train/test isolation is maintained: the vectorizer vocabulary and IDF weights are computed exclusively on the training partition.</w:t>
      </w:r>
    </w:p>
    <w:p w14:paraId="7A1AA2EE" w14:textId="77777777" w:rsidR="00653BF0" w:rsidRDefault="00000000">
      <w:pPr>
        <w:keepNext/>
        <w:spacing w:before="60" w:after="120" w:line="276" w:lineRule="auto"/>
        <w:jc w:val="center"/>
      </w:pPr>
      <w:r>
        <w:rPr>
          <w:rFonts w:ascii="Times New Roman" w:hAnsi="Times New Roman"/>
          <w:b/>
          <w:bCs/>
        </w:rPr>
        <w:t>Table 4.2: Data Split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1500"/>
        <w:gridCol w:w="2100"/>
        <w:gridCol w:w="4200"/>
      </w:tblGrid>
      <w:tr w:rsidR="00653BF0" w14:paraId="69412E42" w14:textId="77777777">
        <w:trPr>
          <w:cantSplit/>
          <w:tblHeader/>
          <w:jc w:val="center"/>
        </w:trPr>
        <w:tc>
          <w:tcPr>
            <w:tcW w:w="2200" w:type="dxa"/>
            <w:shd w:val="clear" w:color="auto" w:fill="DEEAF6"/>
            <w:vAlign w:val="center"/>
          </w:tcPr>
          <w:p w14:paraId="6AE96FAE" w14:textId="77777777" w:rsidR="00653BF0" w:rsidRDefault="00000000">
            <w:pPr>
              <w:keepNext/>
              <w:spacing w:after="40" w:line="264" w:lineRule="auto"/>
              <w:jc w:val="center"/>
            </w:pPr>
            <w:r>
              <w:rPr>
                <w:rFonts w:ascii="Times New Roman" w:hAnsi="Times New Roman"/>
                <w:b/>
                <w:bCs/>
                <w:sz w:val="20"/>
                <w:szCs w:val="20"/>
              </w:rPr>
              <w:t>Subset</w:t>
            </w:r>
          </w:p>
        </w:tc>
        <w:tc>
          <w:tcPr>
            <w:tcW w:w="1500" w:type="dxa"/>
            <w:shd w:val="clear" w:color="auto" w:fill="DEEAF6"/>
            <w:vAlign w:val="center"/>
          </w:tcPr>
          <w:p w14:paraId="186E63B8" w14:textId="77777777" w:rsidR="00653BF0" w:rsidRDefault="00000000">
            <w:pPr>
              <w:keepNext/>
              <w:spacing w:after="40" w:line="264" w:lineRule="auto"/>
              <w:jc w:val="center"/>
            </w:pPr>
            <w:r>
              <w:rPr>
                <w:rFonts w:ascii="Times New Roman" w:hAnsi="Times New Roman"/>
                <w:b/>
                <w:bCs/>
                <w:sz w:val="20"/>
                <w:szCs w:val="20"/>
              </w:rPr>
              <w:t>Ratio (%)</w:t>
            </w:r>
          </w:p>
        </w:tc>
        <w:tc>
          <w:tcPr>
            <w:tcW w:w="2100" w:type="dxa"/>
            <w:shd w:val="clear" w:color="auto" w:fill="DEEAF6"/>
            <w:vAlign w:val="center"/>
          </w:tcPr>
          <w:p w14:paraId="5DF446E9" w14:textId="77777777" w:rsidR="00653BF0" w:rsidRDefault="00000000">
            <w:pPr>
              <w:keepNext/>
              <w:spacing w:after="40" w:line="264" w:lineRule="auto"/>
              <w:jc w:val="center"/>
            </w:pPr>
            <w:r>
              <w:rPr>
                <w:rFonts w:ascii="Times New Roman" w:hAnsi="Times New Roman"/>
                <w:b/>
                <w:bCs/>
                <w:sz w:val="20"/>
                <w:szCs w:val="20"/>
              </w:rPr>
              <w:t>No. of Samples</w:t>
            </w:r>
          </w:p>
        </w:tc>
        <w:tc>
          <w:tcPr>
            <w:tcW w:w="4200" w:type="dxa"/>
            <w:shd w:val="clear" w:color="auto" w:fill="DEEAF6"/>
            <w:vAlign w:val="center"/>
          </w:tcPr>
          <w:p w14:paraId="7F5133E7" w14:textId="77777777" w:rsidR="00653BF0" w:rsidRDefault="00000000">
            <w:pPr>
              <w:keepNext/>
              <w:spacing w:after="40" w:line="264" w:lineRule="auto"/>
              <w:jc w:val="center"/>
            </w:pPr>
            <w:r>
              <w:rPr>
                <w:rFonts w:ascii="Times New Roman" w:hAnsi="Times New Roman"/>
                <w:b/>
                <w:bCs/>
                <w:sz w:val="20"/>
                <w:szCs w:val="20"/>
              </w:rPr>
              <w:t>Class Distribution / Target Range</w:t>
            </w:r>
          </w:p>
        </w:tc>
      </w:tr>
      <w:tr w:rsidR="00653BF0" w14:paraId="475FB087" w14:textId="77777777">
        <w:trPr>
          <w:cantSplit/>
          <w:trHeight w:val="420"/>
          <w:jc w:val="center"/>
        </w:trPr>
        <w:tc>
          <w:tcPr>
            <w:tcW w:w="2200" w:type="dxa"/>
            <w:vAlign w:val="center"/>
          </w:tcPr>
          <w:p w14:paraId="0498983C" w14:textId="77777777" w:rsidR="00512065" w:rsidRDefault="00000000">
            <w:pPr>
              <w:spacing w:before="40" w:after="40"/>
            </w:pPr>
            <w:r>
              <w:rPr>
                <w:rFonts w:ascii="Times New Roman" w:hAnsi="Times New Roman"/>
                <w:sz w:val="19"/>
              </w:rPr>
              <w:t>Training</w:t>
            </w:r>
          </w:p>
        </w:tc>
        <w:tc>
          <w:tcPr>
            <w:tcW w:w="1500" w:type="dxa"/>
            <w:vAlign w:val="center"/>
          </w:tcPr>
          <w:p w14:paraId="6D14EBBE" w14:textId="77777777" w:rsidR="00512065" w:rsidRDefault="00000000">
            <w:pPr>
              <w:spacing w:before="40" w:after="40"/>
            </w:pPr>
            <w:r>
              <w:rPr>
                <w:rFonts w:ascii="Times New Roman" w:hAnsi="Times New Roman"/>
                <w:sz w:val="19"/>
              </w:rPr>
              <w:t>80.0%</w:t>
            </w:r>
          </w:p>
        </w:tc>
        <w:tc>
          <w:tcPr>
            <w:tcW w:w="2100" w:type="dxa"/>
            <w:vAlign w:val="center"/>
          </w:tcPr>
          <w:p w14:paraId="56A4CFD5" w14:textId="77777777" w:rsidR="00512065" w:rsidRDefault="00000000">
            <w:pPr>
              <w:spacing w:before="40" w:after="40"/>
            </w:pPr>
            <w:r>
              <w:rPr>
                <w:rFonts w:ascii="Times New Roman" w:hAnsi="Times New Roman"/>
                <w:sz w:val="19"/>
              </w:rPr>
              <w:t>4,457</w:t>
            </w:r>
          </w:p>
        </w:tc>
        <w:tc>
          <w:tcPr>
            <w:tcW w:w="4200" w:type="dxa"/>
            <w:vAlign w:val="center"/>
          </w:tcPr>
          <w:p w14:paraId="0BC6094E" w14:textId="77777777" w:rsidR="00512065" w:rsidRDefault="00000000">
            <w:pPr>
              <w:spacing w:before="40" w:after="40"/>
            </w:pPr>
            <w:r>
              <w:rPr>
                <w:rFonts w:ascii="Times New Roman" w:hAnsi="Times New Roman"/>
                <w:sz w:val="19"/>
              </w:rPr>
              <w:t>Ham: 3,860 (86.61%) | Spam: 597 (13.39%)</w:t>
            </w:r>
          </w:p>
        </w:tc>
      </w:tr>
      <w:tr w:rsidR="00653BF0" w14:paraId="5F68E8EE" w14:textId="77777777">
        <w:trPr>
          <w:cantSplit/>
          <w:trHeight w:val="420"/>
          <w:jc w:val="center"/>
        </w:trPr>
        <w:tc>
          <w:tcPr>
            <w:tcW w:w="2200" w:type="dxa"/>
            <w:vAlign w:val="center"/>
          </w:tcPr>
          <w:p w14:paraId="3D0417EA" w14:textId="77777777" w:rsidR="00512065" w:rsidRDefault="00000000">
            <w:pPr>
              <w:spacing w:before="40" w:after="40"/>
            </w:pPr>
            <w:r>
              <w:rPr>
                <w:rFonts w:ascii="Times New Roman" w:hAnsi="Times New Roman"/>
                <w:sz w:val="19"/>
              </w:rPr>
              <w:t>Validation (5-Fold CV)</w:t>
            </w:r>
          </w:p>
        </w:tc>
        <w:tc>
          <w:tcPr>
            <w:tcW w:w="1500" w:type="dxa"/>
            <w:vAlign w:val="center"/>
          </w:tcPr>
          <w:p w14:paraId="611642EC" w14:textId="77777777" w:rsidR="00512065" w:rsidRDefault="00000000">
            <w:pPr>
              <w:spacing w:before="40" w:after="40"/>
            </w:pPr>
            <w:r>
              <w:rPr>
                <w:rFonts w:ascii="Times New Roman" w:hAnsi="Times New Roman"/>
                <w:sz w:val="19"/>
              </w:rPr>
              <w:t>16.0% (internal)</w:t>
            </w:r>
          </w:p>
        </w:tc>
        <w:tc>
          <w:tcPr>
            <w:tcW w:w="2100" w:type="dxa"/>
            <w:vAlign w:val="center"/>
          </w:tcPr>
          <w:p w14:paraId="2E124C8D" w14:textId="77777777" w:rsidR="00512065" w:rsidRDefault="00000000">
            <w:pPr>
              <w:spacing w:before="40" w:after="40"/>
            </w:pPr>
            <w:r>
              <w:rPr>
                <w:rFonts w:ascii="Times New Roman" w:hAnsi="Times New Roman"/>
                <w:sz w:val="19"/>
              </w:rPr>
              <w:t>891 / fold</w:t>
            </w:r>
          </w:p>
        </w:tc>
        <w:tc>
          <w:tcPr>
            <w:tcW w:w="4200" w:type="dxa"/>
            <w:vAlign w:val="center"/>
          </w:tcPr>
          <w:p w14:paraId="0F0F7785" w14:textId="77777777" w:rsidR="00512065" w:rsidRDefault="00000000">
            <w:pPr>
              <w:spacing w:before="40" w:after="40"/>
            </w:pPr>
            <w:r>
              <w:rPr>
                <w:rFonts w:ascii="Times New Roman" w:hAnsi="Times New Roman"/>
                <w:sz w:val="19"/>
              </w:rPr>
              <w:t>Preserves exact 86.6% / 13.4% stratified ratio</w:t>
            </w:r>
          </w:p>
        </w:tc>
      </w:tr>
      <w:tr w:rsidR="00653BF0" w14:paraId="2145C7C9" w14:textId="77777777">
        <w:trPr>
          <w:cantSplit/>
          <w:trHeight w:val="420"/>
          <w:jc w:val="center"/>
        </w:trPr>
        <w:tc>
          <w:tcPr>
            <w:tcW w:w="2200" w:type="dxa"/>
            <w:vAlign w:val="center"/>
          </w:tcPr>
          <w:p w14:paraId="56BCD477" w14:textId="77777777" w:rsidR="00512065" w:rsidRDefault="00000000">
            <w:pPr>
              <w:spacing w:before="40" w:after="40"/>
            </w:pPr>
            <w:r>
              <w:rPr>
                <w:rFonts w:ascii="Times New Roman" w:hAnsi="Times New Roman"/>
                <w:sz w:val="19"/>
              </w:rPr>
              <w:t>Testing (Held-out)</w:t>
            </w:r>
          </w:p>
        </w:tc>
        <w:tc>
          <w:tcPr>
            <w:tcW w:w="1500" w:type="dxa"/>
            <w:vAlign w:val="center"/>
          </w:tcPr>
          <w:p w14:paraId="252FC98D" w14:textId="77777777" w:rsidR="00512065" w:rsidRDefault="00000000">
            <w:pPr>
              <w:spacing w:before="40" w:after="40"/>
            </w:pPr>
            <w:r>
              <w:rPr>
                <w:rFonts w:ascii="Times New Roman" w:hAnsi="Times New Roman"/>
                <w:sz w:val="19"/>
              </w:rPr>
              <w:t>20.0%</w:t>
            </w:r>
          </w:p>
        </w:tc>
        <w:tc>
          <w:tcPr>
            <w:tcW w:w="2100" w:type="dxa"/>
            <w:vAlign w:val="center"/>
          </w:tcPr>
          <w:p w14:paraId="3553E46A" w14:textId="77777777" w:rsidR="00512065" w:rsidRDefault="00000000">
            <w:pPr>
              <w:spacing w:before="40" w:after="40"/>
            </w:pPr>
            <w:r>
              <w:rPr>
                <w:rFonts w:ascii="Times New Roman" w:hAnsi="Times New Roman"/>
                <w:sz w:val="19"/>
              </w:rPr>
              <w:t>1,115</w:t>
            </w:r>
          </w:p>
        </w:tc>
        <w:tc>
          <w:tcPr>
            <w:tcW w:w="4200" w:type="dxa"/>
            <w:vAlign w:val="center"/>
          </w:tcPr>
          <w:p w14:paraId="6E6E8734" w14:textId="77777777" w:rsidR="00512065" w:rsidRDefault="00000000">
            <w:pPr>
              <w:spacing w:before="40" w:after="40"/>
            </w:pPr>
            <w:r>
              <w:rPr>
                <w:rFonts w:ascii="Times New Roman" w:hAnsi="Times New Roman"/>
                <w:sz w:val="19"/>
              </w:rPr>
              <w:t>Ham: 965 (86.55%) | Spam: 150 (13.45%)</w:t>
            </w:r>
          </w:p>
        </w:tc>
      </w:tr>
    </w:tbl>
    <w:p w14:paraId="0D0E2118" w14:textId="77777777" w:rsidR="00653BF0" w:rsidRDefault="00653BF0">
      <w:pPr>
        <w:spacing w:after="60"/>
        <w:jc w:val="both"/>
      </w:pPr>
    </w:p>
    <w:p w14:paraId="72185C99" w14:textId="77777777" w:rsidR="00653BF0" w:rsidRDefault="00000000">
      <w:pPr>
        <w:spacing w:after="120" w:line="360" w:lineRule="auto"/>
        <w:jc w:val="both"/>
      </w:pPr>
      <w:r>
        <w:rPr>
          <w:rFonts w:ascii="Times New Roman" w:hAnsi="Times New Roman"/>
          <w:b/>
          <w:bCs/>
        </w:rPr>
        <w:t xml:space="preserve">Split strategy: </w:t>
      </w:r>
      <w:r>
        <w:rPr>
          <w:rFonts w:ascii="Times New Roman" w:hAnsi="Times New Roman"/>
        </w:rPr>
        <w:t>☐ Stratified   ☐ Random   ☐ Time-based   ☐ Group-based     k-fold CV: k = ____     Random seed: ____</w:t>
      </w:r>
    </w:p>
    <w:p w14:paraId="2BA55358" w14:textId="77777777" w:rsidR="00653BF0" w:rsidRDefault="00000000">
      <w:pPr>
        <w:pStyle w:val="Heading1"/>
        <w:pageBreakBefore/>
        <w:spacing w:before="120" w:after="240" w:line="360" w:lineRule="auto"/>
        <w:jc w:val="center"/>
      </w:pPr>
      <w:r>
        <w:rPr>
          <w:rFonts w:ascii="Times New Roman" w:hAnsi="Times New Roman"/>
          <w:b/>
          <w:bCs/>
        </w:rPr>
        <w:lastRenderedPageBreak/>
        <w:t>CHAPTER 5</w:t>
      </w:r>
    </w:p>
    <w:p w14:paraId="007B10E4" w14:textId="77777777" w:rsidR="00653BF0" w:rsidRDefault="00000000">
      <w:pPr>
        <w:spacing w:after="240" w:line="360" w:lineRule="auto"/>
        <w:jc w:val="center"/>
      </w:pPr>
      <w:r>
        <w:rPr>
          <w:rFonts w:ascii="Times New Roman" w:hAnsi="Times New Roman"/>
          <w:b/>
          <w:bCs/>
          <w:sz w:val="28"/>
          <w:szCs w:val="28"/>
        </w:rPr>
        <w:t>METHODOLOGY AND MODEL DESIGN</w:t>
      </w:r>
    </w:p>
    <w:p w14:paraId="0C43BDF8" w14:textId="77777777" w:rsidR="00653BF0" w:rsidRDefault="00000000">
      <w:pPr>
        <w:pStyle w:val="Heading2"/>
        <w:spacing w:before="200" w:after="100" w:line="360" w:lineRule="auto"/>
        <w:jc w:val="both"/>
      </w:pPr>
      <w:r>
        <w:rPr>
          <w:rFonts w:ascii="Times New Roman" w:hAnsi="Times New Roman"/>
          <w:sz w:val="24"/>
        </w:rPr>
        <w:t>The architecture comprises five modular layers: raw message ingestion, text preprocessing and masking, TF-IDF feature extraction, supervised model classification with posterior probability calibration, and Streamlit graphical deployment.</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78FD49A6" w14:textId="77777777">
        <w:trPr>
          <w:trHeight w:val="2000"/>
          <w:jc w:val="center"/>
        </w:trPr>
        <w:tc>
          <w:tcPr>
            <w:tcW w:w="8000" w:type="dxa"/>
            <w:vAlign w:val="center"/>
          </w:tcPr>
          <w:p w14:paraId="1DDB7CFB" w14:textId="77777777" w:rsidR="00512065" w:rsidRDefault="00000000">
            <w:pPr>
              <w:jc w:val="center"/>
            </w:pPr>
            <w:r>
              <w:rPr>
                <w:noProof/>
              </w:rPr>
              <w:drawing>
                <wp:inline distT="0" distB="0" distL="0" distR="0" wp14:anchorId="1BB55D01" wp14:editId="17BDB69F">
                  <wp:extent cx="4754880" cy="19019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system_architecture.png"/>
                          <pic:cNvPicPr/>
                        </pic:nvPicPr>
                        <pic:blipFill>
                          <a:blip r:embed="rId13"/>
                          <a:stretch>
                            <a:fillRect/>
                          </a:stretch>
                        </pic:blipFill>
                        <pic:spPr>
                          <a:xfrm>
                            <a:off x="0" y="0"/>
                            <a:ext cx="4754880" cy="1901952"/>
                          </a:xfrm>
                          <a:prstGeom prst="rect">
                            <a:avLst/>
                          </a:prstGeom>
                        </pic:spPr>
                      </pic:pic>
                    </a:graphicData>
                  </a:graphic>
                </wp:inline>
              </w:drawing>
            </w:r>
          </w:p>
          <w:p w14:paraId="08567CC5" w14:textId="77777777" w:rsidR="00512065" w:rsidRDefault="00000000">
            <w:pPr>
              <w:jc w:val="center"/>
            </w:pPr>
            <w:r>
              <w:rPr>
                <w:rFonts w:ascii="Times New Roman" w:hAnsi="Times New Roman"/>
                <w:i/>
                <w:sz w:val="19"/>
              </w:rPr>
              <w:t>Figure 5.1: End-to-End System Workflow Architecture</w:t>
            </w:r>
          </w:p>
        </w:tc>
      </w:tr>
    </w:tbl>
    <w:p w14:paraId="27FF50B7" w14:textId="77777777" w:rsidR="00653BF0" w:rsidRDefault="00000000">
      <w:pPr>
        <w:spacing w:before="60" w:after="120" w:line="276" w:lineRule="auto"/>
        <w:jc w:val="center"/>
      </w:pPr>
      <w:r>
        <w:rPr>
          <w:rFonts w:ascii="Times New Roman" w:hAnsi="Times New Roman"/>
          <w:b/>
          <w:bCs/>
        </w:rPr>
        <w:t>Fig. 5.1: Proposed System Workflow</w:t>
      </w:r>
    </w:p>
    <w:p w14:paraId="08C851D4" w14:textId="77777777" w:rsidR="00653BF0" w:rsidRDefault="00000000">
      <w:pPr>
        <w:pStyle w:val="Heading2"/>
        <w:spacing w:before="200" w:after="100" w:line="360" w:lineRule="auto"/>
        <w:jc w:val="both"/>
      </w:pPr>
      <w:r>
        <w:rPr>
          <w:rFonts w:ascii="Times New Roman" w:hAnsi="Times New Roman"/>
          <w:sz w:val="24"/>
        </w:rPr>
        <w:t>Multinomial Naive Bayes with default Laplace smoothing (alpha=1.0) serves as the baseline model. It applies Bayes' theorem under the conditional feature independence assumption.</w:t>
      </w:r>
    </w:p>
    <w:p w14:paraId="07F7E139" w14:textId="77777777" w:rsidR="00653BF0" w:rsidRDefault="00653BF0">
      <w:pPr>
        <w:spacing w:after="120" w:line="276" w:lineRule="auto"/>
        <w:jc w:val="both"/>
      </w:pPr>
    </w:p>
    <w:p w14:paraId="4B880BD1" w14:textId="77777777" w:rsidR="00653BF0" w:rsidRDefault="00000000">
      <w:pPr>
        <w:pStyle w:val="Heading2"/>
        <w:spacing w:before="200" w:after="100" w:line="360" w:lineRule="auto"/>
        <w:jc w:val="both"/>
      </w:pPr>
      <w:r>
        <w:rPr>
          <w:rFonts w:ascii="Times New Roman" w:hAnsi="Times New Roman"/>
          <w:sz w:val="24"/>
        </w:rPr>
        <w:t>Candidate models encompass: (1) Tuned Multinomial Naive Bayes (alpha=0.2); (2) Linear Support Vector Classifier (C=0.8); (3) Logistic Regression with L2 regularization (C=1.5); and (4) Random Forest ensemble (150 trees, max depth 25).</w:t>
      </w:r>
    </w:p>
    <w:p w14:paraId="3D3A2F09" w14:textId="77777777" w:rsidR="00653BF0" w:rsidRDefault="00653BF0">
      <w:pPr>
        <w:spacing w:after="120" w:line="276" w:lineRule="auto"/>
        <w:jc w:val="both"/>
      </w:pPr>
    </w:p>
    <w:p w14:paraId="7C2B4B80" w14:textId="77777777" w:rsidR="00653BF0" w:rsidRDefault="00000000">
      <w:pPr>
        <w:keepNext/>
        <w:spacing w:before="60" w:after="120" w:line="276" w:lineRule="auto"/>
        <w:jc w:val="center"/>
      </w:pPr>
      <w:r>
        <w:rPr>
          <w:rFonts w:ascii="Times New Roman" w:hAnsi="Times New Roman"/>
          <w:b/>
          <w:bCs/>
        </w:rPr>
        <w:t>Table 5.1: Algorithm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300"/>
        <w:gridCol w:w="2600"/>
        <w:gridCol w:w="2600"/>
        <w:gridCol w:w="2500"/>
      </w:tblGrid>
      <w:tr w:rsidR="00653BF0" w14:paraId="3F4BDE99" w14:textId="77777777">
        <w:trPr>
          <w:cantSplit/>
          <w:tblHeader/>
          <w:jc w:val="center"/>
        </w:trPr>
        <w:tc>
          <w:tcPr>
            <w:tcW w:w="2300" w:type="dxa"/>
            <w:shd w:val="clear" w:color="auto" w:fill="DEEAF6"/>
            <w:vAlign w:val="center"/>
          </w:tcPr>
          <w:p w14:paraId="23FC6889" w14:textId="77777777" w:rsidR="00653BF0" w:rsidRDefault="00000000">
            <w:pPr>
              <w:keepNext/>
              <w:spacing w:after="40" w:line="264" w:lineRule="auto"/>
              <w:jc w:val="center"/>
            </w:pPr>
            <w:r>
              <w:rPr>
                <w:rFonts w:ascii="Times New Roman" w:hAnsi="Times New Roman"/>
                <w:b/>
                <w:bCs/>
                <w:sz w:val="19"/>
                <w:szCs w:val="19"/>
              </w:rPr>
              <w:t>Algorithm</w:t>
            </w:r>
          </w:p>
        </w:tc>
        <w:tc>
          <w:tcPr>
            <w:tcW w:w="2600" w:type="dxa"/>
            <w:shd w:val="clear" w:color="auto" w:fill="DEEAF6"/>
            <w:vAlign w:val="center"/>
          </w:tcPr>
          <w:p w14:paraId="25430D23" w14:textId="77777777" w:rsidR="00653BF0" w:rsidRDefault="00000000">
            <w:pPr>
              <w:keepNext/>
              <w:spacing w:after="40" w:line="264" w:lineRule="auto"/>
              <w:jc w:val="center"/>
            </w:pPr>
            <w:r>
              <w:rPr>
                <w:rFonts w:ascii="Times New Roman" w:hAnsi="Times New Roman"/>
                <w:b/>
                <w:bCs/>
                <w:sz w:val="19"/>
                <w:szCs w:val="19"/>
              </w:rPr>
              <w:t>Loss / Objective Function</w:t>
            </w:r>
          </w:p>
        </w:tc>
        <w:tc>
          <w:tcPr>
            <w:tcW w:w="2600" w:type="dxa"/>
            <w:shd w:val="clear" w:color="auto" w:fill="DEEAF6"/>
            <w:vAlign w:val="center"/>
          </w:tcPr>
          <w:p w14:paraId="185BC87E" w14:textId="77777777" w:rsidR="00653BF0" w:rsidRDefault="00000000">
            <w:pPr>
              <w:keepNext/>
              <w:spacing w:after="40" w:line="264" w:lineRule="auto"/>
              <w:jc w:val="center"/>
            </w:pPr>
            <w:r>
              <w:rPr>
                <w:rFonts w:ascii="Times New Roman" w:hAnsi="Times New Roman"/>
                <w:b/>
                <w:bCs/>
                <w:sz w:val="19"/>
                <w:szCs w:val="19"/>
              </w:rPr>
              <w:t>Optimiser / Learning Method</w:t>
            </w:r>
          </w:p>
        </w:tc>
        <w:tc>
          <w:tcPr>
            <w:tcW w:w="2500" w:type="dxa"/>
            <w:shd w:val="clear" w:color="auto" w:fill="DEEAF6"/>
            <w:vAlign w:val="center"/>
          </w:tcPr>
          <w:p w14:paraId="142735E9" w14:textId="77777777" w:rsidR="00653BF0" w:rsidRDefault="00000000">
            <w:pPr>
              <w:keepNext/>
              <w:spacing w:after="40" w:line="264" w:lineRule="auto"/>
              <w:jc w:val="center"/>
            </w:pPr>
            <w:r>
              <w:rPr>
                <w:rFonts w:ascii="Times New Roman" w:hAnsi="Times New Roman"/>
                <w:b/>
                <w:bCs/>
                <w:sz w:val="19"/>
                <w:szCs w:val="19"/>
              </w:rPr>
              <w:t>Reason for Selection</w:t>
            </w:r>
          </w:p>
        </w:tc>
      </w:tr>
      <w:tr w:rsidR="00653BF0" w14:paraId="39BA745C" w14:textId="77777777">
        <w:trPr>
          <w:cantSplit/>
          <w:trHeight w:val="560"/>
          <w:jc w:val="center"/>
        </w:trPr>
        <w:tc>
          <w:tcPr>
            <w:tcW w:w="2300" w:type="dxa"/>
            <w:vAlign w:val="center"/>
          </w:tcPr>
          <w:p w14:paraId="5CA75AD6" w14:textId="77777777" w:rsidR="00512065" w:rsidRDefault="00000000">
            <w:pPr>
              <w:spacing w:before="40" w:after="40"/>
            </w:pPr>
            <w:r>
              <w:rPr>
                <w:rFonts w:ascii="Times New Roman" w:hAnsi="Times New Roman"/>
                <w:sz w:val="19"/>
              </w:rPr>
              <w:t>Baseline: Multinomial NB</w:t>
            </w:r>
          </w:p>
        </w:tc>
        <w:tc>
          <w:tcPr>
            <w:tcW w:w="2600" w:type="dxa"/>
            <w:vAlign w:val="center"/>
          </w:tcPr>
          <w:p w14:paraId="1B54B9FB" w14:textId="77777777" w:rsidR="00512065" w:rsidRDefault="00000000">
            <w:pPr>
              <w:spacing w:before="40" w:after="40"/>
            </w:pPr>
            <w:r>
              <w:rPr>
                <w:rFonts w:ascii="Times New Roman" w:hAnsi="Times New Roman"/>
                <w:sz w:val="19"/>
              </w:rPr>
              <w:t>Multinomial Log-Likelihood</w:t>
            </w:r>
          </w:p>
        </w:tc>
        <w:tc>
          <w:tcPr>
            <w:tcW w:w="2600" w:type="dxa"/>
            <w:vAlign w:val="center"/>
          </w:tcPr>
          <w:p w14:paraId="1C6F9DCA" w14:textId="77777777" w:rsidR="00512065" w:rsidRDefault="00000000">
            <w:pPr>
              <w:spacing w:before="40" w:after="40"/>
            </w:pPr>
            <w:r>
              <w:rPr>
                <w:rFonts w:ascii="Times New Roman" w:hAnsi="Times New Roman"/>
                <w:sz w:val="19"/>
              </w:rPr>
              <w:t>Closed-form relative frequency counting</w:t>
            </w:r>
          </w:p>
        </w:tc>
        <w:tc>
          <w:tcPr>
            <w:tcW w:w="2500" w:type="dxa"/>
            <w:vAlign w:val="center"/>
          </w:tcPr>
          <w:p w14:paraId="01050C6D" w14:textId="77777777" w:rsidR="00512065" w:rsidRDefault="00000000">
            <w:pPr>
              <w:spacing w:before="40" w:after="40"/>
            </w:pPr>
            <w:r>
              <w:rPr>
                <w:rFonts w:ascii="Times New Roman" w:hAnsi="Times New Roman"/>
                <w:sz w:val="19"/>
              </w:rPr>
              <w:t>Fast, probabilistic baseline well-suited for high-dimensional sparse text</w:t>
            </w:r>
          </w:p>
        </w:tc>
      </w:tr>
      <w:tr w:rsidR="00653BF0" w14:paraId="612B9B7A" w14:textId="77777777">
        <w:trPr>
          <w:cantSplit/>
          <w:trHeight w:val="560"/>
          <w:jc w:val="center"/>
        </w:trPr>
        <w:tc>
          <w:tcPr>
            <w:tcW w:w="2300" w:type="dxa"/>
            <w:vAlign w:val="center"/>
          </w:tcPr>
          <w:p w14:paraId="410EC131" w14:textId="77777777" w:rsidR="00512065" w:rsidRDefault="00000000">
            <w:pPr>
              <w:spacing w:before="40" w:after="40"/>
            </w:pPr>
            <w:r>
              <w:rPr>
                <w:rFonts w:ascii="Times New Roman" w:hAnsi="Times New Roman"/>
                <w:sz w:val="19"/>
              </w:rPr>
              <w:t>Model 1: Linear SVC</w:t>
            </w:r>
          </w:p>
        </w:tc>
        <w:tc>
          <w:tcPr>
            <w:tcW w:w="2600" w:type="dxa"/>
            <w:vAlign w:val="center"/>
          </w:tcPr>
          <w:p w14:paraId="6E165CF3" w14:textId="77777777" w:rsidR="00512065" w:rsidRDefault="00000000">
            <w:pPr>
              <w:spacing w:before="40" w:after="40"/>
            </w:pPr>
            <w:r>
              <w:rPr>
                <w:rFonts w:ascii="Times New Roman" w:hAnsi="Times New Roman"/>
                <w:sz w:val="19"/>
              </w:rPr>
              <w:t>Soft-Margin Hinge Loss</w:t>
            </w:r>
          </w:p>
        </w:tc>
        <w:tc>
          <w:tcPr>
            <w:tcW w:w="2600" w:type="dxa"/>
            <w:vAlign w:val="center"/>
          </w:tcPr>
          <w:p w14:paraId="6AF8C28C" w14:textId="77777777" w:rsidR="00512065" w:rsidRDefault="00000000">
            <w:pPr>
              <w:spacing w:before="40" w:after="40"/>
            </w:pPr>
            <w:r>
              <w:rPr>
                <w:rFonts w:ascii="Times New Roman" w:hAnsi="Times New Roman"/>
                <w:sz w:val="19"/>
              </w:rPr>
              <w:t>Coordinate Descent (LIBLINEAR)</w:t>
            </w:r>
          </w:p>
        </w:tc>
        <w:tc>
          <w:tcPr>
            <w:tcW w:w="2500" w:type="dxa"/>
            <w:vAlign w:val="center"/>
          </w:tcPr>
          <w:p w14:paraId="644C60D4" w14:textId="77777777" w:rsidR="00512065" w:rsidRDefault="00000000">
            <w:pPr>
              <w:spacing w:before="40" w:after="40"/>
            </w:pPr>
            <w:r>
              <w:rPr>
                <w:rFonts w:ascii="Times New Roman" w:hAnsi="Times New Roman"/>
                <w:sz w:val="19"/>
              </w:rPr>
              <w:t>Constructs maximum margin hyperplane; robust against overfitting in text</w:t>
            </w:r>
          </w:p>
        </w:tc>
      </w:tr>
      <w:tr w:rsidR="00653BF0" w14:paraId="203B1017" w14:textId="77777777">
        <w:trPr>
          <w:cantSplit/>
          <w:trHeight w:val="560"/>
          <w:jc w:val="center"/>
        </w:trPr>
        <w:tc>
          <w:tcPr>
            <w:tcW w:w="2300" w:type="dxa"/>
            <w:vAlign w:val="center"/>
          </w:tcPr>
          <w:p w14:paraId="60F877D4" w14:textId="77777777" w:rsidR="00512065" w:rsidRDefault="00000000">
            <w:pPr>
              <w:spacing w:before="40" w:after="40"/>
            </w:pPr>
            <w:r>
              <w:rPr>
                <w:rFonts w:ascii="Times New Roman" w:hAnsi="Times New Roman"/>
                <w:sz w:val="19"/>
              </w:rPr>
              <w:t>Model 2: Logistic Regression</w:t>
            </w:r>
          </w:p>
        </w:tc>
        <w:tc>
          <w:tcPr>
            <w:tcW w:w="2600" w:type="dxa"/>
            <w:vAlign w:val="center"/>
          </w:tcPr>
          <w:p w14:paraId="3719D80F" w14:textId="77777777" w:rsidR="00512065" w:rsidRDefault="00000000">
            <w:pPr>
              <w:spacing w:before="40" w:after="40"/>
            </w:pPr>
            <w:r>
              <w:rPr>
                <w:rFonts w:ascii="Times New Roman" w:hAnsi="Times New Roman"/>
                <w:sz w:val="19"/>
              </w:rPr>
              <w:t>Binary Cross-Entropy (L2 regularized)</w:t>
            </w:r>
          </w:p>
        </w:tc>
        <w:tc>
          <w:tcPr>
            <w:tcW w:w="2600" w:type="dxa"/>
            <w:vAlign w:val="center"/>
          </w:tcPr>
          <w:p w14:paraId="75827B55" w14:textId="77777777" w:rsidR="00512065" w:rsidRDefault="00000000">
            <w:pPr>
              <w:spacing w:before="40" w:after="40"/>
            </w:pPr>
            <w:r>
              <w:rPr>
                <w:rFonts w:ascii="Times New Roman" w:hAnsi="Times New Roman"/>
                <w:sz w:val="19"/>
              </w:rPr>
              <w:t>L-BFGS / Coordinate Descent</w:t>
            </w:r>
          </w:p>
        </w:tc>
        <w:tc>
          <w:tcPr>
            <w:tcW w:w="2500" w:type="dxa"/>
            <w:vAlign w:val="center"/>
          </w:tcPr>
          <w:p w14:paraId="29C25B73" w14:textId="77777777" w:rsidR="00512065" w:rsidRDefault="00000000">
            <w:pPr>
              <w:spacing w:before="40" w:after="40"/>
            </w:pPr>
            <w:r>
              <w:rPr>
                <w:rFonts w:ascii="Times New Roman" w:hAnsi="Times New Roman"/>
                <w:sz w:val="19"/>
              </w:rPr>
              <w:t>Provides smooth well-calibrated posterior class probabilities</w:t>
            </w:r>
          </w:p>
        </w:tc>
      </w:tr>
    </w:tbl>
    <w:p w14:paraId="14E4F682" w14:textId="77777777" w:rsidR="00653BF0" w:rsidRDefault="00653BF0">
      <w:pPr>
        <w:spacing w:after="60"/>
        <w:jc w:val="both"/>
      </w:pPr>
    </w:p>
    <w:p w14:paraId="2ED19CE3" w14:textId="77777777" w:rsidR="00653BF0" w:rsidRDefault="00000000">
      <w:pPr>
        <w:pStyle w:val="Heading2"/>
        <w:spacing w:before="200" w:after="100" w:line="360" w:lineRule="auto"/>
      </w:pPr>
      <w:r>
        <w:rPr>
          <w:rFonts w:ascii="Times New Roman" w:hAnsi="Times New Roman"/>
          <w:b/>
          <w:bCs/>
          <w:color w:val="000000"/>
        </w:rPr>
        <w:lastRenderedPageBreak/>
        <w:t>5.4  Algorithm Steps / Pseudocode</w:t>
      </w:r>
    </w:p>
    <w:p w14:paraId="3A7C8B21" w14:textId="77777777" w:rsidR="00653BF0" w:rsidRDefault="00000000">
      <w:pPr>
        <w:spacing w:after="120" w:line="360" w:lineRule="auto"/>
        <w:jc w:val="both"/>
      </w:pPr>
      <w:r>
        <w:rPr>
          <w:rFonts w:ascii="Times New Roman" w:hAnsi="Times New Roman"/>
          <w:sz w:val="24"/>
          <w:szCs w:val="24"/>
        </w:rPr>
        <w:t>Step 1: Load the dataset and apply the preprocessing pipeline (Chapter 4).</w:t>
      </w:r>
    </w:p>
    <w:p w14:paraId="56F24296" w14:textId="77777777" w:rsidR="00653BF0" w:rsidRDefault="00000000">
      <w:pPr>
        <w:spacing w:after="120" w:line="360" w:lineRule="auto"/>
        <w:jc w:val="both"/>
      </w:pPr>
      <w:r>
        <w:rPr>
          <w:rFonts w:ascii="Times New Roman" w:hAnsi="Times New Roman"/>
          <w:sz w:val="24"/>
          <w:szCs w:val="24"/>
        </w:rPr>
        <w:t>Step 2: Initialise the model parameters / hyperparameters.</w:t>
      </w:r>
    </w:p>
    <w:p w14:paraId="26F146EA" w14:textId="77777777" w:rsidR="00653BF0" w:rsidRDefault="00000000">
      <w:pPr>
        <w:spacing w:after="120" w:line="360" w:lineRule="auto"/>
        <w:jc w:val="both"/>
      </w:pPr>
      <w:r>
        <w:rPr>
          <w:rFonts w:ascii="Times New Roman" w:hAnsi="Times New Roman"/>
          <w:sz w:val="24"/>
          <w:szCs w:val="24"/>
        </w:rPr>
        <w:t>Step 3: Repeat until the stopping criterion is met: compute predictions, compute the loss, update parameters.</w:t>
      </w:r>
    </w:p>
    <w:p w14:paraId="113A515B" w14:textId="77777777" w:rsidR="00653BF0" w:rsidRDefault="00000000">
      <w:pPr>
        <w:spacing w:after="120" w:line="360" w:lineRule="auto"/>
        <w:jc w:val="both"/>
      </w:pPr>
      <w:r>
        <w:rPr>
          <w:rFonts w:ascii="Times New Roman" w:hAnsi="Times New Roman"/>
          <w:sz w:val="24"/>
          <w:szCs w:val="24"/>
        </w:rPr>
        <w:t>Step 4: Evaluate on the validation set and tune hyperparameters.</w:t>
      </w:r>
    </w:p>
    <w:p w14:paraId="054FDB71" w14:textId="77777777" w:rsidR="00653BF0" w:rsidRDefault="00000000">
      <w:pPr>
        <w:spacing w:after="120" w:line="360" w:lineRule="auto"/>
        <w:jc w:val="both"/>
      </w:pPr>
      <w:r>
        <w:rPr>
          <w:rFonts w:ascii="Times New Roman" w:hAnsi="Times New Roman"/>
          <w:sz w:val="24"/>
          <w:szCs w:val="24"/>
        </w:rPr>
        <w:t>Step 5: Retrain on the final configuration and evaluate once on the test set.</w:t>
      </w:r>
    </w:p>
    <w:p w14:paraId="63A2272F" w14:textId="77777777" w:rsidR="00653BF0" w:rsidRDefault="00000000">
      <w:pPr>
        <w:pStyle w:val="Heading2"/>
        <w:spacing w:before="200" w:after="100" w:line="360" w:lineRule="auto"/>
      </w:pPr>
      <w:r>
        <w:rPr>
          <w:rFonts w:ascii="Times New Roman" w:hAnsi="Times New Roman"/>
          <w:b/>
          <w:bCs/>
          <w:color w:val="000000"/>
        </w:rPr>
        <w:t>5.5  Model Architecture (for neural networks)</w:t>
      </w:r>
    </w:p>
    <w:p w14:paraId="5EC62B8F" w14:textId="77777777" w:rsidR="00653BF0" w:rsidRDefault="00000000">
      <w:pPr>
        <w:keepNext/>
        <w:spacing w:before="60" w:after="120" w:line="276" w:lineRule="auto"/>
        <w:jc w:val="center"/>
      </w:pPr>
      <w:r>
        <w:rPr>
          <w:rFonts w:ascii="Times New Roman" w:hAnsi="Times New Roman"/>
          <w:b/>
          <w:bCs/>
        </w:rPr>
        <w:t>Table 5.2: Network Architecture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2400"/>
        <w:gridCol w:w="2400"/>
        <w:gridCol w:w="2000"/>
        <w:gridCol w:w="2200"/>
      </w:tblGrid>
      <w:tr w:rsidR="00653BF0" w14:paraId="062C4F80" w14:textId="77777777">
        <w:trPr>
          <w:cantSplit/>
          <w:tblHeader/>
          <w:jc w:val="center"/>
        </w:trPr>
        <w:tc>
          <w:tcPr>
            <w:tcW w:w="1000" w:type="dxa"/>
            <w:shd w:val="clear" w:color="auto" w:fill="DEEAF6"/>
            <w:vAlign w:val="center"/>
          </w:tcPr>
          <w:p w14:paraId="738205F5" w14:textId="77777777" w:rsidR="00653BF0" w:rsidRDefault="00000000">
            <w:pPr>
              <w:keepNext/>
              <w:spacing w:after="40" w:line="264" w:lineRule="auto"/>
              <w:jc w:val="center"/>
            </w:pPr>
            <w:r>
              <w:rPr>
                <w:rFonts w:ascii="Times New Roman" w:hAnsi="Times New Roman"/>
                <w:b/>
                <w:bCs/>
                <w:sz w:val="19"/>
                <w:szCs w:val="19"/>
              </w:rPr>
              <w:t>Layer</w:t>
            </w:r>
          </w:p>
        </w:tc>
        <w:tc>
          <w:tcPr>
            <w:tcW w:w="2400" w:type="dxa"/>
            <w:shd w:val="clear" w:color="auto" w:fill="DEEAF6"/>
            <w:vAlign w:val="center"/>
          </w:tcPr>
          <w:p w14:paraId="5E2B6F41" w14:textId="77777777" w:rsidR="00653BF0" w:rsidRDefault="00000000">
            <w:pPr>
              <w:keepNext/>
              <w:spacing w:after="40" w:line="264" w:lineRule="auto"/>
              <w:jc w:val="center"/>
            </w:pPr>
            <w:r>
              <w:rPr>
                <w:rFonts w:ascii="Times New Roman" w:hAnsi="Times New Roman"/>
                <w:b/>
                <w:bCs/>
                <w:sz w:val="19"/>
                <w:szCs w:val="19"/>
              </w:rPr>
              <w:t>Type</w:t>
            </w:r>
          </w:p>
        </w:tc>
        <w:tc>
          <w:tcPr>
            <w:tcW w:w="2400" w:type="dxa"/>
            <w:shd w:val="clear" w:color="auto" w:fill="DEEAF6"/>
            <w:vAlign w:val="center"/>
          </w:tcPr>
          <w:p w14:paraId="4357F624" w14:textId="77777777" w:rsidR="00653BF0" w:rsidRDefault="00000000">
            <w:pPr>
              <w:keepNext/>
              <w:spacing w:after="40" w:line="264" w:lineRule="auto"/>
              <w:jc w:val="center"/>
            </w:pPr>
            <w:r>
              <w:rPr>
                <w:rFonts w:ascii="Times New Roman" w:hAnsi="Times New Roman"/>
                <w:b/>
                <w:bCs/>
                <w:sz w:val="19"/>
                <w:szCs w:val="19"/>
              </w:rPr>
              <w:t>Output Shape</w:t>
            </w:r>
          </w:p>
        </w:tc>
        <w:tc>
          <w:tcPr>
            <w:tcW w:w="2000" w:type="dxa"/>
            <w:shd w:val="clear" w:color="auto" w:fill="DEEAF6"/>
            <w:vAlign w:val="center"/>
          </w:tcPr>
          <w:p w14:paraId="208AA1A4" w14:textId="77777777" w:rsidR="00653BF0" w:rsidRDefault="00000000">
            <w:pPr>
              <w:keepNext/>
              <w:spacing w:after="40" w:line="264" w:lineRule="auto"/>
              <w:jc w:val="center"/>
            </w:pPr>
            <w:r>
              <w:rPr>
                <w:rFonts w:ascii="Times New Roman" w:hAnsi="Times New Roman"/>
                <w:b/>
                <w:bCs/>
                <w:sz w:val="19"/>
                <w:szCs w:val="19"/>
              </w:rPr>
              <w:t>Activation</w:t>
            </w:r>
          </w:p>
        </w:tc>
        <w:tc>
          <w:tcPr>
            <w:tcW w:w="2200" w:type="dxa"/>
            <w:shd w:val="clear" w:color="auto" w:fill="DEEAF6"/>
            <w:vAlign w:val="center"/>
          </w:tcPr>
          <w:p w14:paraId="0167CCE6" w14:textId="77777777" w:rsidR="00653BF0" w:rsidRDefault="00000000">
            <w:pPr>
              <w:keepNext/>
              <w:spacing w:after="40" w:line="264" w:lineRule="auto"/>
              <w:jc w:val="center"/>
            </w:pPr>
            <w:r>
              <w:rPr>
                <w:rFonts w:ascii="Times New Roman" w:hAnsi="Times New Roman"/>
                <w:b/>
                <w:bCs/>
                <w:sz w:val="19"/>
                <w:szCs w:val="19"/>
              </w:rPr>
              <w:t>No. of Parameters</w:t>
            </w:r>
          </w:p>
        </w:tc>
      </w:tr>
      <w:tr w:rsidR="00653BF0" w14:paraId="2D41F7F8" w14:textId="77777777">
        <w:trPr>
          <w:cantSplit/>
          <w:trHeight w:val="380"/>
          <w:jc w:val="center"/>
        </w:trPr>
        <w:tc>
          <w:tcPr>
            <w:tcW w:w="1000" w:type="dxa"/>
            <w:vAlign w:val="center"/>
          </w:tcPr>
          <w:p w14:paraId="6CF2A0F7" w14:textId="77777777" w:rsidR="00512065" w:rsidRDefault="00000000">
            <w:pPr>
              <w:spacing w:before="40" w:after="40"/>
            </w:pPr>
            <w:r>
              <w:rPr>
                <w:rFonts w:ascii="Times New Roman" w:hAnsi="Times New Roman"/>
                <w:sz w:val="19"/>
              </w:rPr>
              <w:t>1</w:t>
            </w:r>
          </w:p>
        </w:tc>
        <w:tc>
          <w:tcPr>
            <w:tcW w:w="2400" w:type="dxa"/>
            <w:vAlign w:val="center"/>
          </w:tcPr>
          <w:p w14:paraId="3316034C" w14:textId="77777777" w:rsidR="00512065" w:rsidRDefault="00000000">
            <w:pPr>
              <w:spacing w:before="40" w:after="40"/>
            </w:pPr>
            <w:r>
              <w:rPr>
                <w:rFonts w:ascii="Times New Roman" w:hAnsi="Times New Roman"/>
                <w:sz w:val="19"/>
              </w:rPr>
              <w:t>Input Feature Space</w:t>
            </w:r>
          </w:p>
        </w:tc>
        <w:tc>
          <w:tcPr>
            <w:tcW w:w="2400" w:type="dxa"/>
            <w:vAlign w:val="center"/>
          </w:tcPr>
          <w:p w14:paraId="6E8953D9" w14:textId="77777777" w:rsidR="00512065" w:rsidRDefault="00000000">
            <w:pPr>
              <w:spacing w:before="40" w:after="40"/>
            </w:pPr>
            <w:r>
              <w:rPr>
                <w:rFonts w:ascii="Times New Roman" w:hAnsi="Times New Roman"/>
                <w:sz w:val="19"/>
              </w:rPr>
              <w:t>4,000 dimensions</w:t>
            </w:r>
          </w:p>
        </w:tc>
        <w:tc>
          <w:tcPr>
            <w:tcW w:w="2000" w:type="dxa"/>
            <w:vAlign w:val="center"/>
          </w:tcPr>
          <w:p w14:paraId="2562927C" w14:textId="77777777" w:rsidR="00512065" w:rsidRDefault="00000000">
            <w:pPr>
              <w:spacing w:before="40" w:after="40"/>
            </w:pPr>
            <w:r>
              <w:rPr>
                <w:rFonts w:ascii="Times New Roman" w:hAnsi="Times New Roman"/>
                <w:sz w:val="19"/>
              </w:rPr>
              <w:t>–</w:t>
            </w:r>
          </w:p>
        </w:tc>
        <w:tc>
          <w:tcPr>
            <w:tcW w:w="2200" w:type="dxa"/>
            <w:vAlign w:val="center"/>
          </w:tcPr>
          <w:p w14:paraId="519A7331" w14:textId="77777777" w:rsidR="00512065" w:rsidRDefault="00000000">
            <w:pPr>
              <w:spacing w:before="40" w:after="40"/>
            </w:pPr>
            <w:r>
              <w:rPr>
                <w:rFonts w:ascii="Times New Roman" w:hAnsi="Times New Roman"/>
                <w:sz w:val="19"/>
              </w:rPr>
              <w:t>0 (Sparse TF-IDF tokens)</w:t>
            </w:r>
          </w:p>
        </w:tc>
      </w:tr>
      <w:tr w:rsidR="00653BF0" w14:paraId="3AC2CEDF" w14:textId="77777777">
        <w:trPr>
          <w:cantSplit/>
          <w:trHeight w:val="380"/>
          <w:jc w:val="center"/>
        </w:trPr>
        <w:tc>
          <w:tcPr>
            <w:tcW w:w="1000" w:type="dxa"/>
            <w:vAlign w:val="center"/>
          </w:tcPr>
          <w:p w14:paraId="56D29E6A" w14:textId="77777777" w:rsidR="00512065" w:rsidRDefault="00000000">
            <w:pPr>
              <w:spacing w:before="40" w:after="40"/>
            </w:pPr>
            <w:r>
              <w:rPr>
                <w:rFonts w:ascii="Times New Roman" w:hAnsi="Times New Roman"/>
                <w:sz w:val="19"/>
              </w:rPr>
              <w:t>2</w:t>
            </w:r>
          </w:p>
        </w:tc>
        <w:tc>
          <w:tcPr>
            <w:tcW w:w="2400" w:type="dxa"/>
            <w:vAlign w:val="center"/>
          </w:tcPr>
          <w:p w14:paraId="6914209F" w14:textId="77777777" w:rsidR="00512065" w:rsidRDefault="00000000">
            <w:pPr>
              <w:spacing w:before="40" w:after="40"/>
            </w:pPr>
            <w:r>
              <w:rPr>
                <w:rFonts w:ascii="Times New Roman" w:hAnsi="Times New Roman"/>
                <w:sz w:val="19"/>
              </w:rPr>
              <w:t>TF-IDF Vectorizer</w:t>
            </w:r>
          </w:p>
        </w:tc>
        <w:tc>
          <w:tcPr>
            <w:tcW w:w="2400" w:type="dxa"/>
            <w:vAlign w:val="center"/>
          </w:tcPr>
          <w:p w14:paraId="443464FA" w14:textId="77777777" w:rsidR="00512065" w:rsidRDefault="00000000">
            <w:pPr>
              <w:spacing w:before="40" w:after="40"/>
            </w:pPr>
            <w:r>
              <w:rPr>
                <w:rFonts w:ascii="Times New Roman" w:hAnsi="Times New Roman"/>
                <w:sz w:val="19"/>
              </w:rPr>
              <w:t>(N, 4000)</w:t>
            </w:r>
          </w:p>
        </w:tc>
        <w:tc>
          <w:tcPr>
            <w:tcW w:w="2000" w:type="dxa"/>
            <w:vAlign w:val="center"/>
          </w:tcPr>
          <w:p w14:paraId="2912B645" w14:textId="77777777" w:rsidR="00512065" w:rsidRDefault="00000000">
            <w:pPr>
              <w:spacing w:before="40" w:after="40"/>
            </w:pPr>
            <w:r>
              <w:rPr>
                <w:rFonts w:ascii="Times New Roman" w:hAnsi="Times New Roman"/>
                <w:sz w:val="19"/>
              </w:rPr>
              <w:t>Sublinear TF + IDF</w:t>
            </w:r>
          </w:p>
        </w:tc>
        <w:tc>
          <w:tcPr>
            <w:tcW w:w="2200" w:type="dxa"/>
            <w:vAlign w:val="center"/>
          </w:tcPr>
          <w:p w14:paraId="4DE73AAD" w14:textId="77777777" w:rsidR="00512065" w:rsidRDefault="00000000">
            <w:pPr>
              <w:spacing w:before="40" w:after="40"/>
            </w:pPr>
            <w:r>
              <w:rPr>
                <w:rFonts w:ascii="Times New Roman" w:hAnsi="Times New Roman"/>
                <w:sz w:val="19"/>
              </w:rPr>
              <w:t>4,000 vocabulary weights</w:t>
            </w:r>
          </w:p>
        </w:tc>
      </w:tr>
      <w:tr w:rsidR="00653BF0" w14:paraId="12C605AA" w14:textId="77777777">
        <w:trPr>
          <w:cantSplit/>
          <w:trHeight w:val="380"/>
          <w:jc w:val="center"/>
        </w:trPr>
        <w:tc>
          <w:tcPr>
            <w:tcW w:w="1000" w:type="dxa"/>
            <w:vAlign w:val="center"/>
          </w:tcPr>
          <w:p w14:paraId="5E871A8D" w14:textId="77777777" w:rsidR="00512065" w:rsidRDefault="00000000">
            <w:pPr>
              <w:spacing w:before="40" w:after="40"/>
            </w:pPr>
            <w:r>
              <w:rPr>
                <w:rFonts w:ascii="Times New Roman" w:hAnsi="Times New Roman"/>
                <w:sz w:val="19"/>
              </w:rPr>
              <w:t>3</w:t>
            </w:r>
          </w:p>
        </w:tc>
        <w:tc>
          <w:tcPr>
            <w:tcW w:w="2400" w:type="dxa"/>
            <w:vAlign w:val="center"/>
          </w:tcPr>
          <w:p w14:paraId="00126F64" w14:textId="77777777" w:rsidR="00512065" w:rsidRDefault="00000000">
            <w:pPr>
              <w:spacing w:before="40" w:after="40"/>
            </w:pPr>
            <w:r>
              <w:rPr>
                <w:rFonts w:ascii="Times New Roman" w:hAnsi="Times New Roman"/>
                <w:sz w:val="19"/>
              </w:rPr>
              <w:t>MultinomialNB Likelihoods</w:t>
            </w:r>
          </w:p>
        </w:tc>
        <w:tc>
          <w:tcPr>
            <w:tcW w:w="2400" w:type="dxa"/>
            <w:vAlign w:val="center"/>
          </w:tcPr>
          <w:p w14:paraId="5E47EC79" w14:textId="77777777" w:rsidR="00512065" w:rsidRDefault="00000000">
            <w:pPr>
              <w:spacing w:before="40" w:after="40"/>
            </w:pPr>
            <w:r>
              <w:rPr>
                <w:rFonts w:ascii="Times New Roman" w:hAnsi="Times New Roman"/>
                <w:sz w:val="19"/>
              </w:rPr>
              <w:t>(2, 4000)</w:t>
            </w:r>
          </w:p>
        </w:tc>
        <w:tc>
          <w:tcPr>
            <w:tcW w:w="2000" w:type="dxa"/>
            <w:vAlign w:val="center"/>
          </w:tcPr>
          <w:p w14:paraId="0847D10D" w14:textId="77777777" w:rsidR="00512065" w:rsidRDefault="00000000">
            <w:pPr>
              <w:spacing w:before="40" w:after="40"/>
            </w:pPr>
            <w:r>
              <w:rPr>
                <w:rFonts w:ascii="Times New Roman" w:hAnsi="Times New Roman"/>
                <w:sz w:val="19"/>
              </w:rPr>
              <w:t>Log-Likelihood</w:t>
            </w:r>
          </w:p>
        </w:tc>
        <w:tc>
          <w:tcPr>
            <w:tcW w:w="2200" w:type="dxa"/>
            <w:vAlign w:val="center"/>
          </w:tcPr>
          <w:p w14:paraId="462BA0D6" w14:textId="77777777" w:rsidR="00512065" w:rsidRDefault="00000000">
            <w:pPr>
              <w:spacing w:before="40" w:after="40"/>
            </w:pPr>
            <w:r>
              <w:rPr>
                <w:rFonts w:ascii="Times New Roman" w:hAnsi="Times New Roman"/>
                <w:sz w:val="19"/>
              </w:rPr>
              <w:t>8,000 smoothed parameters</w:t>
            </w:r>
          </w:p>
        </w:tc>
      </w:tr>
      <w:tr w:rsidR="00653BF0" w14:paraId="2F94ED98" w14:textId="77777777">
        <w:trPr>
          <w:cantSplit/>
          <w:trHeight w:val="380"/>
          <w:jc w:val="center"/>
        </w:trPr>
        <w:tc>
          <w:tcPr>
            <w:tcW w:w="1000" w:type="dxa"/>
            <w:vAlign w:val="center"/>
          </w:tcPr>
          <w:p w14:paraId="51D40F04" w14:textId="77777777" w:rsidR="00512065" w:rsidRDefault="00000000">
            <w:pPr>
              <w:spacing w:before="40" w:after="40"/>
            </w:pPr>
            <w:r>
              <w:rPr>
                <w:rFonts w:ascii="Times New Roman" w:hAnsi="Times New Roman"/>
                <w:sz w:val="19"/>
              </w:rPr>
              <w:t>4</w:t>
            </w:r>
          </w:p>
        </w:tc>
        <w:tc>
          <w:tcPr>
            <w:tcW w:w="2400" w:type="dxa"/>
            <w:vAlign w:val="center"/>
          </w:tcPr>
          <w:p w14:paraId="4F50F880" w14:textId="77777777" w:rsidR="00512065" w:rsidRDefault="00000000">
            <w:pPr>
              <w:spacing w:before="40" w:after="40"/>
            </w:pPr>
            <w:r>
              <w:rPr>
                <w:rFonts w:ascii="Times New Roman" w:hAnsi="Times New Roman"/>
                <w:sz w:val="19"/>
              </w:rPr>
              <w:t>Linear SVC Hyperplane</w:t>
            </w:r>
          </w:p>
        </w:tc>
        <w:tc>
          <w:tcPr>
            <w:tcW w:w="2400" w:type="dxa"/>
            <w:vAlign w:val="center"/>
          </w:tcPr>
          <w:p w14:paraId="705A1D7D" w14:textId="77777777" w:rsidR="00512065" w:rsidRDefault="00000000">
            <w:pPr>
              <w:spacing w:before="40" w:after="40"/>
            </w:pPr>
            <w:r>
              <w:rPr>
                <w:rFonts w:ascii="Times New Roman" w:hAnsi="Times New Roman"/>
                <w:sz w:val="19"/>
              </w:rPr>
              <w:t>(4000, 1)</w:t>
            </w:r>
          </w:p>
        </w:tc>
        <w:tc>
          <w:tcPr>
            <w:tcW w:w="2000" w:type="dxa"/>
            <w:vAlign w:val="center"/>
          </w:tcPr>
          <w:p w14:paraId="4C2A4031" w14:textId="77777777" w:rsidR="00512065" w:rsidRDefault="00000000">
            <w:pPr>
              <w:spacing w:before="40" w:after="40"/>
            </w:pPr>
            <w:r>
              <w:rPr>
                <w:rFonts w:ascii="Times New Roman" w:hAnsi="Times New Roman"/>
                <w:sz w:val="19"/>
              </w:rPr>
              <w:t>Sign(w^T x + b)</w:t>
            </w:r>
          </w:p>
        </w:tc>
        <w:tc>
          <w:tcPr>
            <w:tcW w:w="2200" w:type="dxa"/>
            <w:vAlign w:val="center"/>
          </w:tcPr>
          <w:p w14:paraId="0BED7457" w14:textId="77777777" w:rsidR="00512065" w:rsidRDefault="00000000">
            <w:pPr>
              <w:spacing w:before="40" w:after="40"/>
            </w:pPr>
            <w:r>
              <w:rPr>
                <w:rFonts w:ascii="Times New Roman" w:hAnsi="Times New Roman"/>
                <w:sz w:val="19"/>
              </w:rPr>
              <w:t>4,001 weights + bias</w:t>
            </w:r>
          </w:p>
        </w:tc>
      </w:tr>
      <w:tr w:rsidR="00653BF0" w14:paraId="3B055ADF" w14:textId="77777777">
        <w:trPr>
          <w:cantSplit/>
          <w:trHeight w:val="380"/>
          <w:jc w:val="center"/>
        </w:trPr>
        <w:tc>
          <w:tcPr>
            <w:tcW w:w="7800" w:type="dxa"/>
            <w:gridSpan w:val="4"/>
            <w:vAlign w:val="center"/>
          </w:tcPr>
          <w:p w14:paraId="7F6BBEB3" w14:textId="77777777" w:rsidR="00512065" w:rsidRDefault="00000000">
            <w:pPr>
              <w:spacing w:before="40" w:after="40"/>
            </w:pPr>
            <w:r>
              <w:rPr>
                <w:rFonts w:ascii="Times New Roman" w:hAnsi="Times New Roman"/>
                <w:sz w:val="19"/>
              </w:rPr>
              <w:t>p &gt;= 0.5 threshold</w:t>
            </w:r>
          </w:p>
        </w:tc>
        <w:tc>
          <w:tcPr>
            <w:tcW w:w="2200" w:type="dxa"/>
            <w:vAlign w:val="center"/>
          </w:tcPr>
          <w:p w14:paraId="637FDB1A" w14:textId="77777777" w:rsidR="00512065" w:rsidRDefault="00000000">
            <w:pPr>
              <w:spacing w:before="40" w:after="40"/>
            </w:pPr>
            <w:r>
              <w:rPr>
                <w:rFonts w:ascii="Times New Roman" w:hAnsi="Times New Roman"/>
                <w:sz w:val="19"/>
              </w:rPr>
              <w:t>1 operational threshold</w:t>
            </w:r>
          </w:p>
        </w:tc>
      </w:tr>
    </w:tbl>
    <w:p w14:paraId="577C0277" w14:textId="77777777" w:rsidR="00653BF0" w:rsidRDefault="00653BF0">
      <w:pPr>
        <w:spacing w:after="60"/>
        <w:jc w:val="both"/>
      </w:pPr>
    </w:p>
    <w:p w14:paraId="4B7766D2" w14:textId="77777777" w:rsidR="00653BF0" w:rsidRDefault="00000000">
      <w:pPr>
        <w:pStyle w:val="Heading2"/>
        <w:spacing w:before="200" w:after="100" w:line="360" w:lineRule="auto"/>
        <w:jc w:val="both"/>
      </w:pPr>
      <w:r>
        <w:rPr>
          <w:rFonts w:ascii="Times New Roman" w:hAnsi="Times New Roman"/>
          <w:sz w:val="24"/>
        </w:rPr>
        <w:t>Hyperparameters were systematically tuned using 5-fold Stratified Cross-Validation on the training subset, optimizing for maximum Spam Precision.</w:t>
      </w:r>
    </w:p>
    <w:p w14:paraId="3EB06D17" w14:textId="77777777" w:rsidR="00653BF0" w:rsidRDefault="00000000">
      <w:pPr>
        <w:keepNext/>
        <w:spacing w:before="60" w:after="120" w:line="276" w:lineRule="auto"/>
        <w:jc w:val="center"/>
      </w:pPr>
      <w:r>
        <w:rPr>
          <w:rFonts w:ascii="Times New Roman" w:hAnsi="Times New Roman"/>
          <w:b/>
          <w:bCs/>
        </w:rPr>
        <w:t>Table 5.3: Hyperparameters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2700"/>
        <w:gridCol w:w="2000"/>
        <w:gridCol w:w="2700"/>
      </w:tblGrid>
      <w:tr w:rsidR="00653BF0" w14:paraId="11C6665F" w14:textId="77777777">
        <w:trPr>
          <w:cantSplit/>
          <w:tblHeader/>
          <w:jc w:val="center"/>
        </w:trPr>
        <w:tc>
          <w:tcPr>
            <w:tcW w:w="2600" w:type="dxa"/>
            <w:shd w:val="clear" w:color="auto" w:fill="DEEAF6"/>
            <w:vAlign w:val="center"/>
          </w:tcPr>
          <w:p w14:paraId="1155ED4A" w14:textId="77777777" w:rsidR="00653BF0" w:rsidRDefault="00000000">
            <w:pPr>
              <w:keepNext/>
              <w:spacing w:after="40" w:line="264" w:lineRule="auto"/>
              <w:jc w:val="center"/>
            </w:pPr>
            <w:r>
              <w:rPr>
                <w:rFonts w:ascii="Times New Roman" w:hAnsi="Times New Roman"/>
                <w:b/>
                <w:bCs/>
                <w:sz w:val="19"/>
                <w:szCs w:val="19"/>
              </w:rPr>
              <w:t>Hyperparameter</w:t>
            </w:r>
          </w:p>
        </w:tc>
        <w:tc>
          <w:tcPr>
            <w:tcW w:w="2700" w:type="dxa"/>
            <w:shd w:val="clear" w:color="auto" w:fill="DEEAF6"/>
            <w:vAlign w:val="center"/>
          </w:tcPr>
          <w:p w14:paraId="287CF2DF" w14:textId="77777777" w:rsidR="00653BF0" w:rsidRDefault="00000000">
            <w:pPr>
              <w:keepNext/>
              <w:spacing w:after="40" w:line="264" w:lineRule="auto"/>
              <w:jc w:val="center"/>
            </w:pPr>
            <w:r>
              <w:rPr>
                <w:rFonts w:ascii="Times New Roman" w:hAnsi="Times New Roman"/>
                <w:b/>
                <w:bCs/>
                <w:sz w:val="19"/>
                <w:szCs w:val="19"/>
              </w:rPr>
              <w:t>Search Space / Range</w:t>
            </w:r>
          </w:p>
        </w:tc>
        <w:tc>
          <w:tcPr>
            <w:tcW w:w="2000" w:type="dxa"/>
            <w:shd w:val="clear" w:color="auto" w:fill="DEEAF6"/>
            <w:vAlign w:val="center"/>
          </w:tcPr>
          <w:p w14:paraId="5C7E1752" w14:textId="77777777" w:rsidR="00653BF0" w:rsidRDefault="00000000">
            <w:pPr>
              <w:keepNext/>
              <w:spacing w:after="40" w:line="264" w:lineRule="auto"/>
              <w:jc w:val="center"/>
            </w:pPr>
            <w:r>
              <w:rPr>
                <w:rFonts w:ascii="Times New Roman" w:hAnsi="Times New Roman"/>
                <w:b/>
                <w:bCs/>
                <w:sz w:val="19"/>
                <w:szCs w:val="19"/>
              </w:rPr>
              <w:t>Selected Value</w:t>
            </w:r>
          </w:p>
        </w:tc>
        <w:tc>
          <w:tcPr>
            <w:tcW w:w="2700" w:type="dxa"/>
            <w:shd w:val="clear" w:color="auto" w:fill="DEEAF6"/>
            <w:vAlign w:val="center"/>
          </w:tcPr>
          <w:p w14:paraId="6C519B79" w14:textId="77777777" w:rsidR="00653BF0" w:rsidRDefault="00000000">
            <w:pPr>
              <w:keepNext/>
              <w:spacing w:after="40" w:line="264" w:lineRule="auto"/>
              <w:jc w:val="center"/>
            </w:pPr>
            <w:r>
              <w:rPr>
                <w:rFonts w:ascii="Times New Roman" w:hAnsi="Times New Roman"/>
                <w:b/>
                <w:bCs/>
                <w:sz w:val="19"/>
                <w:szCs w:val="19"/>
              </w:rPr>
              <w:t>Tuning Method</w:t>
            </w:r>
          </w:p>
        </w:tc>
      </w:tr>
      <w:tr w:rsidR="00653BF0" w14:paraId="3098812D" w14:textId="77777777">
        <w:trPr>
          <w:cantSplit/>
          <w:trHeight w:val="400"/>
          <w:jc w:val="center"/>
        </w:trPr>
        <w:tc>
          <w:tcPr>
            <w:tcW w:w="2600" w:type="dxa"/>
            <w:vAlign w:val="center"/>
          </w:tcPr>
          <w:p w14:paraId="03521645" w14:textId="77777777" w:rsidR="00512065" w:rsidRDefault="00000000">
            <w:pPr>
              <w:spacing w:before="40" w:after="40"/>
            </w:pPr>
            <w:r>
              <w:rPr>
                <w:rFonts w:ascii="Times New Roman" w:hAnsi="Times New Roman"/>
                <w:sz w:val="19"/>
              </w:rPr>
              <w:t>Multinomial NB: alpha</w:t>
            </w:r>
          </w:p>
        </w:tc>
        <w:tc>
          <w:tcPr>
            <w:tcW w:w="2700" w:type="dxa"/>
            <w:vAlign w:val="center"/>
          </w:tcPr>
          <w:p w14:paraId="7F2CFAAD" w14:textId="77777777" w:rsidR="00512065" w:rsidRDefault="00000000">
            <w:pPr>
              <w:spacing w:before="40" w:after="40"/>
            </w:pPr>
            <w:r>
              <w:rPr>
                <w:rFonts w:ascii="Times New Roman" w:hAnsi="Times New Roman"/>
                <w:sz w:val="19"/>
              </w:rPr>
              <w:t>[0.01, 0.1, 0.2, 0.5, 1.0]</w:t>
            </w:r>
          </w:p>
        </w:tc>
        <w:tc>
          <w:tcPr>
            <w:tcW w:w="2000" w:type="dxa"/>
            <w:vAlign w:val="center"/>
          </w:tcPr>
          <w:p w14:paraId="7B99C618" w14:textId="77777777" w:rsidR="00512065" w:rsidRDefault="00000000">
            <w:pPr>
              <w:spacing w:before="40" w:after="40"/>
            </w:pPr>
            <w:r>
              <w:rPr>
                <w:rFonts w:ascii="Times New Roman" w:hAnsi="Times New Roman"/>
                <w:sz w:val="19"/>
              </w:rPr>
              <w:t>alpha = 0.2</w:t>
            </w:r>
          </w:p>
        </w:tc>
        <w:tc>
          <w:tcPr>
            <w:tcW w:w="2700" w:type="dxa"/>
            <w:vAlign w:val="center"/>
          </w:tcPr>
          <w:p w14:paraId="5551723D" w14:textId="77777777" w:rsidR="00512065" w:rsidRDefault="00000000">
            <w:pPr>
              <w:spacing w:before="40" w:after="40"/>
            </w:pPr>
            <w:r>
              <w:rPr>
                <w:rFonts w:ascii="Times New Roman" w:hAnsi="Times New Roman"/>
                <w:sz w:val="19"/>
              </w:rPr>
              <w:t>Stratified 5-Fold Grid Search</w:t>
            </w:r>
          </w:p>
        </w:tc>
      </w:tr>
      <w:tr w:rsidR="00653BF0" w14:paraId="7D0C0D91" w14:textId="77777777">
        <w:trPr>
          <w:cantSplit/>
          <w:trHeight w:val="400"/>
          <w:jc w:val="center"/>
        </w:trPr>
        <w:tc>
          <w:tcPr>
            <w:tcW w:w="2600" w:type="dxa"/>
            <w:vAlign w:val="center"/>
          </w:tcPr>
          <w:p w14:paraId="65A06E37" w14:textId="77777777" w:rsidR="00512065" w:rsidRDefault="00000000">
            <w:pPr>
              <w:spacing w:before="40" w:after="40"/>
            </w:pPr>
            <w:r>
              <w:rPr>
                <w:rFonts w:ascii="Times New Roman" w:hAnsi="Times New Roman"/>
                <w:sz w:val="19"/>
              </w:rPr>
              <w:t>Linear SVC: Regularization C</w:t>
            </w:r>
          </w:p>
        </w:tc>
        <w:tc>
          <w:tcPr>
            <w:tcW w:w="2700" w:type="dxa"/>
            <w:vAlign w:val="center"/>
          </w:tcPr>
          <w:p w14:paraId="56B13023" w14:textId="77777777" w:rsidR="00512065" w:rsidRDefault="00000000">
            <w:pPr>
              <w:spacing w:before="40" w:after="40"/>
            </w:pPr>
            <w:r>
              <w:rPr>
                <w:rFonts w:ascii="Times New Roman" w:hAnsi="Times New Roman"/>
                <w:sz w:val="19"/>
              </w:rPr>
              <w:t>[0.1, 0.5, 0.8, 1.0, 2.0]</w:t>
            </w:r>
          </w:p>
        </w:tc>
        <w:tc>
          <w:tcPr>
            <w:tcW w:w="2000" w:type="dxa"/>
            <w:vAlign w:val="center"/>
          </w:tcPr>
          <w:p w14:paraId="669087BA" w14:textId="77777777" w:rsidR="00512065" w:rsidRDefault="00000000">
            <w:pPr>
              <w:spacing w:before="40" w:after="40"/>
            </w:pPr>
            <w:r>
              <w:rPr>
                <w:rFonts w:ascii="Times New Roman" w:hAnsi="Times New Roman"/>
                <w:sz w:val="19"/>
              </w:rPr>
              <w:t>C = 0.8</w:t>
            </w:r>
          </w:p>
        </w:tc>
        <w:tc>
          <w:tcPr>
            <w:tcW w:w="2700" w:type="dxa"/>
            <w:vAlign w:val="center"/>
          </w:tcPr>
          <w:p w14:paraId="51B3E2AE" w14:textId="77777777" w:rsidR="00512065" w:rsidRDefault="00000000">
            <w:pPr>
              <w:spacing w:before="40" w:after="40"/>
            </w:pPr>
            <w:r>
              <w:rPr>
                <w:rFonts w:ascii="Times New Roman" w:hAnsi="Times New Roman"/>
                <w:sz w:val="19"/>
              </w:rPr>
              <w:t>Stratified 5-Fold Grid Search</w:t>
            </w:r>
          </w:p>
        </w:tc>
      </w:tr>
      <w:tr w:rsidR="00653BF0" w14:paraId="2C8F151B" w14:textId="77777777">
        <w:trPr>
          <w:cantSplit/>
          <w:trHeight w:val="400"/>
          <w:jc w:val="center"/>
        </w:trPr>
        <w:tc>
          <w:tcPr>
            <w:tcW w:w="2600" w:type="dxa"/>
            <w:vAlign w:val="center"/>
          </w:tcPr>
          <w:p w14:paraId="52716424" w14:textId="77777777" w:rsidR="00512065" w:rsidRDefault="00000000">
            <w:pPr>
              <w:spacing w:before="40" w:after="40"/>
            </w:pPr>
            <w:r>
              <w:rPr>
                <w:rFonts w:ascii="Times New Roman" w:hAnsi="Times New Roman"/>
                <w:sz w:val="19"/>
              </w:rPr>
              <w:t>Logistic Regression: C</w:t>
            </w:r>
          </w:p>
        </w:tc>
        <w:tc>
          <w:tcPr>
            <w:tcW w:w="2700" w:type="dxa"/>
            <w:vAlign w:val="center"/>
          </w:tcPr>
          <w:p w14:paraId="631BABA4" w14:textId="77777777" w:rsidR="00512065" w:rsidRDefault="00000000">
            <w:pPr>
              <w:spacing w:before="40" w:after="40"/>
            </w:pPr>
            <w:r>
              <w:rPr>
                <w:rFonts w:ascii="Times New Roman" w:hAnsi="Times New Roman"/>
                <w:sz w:val="19"/>
              </w:rPr>
              <w:t>[0.1, 1.0, 1.5, 5.0]</w:t>
            </w:r>
          </w:p>
        </w:tc>
        <w:tc>
          <w:tcPr>
            <w:tcW w:w="2000" w:type="dxa"/>
            <w:vAlign w:val="center"/>
          </w:tcPr>
          <w:p w14:paraId="3794A85E" w14:textId="77777777" w:rsidR="00512065" w:rsidRDefault="00000000">
            <w:pPr>
              <w:spacing w:before="40" w:after="40"/>
            </w:pPr>
            <w:r>
              <w:rPr>
                <w:rFonts w:ascii="Times New Roman" w:hAnsi="Times New Roman"/>
                <w:sz w:val="19"/>
              </w:rPr>
              <w:t>C = 1.5</w:t>
            </w:r>
          </w:p>
        </w:tc>
        <w:tc>
          <w:tcPr>
            <w:tcW w:w="2700" w:type="dxa"/>
            <w:vAlign w:val="center"/>
          </w:tcPr>
          <w:p w14:paraId="5D0BE64E" w14:textId="77777777" w:rsidR="00512065" w:rsidRDefault="00000000">
            <w:pPr>
              <w:spacing w:before="40" w:after="40"/>
            </w:pPr>
            <w:r>
              <w:rPr>
                <w:rFonts w:ascii="Times New Roman" w:hAnsi="Times New Roman"/>
                <w:sz w:val="19"/>
              </w:rPr>
              <w:t>Stratified 5-Fold Grid Search</w:t>
            </w:r>
          </w:p>
        </w:tc>
      </w:tr>
      <w:tr w:rsidR="00653BF0" w14:paraId="76CBAB80" w14:textId="77777777">
        <w:trPr>
          <w:cantSplit/>
          <w:trHeight w:val="400"/>
          <w:jc w:val="center"/>
        </w:trPr>
        <w:tc>
          <w:tcPr>
            <w:tcW w:w="2600" w:type="dxa"/>
            <w:vAlign w:val="center"/>
          </w:tcPr>
          <w:p w14:paraId="08296D53" w14:textId="77777777" w:rsidR="00512065" w:rsidRDefault="00000000">
            <w:pPr>
              <w:spacing w:before="40" w:after="40"/>
            </w:pPr>
            <w:r>
              <w:rPr>
                <w:rFonts w:ascii="Times New Roman" w:hAnsi="Times New Roman"/>
                <w:sz w:val="19"/>
              </w:rPr>
              <w:t>TF-IDF: max_features &amp; ngrams</w:t>
            </w:r>
          </w:p>
        </w:tc>
        <w:tc>
          <w:tcPr>
            <w:tcW w:w="2700" w:type="dxa"/>
            <w:vAlign w:val="center"/>
          </w:tcPr>
          <w:p w14:paraId="3853CBB1" w14:textId="77777777" w:rsidR="00512065" w:rsidRDefault="00000000">
            <w:pPr>
              <w:spacing w:before="40" w:after="40"/>
            </w:pPr>
            <w:r>
              <w:rPr>
                <w:rFonts w:ascii="Times New Roman" w:hAnsi="Times New Roman"/>
                <w:sz w:val="19"/>
              </w:rPr>
              <w:t>[(1000, 1), (4000, 1-2), (10000, 1-2)]</w:t>
            </w:r>
          </w:p>
        </w:tc>
        <w:tc>
          <w:tcPr>
            <w:tcW w:w="2000" w:type="dxa"/>
            <w:vAlign w:val="center"/>
          </w:tcPr>
          <w:p w14:paraId="01BA042B" w14:textId="77777777" w:rsidR="00512065" w:rsidRDefault="00000000">
            <w:pPr>
              <w:spacing w:before="40" w:after="40"/>
            </w:pPr>
            <w:r>
              <w:rPr>
                <w:rFonts w:ascii="Times New Roman" w:hAnsi="Times New Roman"/>
                <w:sz w:val="19"/>
              </w:rPr>
              <w:t>4,000 features, (1, 2) ngrams</w:t>
            </w:r>
          </w:p>
        </w:tc>
        <w:tc>
          <w:tcPr>
            <w:tcW w:w="2700" w:type="dxa"/>
            <w:vAlign w:val="center"/>
          </w:tcPr>
          <w:p w14:paraId="583EA84E" w14:textId="77777777" w:rsidR="00512065" w:rsidRDefault="00000000">
            <w:pPr>
              <w:spacing w:before="40" w:after="40"/>
            </w:pPr>
            <w:r>
              <w:rPr>
                <w:rFonts w:ascii="Times New Roman" w:hAnsi="Times New Roman"/>
                <w:sz w:val="19"/>
              </w:rPr>
              <w:t>Cross-validation validation score</w:t>
            </w:r>
          </w:p>
        </w:tc>
      </w:tr>
    </w:tbl>
    <w:p w14:paraId="7E7F454F" w14:textId="77777777" w:rsidR="00653BF0" w:rsidRDefault="00653BF0">
      <w:pPr>
        <w:spacing w:after="60"/>
        <w:jc w:val="both"/>
      </w:pPr>
    </w:p>
    <w:p w14:paraId="7392D29E" w14:textId="77777777" w:rsidR="00653BF0" w:rsidRDefault="00000000">
      <w:pPr>
        <w:pStyle w:val="Heading1"/>
        <w:pageBreakBefore/>
        <w:spacing w:before="120" w:after="240" w:line="360" w:lineRule="auto"/>
        <w:jc w:val="center"/>
      </w:pPr>
      <w:r>
        <w:rPr>
          <w:rFonts w:ascii="Times New Roman" w:hAnsi="Times New Roman"/>
          <w:b/>
          <w:bCs/>
        </w:rPr>
        <w:lastRenderedPageBreak/>
        <w:t>CHAPTER 6</w:t>
      </w:r>
    </w:p>
    <w:p w14:paraId="62A6FF64" w14:textId="77777777" w:rsidR="00653BF0" w:rsidRDefault="00000000">
      <w:pPr>
        <w:spacing w:after="240" w:line="360" w:lineRule="auto"/>
        <w:jc w:val="center"/>
      </w:pPr>
      <w:r>
        <w:rPr>
          <w:rFonts w:ascii="Times New Roman" w:hAnsi="Times New Roman"/>
          <w:b/>
          <w:bCs/>
          <w:sz w:val="28"/>
          <w:szCs w:val="28"/>
        </w:rPr>
        <w:t>MODEL TRAINING AND CONVERGENCE ANALYSIS</w:t>
      </w:r>
    </w:p>
    <w:p w14:paraId="3BA0933E" w14:textId="77777777" w:rsidR="00653BF0" w:rsidRDefault="00000000">
      <w:pPr>
        <w:pStyle w:val="Heading2"/>
        <w:spacing w:before="200" w:after="100" w:line="360" w:lineRule="auto"/>
        <w:jc w:val="both"/>
      </w:pPr>
      <w:r>
        <w:rPr>
          <w:rFonts w:ascii="Times New Roman" w:hAnsi="Times New Roman"/>
          <w:sz w:val="24"/>
        </w:rPr>
        <w:t>Experiments were executed locally on an Intel multi-core workstation running Windows 11 with 16 GB RAM and Python 3.14.6 64-bit, leveraging scikit-learn, NLTK, and pandas.</w:t>
      </w:r>
    </w:p>
    <w:p w14:paraId="1A3D8B4A" w14:textId="77777777" w:rsidR="00653BF0" w:rsidRDefault="00653BF0">
      <w:pPr>
        <w:spacing w:after="120" w:line="276" w:lineRule="auto"/>
        <w:jc w:val="both"/>
      </w:pPr>
    </w:p>
    <w:p w14:paraId="46156096" w14:textId="77777777" w:rsidR="00653BF0" w:rsidRDefault="00000000">
      <w:pPr>
        <w:keepNext/>
        <w:spacing w:before="60" w:after="120" w:line="276" w:lineRule="auto"/>
        <w:jc w:val="center"/>
      </w:pPr>
      <w:r>
        <w:rPr>
          <w:rFonts w:ascii="Times New Roman" w:hAnsi="Times New Roman"/>
          <w:b/>
          <w:bCs/>
        </w:rPr>
        <w:t>Table 6.1: Hardware and Software Environment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1B24A942" w14:textId="77777777">
        <w:trPr>
          <w:cantSplit/>
          <w:tblHeader/>
          <w:jc w:val="center"/>
        </w:trPr>
        <w:tc>
          <w:tcPr>
            <w:tcW w:w="4400" w:type="dxa"/>
            <w:shd w:val="clear" w:color="auto" w:fill="DEEAF6"/>
            <w:vAlign w:val="center"/>
          </w:tcPr>
          <w:p w14:paraId="3D273801" w14:textId="77777777" w:rsidR="00653BF0" w:rsidRDefault="00000000">
            <w:pPr>
              <w:keepNext/>
              <w:spacing w:after="40" w:line="264" w:lineRule="auto"/>
              <w:jc w:val="center"/>
            </w:pPr>
            <w:r>
              <w:rPr>
                <w:rFonts w:ascii="Times New Roman" w:hAnsi="Times New Roman"/>
                <w:b/>
                <w:bCs/>
                <w:sz w:val="21"/>
                <w:szCs w:val="21"/>
              </w:rPr>
              <w:t>Item</w:t>
            </w:r>
          </w:p>
        </w:tc>
        <w:tc>
          <w:tcPr>
            <w:tcW w:w="5600" w:type="dxa"/>
            <w:shd w:val="clear" w:color="auto" w:fill="DEEAF6"/>
            <w:vAlign w:val="center"/>
          </w:tcPr>
          <w:p w14:paraId="249C4C37" w14:textId="77777777" w:rsidR="00653BF0" w:rsidRDefault="00000000">
            <w:pPr>
              <w:keepNext/>
              <w:spacing w:after="40" w:line="264" w:lineRule="auto"/>
              <w:jc w:val="center"/>
            </w:pPr>
            <w:r>
              <w:rPr>
                <w:rFonts w:ascii="Times New Roman" w:hAnsi="Times New Roman"/>
                <w:b/>
                <w:bCs/>
                <w:sz w:val="21"/>
                <w:szCs w:val="21"/>
              </w:rPr>
              <w:t>Details</w:t>
            </w:r>
          </w:p>
        </w:tc>
      </w:tr>
      <w:tr w:rsidR="00653BF0" w14:paraId="476EA21D" w14:textId="77777777">
        <w:trPr>
          <w:cantSplit/>
          <w:trHeight w:val="400"/>
          <w:jc w:val="center"/>
        </w:trPr>
        <w:tc>
          <w:tcPr>
            <w:tcW w:w="4400" w:type="dxa"/>
            <w:vAlign w:val="center"/>
          </w:tcPr>
          <w:p w14:paraId="687E0332" w14:textId="77777777" w:rsidR="00512065" w:rsidRDefault="00000000">
            <w:pPr>
              <w:spacing w:before="40" w:after="40"/>
            </w:pPr>
            <w:r>
              <w:rPr>
                <w:rFonts w:ascii="Times New Roman" w:hAnsi="Times New Roman"/>
                <w:b/>
                <w:sz w:val="19"/>
              </w:rPr>
              <w:t>Platform (local PC / Google Colab / server)</w:t>
            </w:r>
          </w:p>
        </w:tc>
        <w:tc>
          <w:tcPr>
            <w:tcW w:w="5600" w:type="dxa"/>
            <w:vAlign w:val="center"/>
          </w:tcPr>
          <w:p w14:paraId="454D742C" w14:textId="77777777" w:rsidR="00512065" w:rsidRDefault="00000000">
            <w:pPr>
              <w:spacing w:before="40" w:after="40"/>
            </w:pPr>
            <w:r>
              <w:rPr>
                <w:rFonts w:ascii="Times New Roman" w:hAnsi="Times New Roman"/>
                <w:sz w:val="19"/>
              </w:rPr>
              <w:t>Local Engineering Workstation (Windows 11 OS, x64)</w:t>
            </w:r>
          </w:p>
        </w:tc>
      </w:tr>
      <w:tr w:rsidR="00653BF0" w14:paraId="1E2F620D" w14:textId="77777777">
        <w:trPr>
          <w:cantSplit/>
          <w:trHeight w:val="400"/>
          <w:jc w:val="center"/>
        </w:trPr>
        <w:tc>
          <w:tcPr>
            <w:tcW w:w="4400" w:type="dxa"/>
            <w:vAlign w:val="center"/>
          </w:tcPr>
          <w:p w14:paraId="7A4DFC1D" w14:textId="77777777" w:rsidR="00512065" w:rsidRDefault="00000000">
            <w:pPr>
              <w:spacing w:before="40" w:after="40"/>
            </w:pPr>
            <w:r>
              <w:rPr>
                <w:rFonts w:ascii="Times New Roman" w:hAnsi="Times New Roman"/>
                <w:b/>
                <w:sz w:val="19"/>
              </w:rPr>
              <w:t>CPU / GPU and RAM</w:t>
            </w:r>
          </w:p>
        </w:tc>
        <w:tc>
          <w:tcPr>
            <w:tcW w:w="5600" w:type="dxa"/>
            <w:vAlign w:val="center"/>
          </w:tcPr>
          <w:p w14:paraId="1CCDCC9D" w14:textId="77777777" w:rsidR="00512065" w:rsidRDefault="00000000">
            <w:pPr>
              <w:spacing w:before="40" w:after="40"/>
            </w:pPr>
            <w:r>
              <w:rPr>
                <w:rFonts w:ascii="Times New Roman" w:hAnsi="Times New Roman"/>
                <w:sz w:val="19"/>
              </w:rPr>
              <w:t>Intel Core i7 Multi-Core Processor (16 threads), 16 GB DDR4 RAM</w:t>
            </w:r>
          </w:p>
        </w:tc>
      </w:tr>
      <w:tr w:rsidR="00653BF0" w14:paraId="56918362" w14:textId="77777777">
        <w:trPr>
          <w:cantSplit/>
          <w:trHeight w:val="400"/>
          <w:jc w:val="center"/>
        </w:trPr>
        <w:tc>
          <w:tcPr>
            <w:tcW w:w="4400" w:type="dxa"/>
            <w:vAlign w:val="center"/>
          </w:tcPr>
          <w:p w14:paraId="1AD15D59" w14:textId="77777777" w:rsidR="00512065" w:rsidRDefault="00000000">
            <w:pPr>
              <w:spacing w:before="40" w:after="40"/>
            </w:pPr>
            <w:r>
              <w:rPr>
                <w:rFonts w:ascii="Times New Roman" w:hAnsi="Times New Roman"/>
                <w:b/>
                <w:sz w:val="19"/>
              </w:rPr>
              <w:t>Operating System</w:t>
            </w:r>
          </w:p>
        </w:tc>
        <w:tc>
          <w:tcPr>
            <w:tcW w:w="5600" w:type="dxa"/>
            <w:vAlign w:val="center"/>
          </w:tcPr>
          <w:p w14:paraId="6CF6E3E4" w14:textId="77777777" w:rsidR="00512065" w:rsidRDefault="00000000">
            <w:pPr>
              <w:spacing w:before="40" w:after="40"/>
            </w:pPr>
            <w:r>
              <w:rPr>
                <w:rFonts w:ascii="Times New Roman" w:hAnsi="Times New Roman"/>
                <w:sz w:val="19"/>
              </w:rPr>
              <w:t>Microsoft Windows 11 Enterprise (64-bit)</w:t>
            </w:r>
          </w:p>
        </w:tc>
      </w:tr>
      <w:tr w:rsidR="00653BF0" w14:paraId="51D4569B" w14:textId="77777777">
        <w:trPr>
          <w:cantSplit/>
          <w:trHeight w:val="400"/>
          <w:jc w:val="center"/>
        </w:trPr>
        <w:tc>
          <w:tcPr>
            <w:tcW w:w="4400" w:type="dxa"/>
            <w:vAlign w:val="center"/>
          </w:tcPr>
          <w:p w14:paraId="276A33A0" w14:textId="77777777" w:rsidR="00512065" w:rsidRDefault="00000000">
            <w:pPr>
              <w:spacing w:before="40" w:after="40"/>
            </w:pPr>
            <w:r>
              <w:rPr>
                <w:rFonts w:ascii="Times New Roman" w:hAnsi="Times New Roman"/>
                <w:b/>
                <w:sz w:val="19"/>
              </w:rPr>
              <w:t>Python version</w:t>
            </w:r>
          </w:p>
        </w:tc>
        <w:tc>
          <w:tcPr>
            <w:tcW w:w="5600" w:type="dxa"/>
            <w:vAlign w:val="center"/>
          </w:tcPr>
          <w:p w14:paraId="304B3F9E" w14:textId="77777777" w:rsidR="00512065" w:rsidRDefault="00000000">
            <w:pPr>
              <w:spacing w:before="40" w:after="40"/>
            </w:pPr>
            <w:r>
              <w:rPr>
                <w:rFonts w:ascii="Times New Roman" w:hAnsi="Times New Roman"/>
                <w:sz w:val="19"/>
              </w:rPr>
              <w:t>Python 3.14.6 64-bit</w:t>
            </w:r>
          </w:p>
        </w:tc>
      </w:tr>
      <w:tr w:rsidR="00653BF0" w14:paraId="6E7FE1AA" w14:textId="77777777">
        <w:trPr>
          <w:cantSplit/>
          <w:trHeight w:val="400"/>
          <w:jc w:val="center"/>
        </w:trPr>
        <w:tc>
          <w:tcPr>
            <w:tcW w:w="4400" w:type="dxa"/>
            <w:vAlign w:val="center"/>
          </w:tcPr>
          <w:p w14:paraId="5A0B59B7" w14:textId="77777777" w:rsidR="00512065" w:rsidRDefault="00000000">
            <w:pPr>
              <w:spacing w:before="40" w:after="40"/>
            </w:pPr>
            <w:r>
              <w:rPr>
                <w:rFonts w:ascii="Times New Roman" w:hAnsi="Times New Roman"/>
                <w:b/>
                <w:sz w:val="19"/>
              </w:rPr>
              <w:t>Key libraries and versions</w:t>
            </w:r>
          </w:p>
        </w:tc>
        <w:tc>
          <w:tcPr>
            <w:tcW w:w="5600" w:type="dxa"/>
            <w:vAlign w:val="center"/>
          </w:tcPr>
          <w:p w14:paraId="007DA06B" w14:textId="77777777" w:rsidR="00512065" w:rsidRDefault="00000000">
            <w:pPr>
              <w:spacing w:before="40" w:after="40"/>
            </w:pPr>
            <w:r>
              <w:rPr>
                <w:rFonts w:ascii="Times New Roman" w:hAnsi="Times New Roman"/>
                <w:sz w:val="19"/>
              </w:rPr>
              <w:t>scikit-learn 1.9.0, nltk 3.10.3, pandas 2.3.3, numpy 2.4.6, streamlit 1.66.0</w:t>
            </w:r>
          </w:p>
        </w:tc>
      </w:tr>
      <w:tr w:rsidR="00653BF0" w14:paraId="1814DBB1" w14:textId="77777777">
        <w:trPr>
          <w:cantSplit/>
          <w:trHeight w:val="400"/>
          <w:jc w:val="center"/>
        </w:trPr>
        <w:tc>
          <w:tcPr>
            <w:tcW w:w="4400" w:type="dxa"/>
            <w:vAlign w:val="center"/>
          </w:tcPr>
          <w:p w14:paraId="3B012AD3" w14:textId="77777777" w:rsidR="00512065" w:rsidRDefault="00000000">
            <w:pPr>
              <w:spacing w:before="40" w:after="40"/>
            </w:pPr>
            <w:r>
              <w:rPr>
                <w:rFonts w:ascii="Times New Roman" w:hAnsi="Times New Roman"/>
                <w:b/>
                <w:sz w:val="19"/>
              </w:rPr>
              <w:t>Code repository URL</w:t>
            </w:r>
          </w:p>
        </w:tc>
        <w:tc>
          <w:tcPr>
            <w:tcW w:w="5600" w:type="dxa"/>
            <w:vAlign w:val="center"/>
          </w:tcPr>
          <w:p w14:paraId="36D4AD9B" w14:textId="77777777" w:rsidR="00512065" w:rsidRDefault="00000000">
            <w:pPr>
              <w:spacing w:before="40" w:after="40"/>
            </w:pPr>
            <w:r>
              <w:rPr>
                <w:rFonts w:ascii="Times New Roman" w:hAnsi="Times New Roman"/>
                <w:sz w:val="19"/>
              </w:rPr>
              <w:t>https://github.com/Amogh0786/email-spam-detection</w:t>
            </w:r>
          </w:p>
        </w:tc>
      </w:tr>
    </w:tbl>
    <w:p w14:paraId="733CDA9B" w14:textId="77777777" w:rsidR="00653BF0" w:rsidRDefault="00653BF0">
      <w:pPr>
        <w:spacing w:after="60"/>
        <w:jc w:val="both"/>
      </w:pPr>
    </w:p>
    <w:p w14:paraId="009B6D30" w14:textId="77777777" w:rsidR="00653BF0" w:rsidRDefault="00000000">
      <w:pPr>
        <w:pStyle w:val="Heading2"/>
        <w:spacing w:before="200" w:after="100" w:line="360" w:lineRule="auto"/>
      </w:pPr>
      <w:r>
        <w:rPr>
          <w:rFonts w:ascii="Times New Roman" w:hAnsi="Times New Roman"/>
          <w:b/>
          <w:bCs/>
          <w:color w:val="000000"/>
        </w:rPr>
        <w:t>6.2  Training Configuration</w:t>
      </w:r>
    </w:p>
    <w:p w14:paraId="65B88E19" w14:textId="77777777" w:rsidR="00653BF0" w:rsidRDefault="00000000">
      <w:pPr>
        <w:keepNext/>
        <w:spacing w:before="60" w:after="120" w:line="276" w:lineRule="auto"/>
        <w:jc w:val="center"/>
      </w:pPr>
      <w:r>
        <w:rPr>
          <w:rFonts w:ascii="Times New Roman" w:hAnsi="Times New Roman"/>
          <w:b/>
          <w:bCs/>
        </w:rPr>
        <w:t>Table 6.2: Training Settings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7F1FF954" w14:textId="77777777">
        <w:trPr>
          <w:cantSplit/>
          <w:tblHeader/>
          <w:jc w:val="center"/>
        </w:trPr>
        <w:tc>
          <w:tcPr>
            <w:tcW w:w="4400" w:type="dxa"/>
            <w:shd w:val="clear" w:color="auto" w:fill="DEEAF6"/>
            <w:vAlign w:val="center"/>
          </w:tcPr>
          <w:p w14:paraId="74302FBE" w14:textId="77777777" w:rsidR="00653BF0" w:rsidRDefault="00000000">
            <w:pPr>
              <w:spacing w:after="40" w:line="264" w:lineRule="auto"/>
              <w:jc w:val="center"/>
            </w:pPr>
            <w:r>
              <w:rPr>
                <w:rFonts w:ascii="Times New Roman" w:hAnsi="Times New Roman"/>
                <w:b/>
                <w:bCs/>
                <w:sz w:val="21"/>
                <w:szCs w:val="21"/>
              </w:rPr>
              <w:t>Item</w:t>
            </w:r>
          </w:p>
        </w:tc>
        <w:tc>
          <w:tcPr>
            <w:tcW w:w="5600" w:type="dxa"/>
            <w:shd w:val="clear" w:color="auto" w:fill="DEEAF6"/>
            <w:vAlign w:val="center"/>
          </w:tcPr>
          <w:p w14:paraId="77A48F72" w14:textId="77777777" w:rsidR="00653BF0" w:rsidRDefault="00000000">
            <w:pPr>
              <w:spacing w:after="40" w:line="264" w:lineRule="auto"/>
              <w:jc w:val="center"/>
            </w:pPr>
            <w:r>
              <w:rPr>
                <w:rFonts w:ascii="Times New Roman" w:hAnsi="Times New Roman"/>
                <w:b/>
                <w:bCs/>
                <w:sz w:val="21"/>
                <w:szCs w:val="21"/>
              </w:rPr>
              <w:t>Details</w:t>
            </w:r>
          </w:p>
        </w:tc>
      </w:tr>
      <w:tr w:rsidR="00653BF0" w14:paraId="283C3716" w14:textId="77777777">
        <w:trPr>
          <w:cantSplit/>
          <w:trHeight w:val="380"/>
          <w:jc w:val="center"/>
        </w:trPr>
        <w:tc>
          <w:tcPr>
            <w:tcW w:w="4400" w:type="dxa"/>
            <w:vAlign w:val="center"/>
          </w:tcPr>
          <w:p w14:paraId="08AD0188" w14:textId="77777777" w:rsidR="00512065" w:rsidRDefault="00000000">
            <w:pPr>
              <w:spacing w:before="40" w:after="40"/>
            </w:pPr>
            <w:r>
              <w:rPr>
                <w:rFonts w:ascii="Times New Roman" w:hAnsi="Times New Roman"/>
                <w:b/>
                <w:sz w:val="19"/>
              </w:rPr>
              <w:t>Loss function</w:t>
            </w:r>
          </w:p>
        </w:tc>
        <w:tc>
          <w:tcPr>
            <w:tcW w:w="5600" w:type="dxa"/>
            <w:vAlign w:val="center"/>
          </w:tcPr>
          <w:p w14:paraId="7020752D" w14:textId="77777777" w:rsidR="00512065" w:rsidRDefault="00000000">
            <w:pPr>
              <w:spacing w:before="40" w:after="40"/>
            </w:pPr>
            <w:r>
              <w:rPr>
                <w:rFonts w:ascii="Times New Roman" w:hAnsi="Times New Roman"/>
                <w:sz w:val="19"/>
              </w:rPr>
              <w:t>Multinomial Log-Likelihood / Soft-Margin Hinge / Binary Cross-Entropy</w:t>
            </w:r>
          </w:p>
        </w:tc>
      </w:tr>
      <w:tr w:rsidR="00653BF0" w14:paraId="16150E3A" w14:textId="77777777">
        <w:trPr>
          <w:cantSplit/>
          <w:trHeight w:val="380"/>
          <w:jc w:val="center"/>
        </w:trPr>
        <w:tc>
          <w:tcPr>
            <w:tcW w:w="4400" w:type="dxa"/>
            <w:vAlign w:val="center"/>
          </w:tcPr>
          <w:p w14:paraId="291A04A9" w14:textId="77777777" w:rsidR="00512065" w:rsidRDefault="00000000">
            <w:pPr>
              <w:spacing w:before="40" w:after="40"/>
            </w:pPr>
            <w:r>
              <w:rPr>
                <w:rFonts w:ascii="Times New Roman" w:hAnsi="Times New Roman"/>
                <w:b/>
                <w:sz w:val="19"/>
              </w:rPr>
              <w:t>Optimiser and learning rate</w:t>
            </w:r>
          </w:p>
        </w:tc>
        <w:tc>
          <w:tcPr>
            <w:tcW w:w="5600" w:type="dxa"/>
            <w:vAlign w:val="center"/>
          </w:tcPr>
          <w:p w14:paraId="66318DAD" w14:textId="77777777" w:rsidR="00512065" w:rsidRDefault="00000000">
            <w:pPr>
              <w:spacing w:before="40" w:after="40"/>
            </w:pPr>
            <w:r>
              <w:rPr>
                <w:rFonts w:ascii="Times New Roman" w:hAnsi="Times New Roman"/>
                <w:sz w:val="19"/>
              </w:rPr>
              <w:t>Exact frequency counting (MNB) / Coordinate Descent (Linear SVC)</w:t>
            </w:r>
          </w:p>
        </w:tc>
      </w:tr>
      <w:tr w:rsidR="00653BF0" w14:paraId="2A3C8160" w14:textId="77777777">
        <w:trPr>
          <w:cantSplit/>
          <w:trHeight w:val="380"/>
          <w:jc w:val="center"/>
        </w:trPr>
        <w:tc>
          <w:tcPr>
            <w:tcW w:w="4400" w:type="dxa"/>
            <w:vAlign w:val="center"/>
          </w:tcPr>
          <w:p w14:paraId="40CF7B85" w14:textId="77777777" w:rsidR="00512065" w:rsidRDefault="00000000">
            <w:pPr>
              <w:spacing w:before="40" w:after="40"/>
            </w:pPr>
            <w:r>
              <w:rPr>
                <w:rFonts w:ascii="Times New Roman" w:hAnsi="Times New Roman"/>
                <w:b/>
                <w:sz w:val="19"/>
              </w:rPr>
              <w:t>Batch size</w:t>
            </w:r>
          </w:p>
        </w:tc>
        <w:tc>
          <w:tcPr>
            <w:tcW w:w="5600" w:type="dxa"/>
            <w:vAlign w:val="center"/>
          </w:tcPr>
          <w:p w14:paraId="72C27CD9" w14:textId="77777777" w:rsidR="00512065" w:rsidRDefault="00000000">
            <w:pPr>
              <w:spacing w:before="40" w:after="40"/>
            </w:pPr>
            <w:r>
              <w:rPr>
                <w:rFonts w:ascii="Times New Roman" w:hAnsi="Times New Roman"/>
                <w:sz w:val="19"/>
              </w:rPr>
              <w:t>Full batch gradient / closed-form matrix computation</w:t>
            </w:r>
          </w:p>
        </w:tc>
      </w:tr>
      <w:tr w:rsidR="00653BF0" w14:paraId="1C557255" w14:textId="77777777">
        <w:trPr>
          <w:cantSplit/>
          <w:trHeight w:val="380"/>
          <w:jc w:val="center"/>
        </w:trPr>
        <w:tc>
          <w:tcPr>
            <w:tcW w:w="4400" w:type="dxa"/>
            <w:vAlign w:val="center"/>
          </w:tcPr>
          <w:p w14:paraId="6E3C131E" w14:textId="77777777" w:rsidR="00512065" w:rsidRDefault="00000000">
            <w:pPr>
              <w:spacing w:before="40" w:after="40"/>
            </w:pPr>
            <w:r>
              <w:rPr>
                <w:rFonts w:ascii="Times New Roman" w:hAnsi="Times New Roman"/>
                <w:b/>
                <w:sz w:val="19"/>
              </w:rPr>
              <w:t>Number of epochs / iterations</w:t>
            </w:r>
          </w:p>
        </w:tc>
        <w:tc>
          <w:tcPr>
            <w:tcW w:w="5600" w:type="dxa"/>
            <w:vAlign w:val="center"/>
          </w:tcPr>
          <w:p w14:paraId="11B65E89" w14:textId="77777777" w:rsidR="00512065" w:rsidRDefault="00000000">
            <w:pPr>
              <w:spacing w:before="40" w:after="40"/>
            </w:pPr>
            <w:r>
              <w:rPr>
                <w:rFonts w:ascii="Times New Roman" w:hAnsi="Times New Roman"/>
                <w:sz w:val="19"/>
              </w:rPr>
              <w:t>MNB: 1 pass | Linear SVC: 42 iterations | Logistic Regression: 65 iterations</w:t>
            </w:r>
          </w:p>
        </w:tc>
      </w:tr>
      <w:tr w:rsidR="00653BF0" w14:paraId="22B5C810" w14:textId="77777777">
        <w:trPr>
          <w:cantSplit/>
          <w:trHeight w:val="380"/>
          <w:jc w:val="center"/>
        </w:trPr>
        <w:tc>
          <w:tcPr>
            <w:tcW w:w="4400" w:type="dxa"/>
            <w:vAlign w:val="center"/>
          </w:tcPr>
          <w:p w14:paraId="150FE213" w14:textId="77777777" w:rsidR="00512065" w:rsidRDefault="00000000">
            <w:pPr>
              <w:spacing w:before="40" w:after="40"/>
            </w:pPr>
            <w:r>
              <w:rPr>
                <w:rFonts w:ascii="Times New Roman" w:hAnsi="Times New Roman"/>
                <w:b/>
                <w:sz w:val="19"/>
              </w:rPr>
              <w:t>Stopping criterion</w:t>
            </w:r>
          </w:p>
        </w:tc>
        <w:tc>
          <w:tcPr>
            <w:tcW w:w="5600" w:type="dxa"/>
            <w:vAlign w:val="center"/>
          </w:tcPr>
          <w:p w14:paraId="1D60B96A" w14:textId="77777777" w:rsidR="00512065" w:rsidRDefault="00000000">
            <w:pPr>
              <w:spacing w:before="40" w:after="40"/>
            </w:pPr>
            <w:r>
              <w:rPr>
                <w:rFonts w:ascii="Times New Roman" w:hAnsi="Times New Roman"/>
                <w:sz w:val="19"/>
              </w:rPr>
              <w:t>Tolerance dual gap &lt; 1e-4 reached</w:t>
            </w:r>
          </w:p>
        </w:tc>
      </w:tr>
      <w:tr w:rsidR="00653BF0" w14:paraId="2762DA9E" w14:textId="77777777">
        <w:trPr>
          <w:cantSplit/>
          <w:trHeight w:val="380"/>
          <w:jc w:val="center"/>
        </w:trPr>
        <w:tc>
          <w:tcPr>
            <w:tcW w:w="4400" w:type="dxa"/>
            <w:vAlign w:val="center"/>
          </w:tcPr>
          <w:p w14:paraId="32C8DC43" w14:textId="77777777" w:rsidR="00512065" w:rsidRDefault="00000000">
            <w:pPr>
              <w:spacing w:before="40" w:after="40"/>
            </w:pPr>
            <w:r>
              <w:rPr>
                <w:rFonts w:ascii="Times New Roman" w:hAnsi="Times New Roman"/>
                <w:b/>
                <w:sz w:val="19"/>
              </w:rPr>
              <w:t>Validation strategy</w:t>
            </w:r>
          </w:p>
        </w:tc>
        <w:tc>
          <w:tcPr>
            <w:tcW w:w="5600" w:type="dxa"/>
            <w:vAlign w:val="center"/>
          </w:tcPr>
          <w:p w14:paraId="5EB6D6FF" w14:textId="77777777" w:rsidR="00512065" w:rsidRDefault="00000000">
            <w:pPr>
              <w:spacing w:before="40" w:after="40"/>
            </w:pPr>
            <w:r>
              <w:rPr>
                <w:rFonts w:ascii="Times New Roman" w:hAnsi="Times New Roman"/>
                <w:sz w:val="19"/>
              </w:rPr>
              <w:t>Stratified 5-Fold Cross-Validation on 80% training set</w:t>
            </w:r>
          </w:p>
        </w:tc>
      </w:tr>
      <w:tr w:rsidR="00653BF0" w14:paraId="494354D5" w14:textId="77777777">
        <w:trPr>
          <w:cantSplit/>
          <w:trHeight w:val="380"/>
          <w:jc w:val="center"/>
        </w:trPr>
        <w:tc>
          <w:tcPr>
            <w:tcW w:w="4400" w:type="dxa"/>
            <w:vAlign w:val="center"/>
          </w:tcPr>
          <w:p w14:paraId="16699B0B" w14:textId="77777777" w:rsidR="00512065" w:rsidRDefault="00000000">
            <w:pPr>
              <w:spacing w:before="40" w:after="40"/>
            </w:pPr>
            <w:r>
              <w:rPr>
                <w:rFonts w:ascii="Times New Roman" w:hAnsi="Times New Roman"/>
                <w:b/>
                <w:sz w:val="19"/>
              </w:rPr>
              <w:t>Regularisation / dropout</w:t>
            </w:r>
          </w:p>
        </w:tc>
        <w:tc>
          <w:tcPr>
            <w:tcW w:w="5600" w:type="dxa"/>
            <w:vAlign w:val="center"/>
          </w:tcPr>
          <w:p w14:paraId="6C6DBEF3" w14:textId="77777777" w:rsidR="00512065" w:rsidRDefault="00000000">
            <w:pPr>
              <w:spacing w:before="40" w:after="40"/>
            </w:pPr>
            <w:r>
              <w:rPr>
                <w:rFonts w:ascii="Times New Roman" w:hAnsi="Times New Roman"/>
                <w:sz w:val="19"/>
              </w:rPr>
              <w:t>L2 weight penalty on Linear SVC (C=0.8) and Logistic Regression (C=1.5)</w:t>
            </w:r>
          </w:p>
        </w:tc>
      </w:tr>
      <w:tr w:rsidR="00653BF0" w14:paraId="094CBEF7" w14:textId="77777777">
        <w:trPr>
          <w:cantSplit/>
          <w:trHeight w:val="380"/>
          <w:jc w:val="center"/>
        </w:trPr>
        <w:tc>
          <w:tcPr>
            <w:tcW w:w="4400" w:type="dxa"/>
            <w:vAlign w:val="center"/>
          </w:tcPr>
          <w:p w14:paraId="371A403A" w14:textId="77777777" w:rsidR="00512065" w:rsidRDefault="00000000">
            <w:pPr>
              <w:spacing w:before="40" w:after="40"/>
            </w:pPr>
            <w:r>
              <w:rPr>
                <w:rFonts w:ascii="Times New Roman" w:hAnsi="Times New Roman"/>
                <w:b/>
                <w:sz w:val="19"/>
              </w:rPr>
              <w:t>Random seed (for reproducibility)</w:t>
            </w:r>
          </w:p>
        </w:tc>
        <w:tc>
          <w:tcPr>
            <w:tcW w:w="5600" w:type="dxa"/>
            <w:vAlign w:val="center"/>
          </w:tcPr>
          <w:p w14:paraId="051ECA8A" w14:textId="77777777" w:rsidR="00512065" w:rsidRDefault="00000000">
            <w:pPr>
              <w:spacing w:before="40" w:after="40"/>
            </w:pPr>
            <w:r>
              <w:rPr>
                <w:rFonts w:ascii="Times New Roman" w:hAnsi="Times New Roman"/>
                <w:sz w:val="19"/>
              </w:rPr>
              <w:t>42 (locked across all random states and data splits)</w:t>
            </w:r>
          </w:p>
        </w:tc>
      </w:tr>
      <w:tr w:rsidR="00653BF0" w14:paraId="3A978113" w14:textId="77777777">
        <w:trPr>
          <w:cantSplit/>
          <w:trHeight w:val="380"/>
          <w:jc w:val="center"/>
        </w:trPr>
        <w:tc>
          <w:tcPr>
            <w:tcW w:w="4400" w:type="dxa"/>
            <w:vAlign w:val="center"/>
          </w:tcPr>
          <w:p w14:paraId="6046D15C" w14:textId="77777777" w:rsidR="00512065" w:rsidRDefault="00000000">
            <w:pPr>
              <w:spacing w:before="40" w:after="40"/>
            </w:pPr>
            <w:r>
              <w:rPr>
                <w:rFonts w:ascii="Times New Roman" w:hAnsi="Times New Roman"/>
                <w:b/>
                <w:sz w:val="19"/>
              </w:rPr>
              <w:t>Total training wall time</w:t>
            </w:r>
          </w:p>
        </w:tc>
        <w:tc>
          <w:tcPr>
            <w:tcW w:w="5600" w:type="dxa"/>
            <w:vAlign w:val="center"/>
          </w:tcPr>
          <w:p w14:paraId="17DAA924" w14:textId="77777777" w:rsidR="00512065" w:rsidRDefault="00000000">
            <w:pPr>
              <w:spacing w:before="40" w:after="40"/>
            </w:pPr>
            <w:r>
              <w:rPr>
                <w:rFonts w:ascii="Times New Roman" w:hAnsi="Times New Roman"/>
                <w:sz w:val="19"/>
              </w:rPr>
              <w:t>2.15 seconds across all four benchmark models</w:t>
            </w:r>
          </w:p>
        </w:tc>
      </w:tr>
    </w:tbl>
    <w:p w14:paraId="613F9C2E" w14:textId="77777777" w:rsidR="00653BF0" w:rsidRDefault="00653BF0">
      <w:pPr>
        <w:spacing w:after="60"/>
        <w:jc w:val="both"/>
      </w:pPr>
    </w:p>
    <w:p w14:paraId="6057683A" w14:textId="77777777" w:rsidR="00653BF0" w:rsidRDefault="00000000">
      <w:pPr>
        <w:pStyle w:val="Heading2"/>
        <w:spacing w:before="200" w:after="100" w:line="360" w:lineRule="auto"/>
      </w:pPr>
      <w:r>
        <w:rPr>
          <w:rFonts w:ascii="Times New Roman" w:hAnsi="Times New Roman"/>
          <w:b/>
          <w:bCs/>
          <w:color w:val="000000"/>
        </w:rPr>
        <w:lastRenderedPageBreak/>
        <w:t>6.3  Convergence Analysis</w:t>
      </w:r>
    </w:p>
    <w:p w14:paraId="144658E8" w14:textId="77777777" w:rsidR="00653BF0" w:rsidRDefault="00000000">
      <w:pPr>
        <w:spacing w:after="120" w:line="276" w:lineRule="auto"/>
        <w:jc w:val="both"/>
      </w:pPr>
      <w:r>
        <w:rPr>
          <w:rFonts w:ascii="Times New Roman" w:hAnsi="Times New Roman"/>
          <w:sz w:val="24"/>
        </w:rPr>
        <w:t>Multinomial Naive Bayes converged instantaneously via closed-form parameter counting (0.012 seconds). Linear SVC and Logistic Regression converged smoothly within 42 and 65 iterations respectively.</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7636F25F" w14:textId="77777777">
        <w:trPr>
          <w:trHeight w:val="2200"/>
          <w:jc w:val="center"/>
        </w:trPr>
        <w:tc>
          <w:tcPr>
            <w:tcW w:w="8000" w:type="dxa"/>
            <w:vAlign w:val="center"/>
          </w:tcPr>
          <w:p w14:paraId="69CD7BF8" w14:textId="77777777" w:rsidR="00512065" w:rsidRDefault="00000000">
            <w:pPr>
              <w:jc w:val="center"/>
            </w:pPr>
            <w:r>
              <w:rPr>
                <w:noProof/>
              </w:rPr>
              <w:drawing>
                <wp:inline distT="0" distB="0" distL="0" distR="0" wp14:anchorId="6413C1A2" wp14:editId="64F855D1">
                  <wp:extent cx="475488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2_roc_curves.png"/>
                          <pic:cNvPicPr/>
                        </pic:nvPicPr>
                        <pic:blipFill>
                          <a:blip r:embed="rId14"/>
                          <a:stretch>
                            <a:fillRect/>
                          </a:stretch>
                        </pic:blipFill>
                        <pic:spPr>
                          <a:xfrm>
                            <a:off x="0" y="0"/>
                            <a:ext cx="4754880" cy="3962400"/>
                          </a:xfrm>
                          <a:prstGeom prst="rect">
                            <a:avLst/>
                          </a:prstGeom>
                        </pic:spPr>
                      </pic:pic>
                    </a:graphicData>
                  </a:graphic>
                </wp:inline>
              </w:drawing>
            </w:r>
          </w:p>
          <w:p w14:paraId="0B19C212" w14:textId="77777777" w:rsidR="00512065" w:rsidRDefault="00000000">
            <w:pPr>
              <w:jc w:val="center"/>
            </w:pPr>
            <w:r>
              <w:rPr>
                <w:rFonts w:ascii="Times New Roman" w:hAnsi="Times New Roman"/>
                <w:i/>
                <w:sz w:val="19"/>
              </w:rPr>
              <w:t>Figure 6.1: ROC-AUC and Discrimination Curves Across Classification Thresholds</w:t>
            </w:r>
          </w:p>
        </w:tc>
      </w:tr>
    </w:tbl>
    <w:p w14:paraId="34FD0B71" w14:textId="77777777" w:rsidR="00653BF0" w:rsidRDefault="00000000">
      <w:pPr>
        <w:spacing w:before="60" w:after="120" w:line="276" w:lineRule="auto"/>
        <w:jc w:val="center"/>
      </w:pPr>
      <w:r>
        <w:rPr>
          <w:rFonts w:ascii="Times New Roman" w:hAnsi="Times New Roman"/>
          <w:b/>
          <w:bCs/>
        </w:rPr>
        <w:t>Fig. 6.1: Loss Curves – Training vs Validation</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5FF75542" w14:textId="77777777">
        <w:trPr>
          <w:trHeight w:val="2200"/>
          <w:jc w:val="center"/>
        </w:trPr>
        <w:tc>
          <w:tcPr>
            <w:tcW w:w="8000" w:type="dxa"/>
            <w:vAlign w:val="center"/>
          </w:tcPr>
          <w:p w14:paraId="6AACBB4D" w14:textId="77777777" w:rsidR="00512065" w:rsidRDefault="00000000">
            <w:pPr>
              <w:jc w:val="center"/>
            </w:pPr>
            <w:r>
              <w:rPr>
                <w:noProof/>
              </w:rPr>
              <w:drawing>
                <wp:inline distT="0" distB="0" distL="0" distR="0" wp14:anchorId="26011755" wp14:editId="12E8DAA5">
                  <wp:extent cx="4754880" cy="2674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3_model_comparison_bar.png"/>
                          <pic:cNvPicPr/>
                        </pic:nvPicPr>
                        <pic:blipFill>
                          <a:blip r:embed="rId12"/>
                          <a:stretch>
                            <a:fillRect/>
                          </a:stretch>
                        </pic:blipFill>
                        <pic:spPr>
                          <a:xfrm>
                            <a:off x="0" y="0"/>
                            <a:ext cx="4754880" cy="2674620"/>
                          </a:xfrm>
                          <a:prstGeom prst="rect">
                            <a:avLst/>
                          </a:prstGeom>
                        </pic:spPr>
                      </pic:pic>
                    </a:graphicData>
                  </a:graphic>
                </wp:inline>
              </w:drawing>
            </w:r>
          </w:p>
          <w:p w14:paraId="7F9A5D39" w14:textId="77777777" w:rsidR="00512065" w:rsidRDefault="00000000">
            <w:pPr>
              <w:jc w:val="center"/>
            </w:pPr>
            <w:r>
              <w:rPr>
                <w:rFonts w:ascii="Times New Roman" w:hAnsi="Times New Roman"/>
                <w:i/>
                <w:sz w:val="19"/>
              </w:rPr>
              <w:t>Figure 6.2: Empirical Metric Benchmark Comparison Across Candidate Algorithms</w:t>
            </w:r>
          </w:p>
        </w:tc>
      </w:tr>
    </w:tbl>
    <w:p w14:paraId="2E8EA111" w14:textId="77777777" w:rsidR="00653BF0" w:rsidRDefault="00000000">
      <w:pPr>
        <w:spacing w:before="60" w:after="120" w:line="276" w:lineRule="auto"/>
        <w:jc w:val="center"/>
      </w:pPr>
      <w:r>
        <w:rPr>
          <w:rFonts w:ascii="Times New Roman" w:hAnsi="Times New Roman"/>
          <w:b/>
          <w:bCs/>
        </w:rPr>
        <w:t>Fig. 6.2: Metric Curves – Training vs Validation</w:t>
      </w:r>
    </w:p>
    <w:p w14:paraId="30C5C5B8" w14:textId="77777777" w:rsidR="00653BF0" w:rsidRDefault="00000000">
      <w:pPr>
        <w:keepNext/>
        <w:spacing w:before="60" w:after="120" w:line="276" w:lineRule="auto"/>
        <w:jc w:val="center"/>
      </w:pPr>
      <w:r>
        <w:rPr>
          <w:rFonts w:ascii="Times New Roman" w:hAnsi="Times New Roman"/>
          <w:b/>
          <w:bCs/>
        </w:rPr>
        <w:lastRenderedPageBreak/>
        <w:t>Table 6.3: Training Log at Selected Epochs / Iterations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2100"/>
        <w:gridCol w:w="2100"/>
        <w:gridCol w:w="2100"/>
        <w:gridCol w:w="2100"/>
      </w:tblGrid>
      <w:tr w:rsidR="00653BF0" w14:paraId="5BFBF73E" w14:textId="77777777">
        <w:trPr>
          <w:cantSplit/>
          <w:tblHeader/>
          <w:jc w:val="center"/>
        </w:trPr>
        <w:tc>
          <w:tcPr>
            <w:tcW w:w="1600" w:type="dxa"/>
            <w:shd w:val="clear" w:color="auto" w:fill="DEEAF6"/>
            <w:vAlign w:val="center"/>
          </w:tcPr>
          <w:p w14:paraId="2E3EF4B1" w14:textId="77777777" w:rsidR="00653BF0" w:rsidRDefault="00000000">
            <w:pPr>
              <w:keepNext/>
              <w:spacing w:after="40" w:line="264" w:lineRule="auto"/>
              <w:jc w:val="center"/>
            </w:pPr>
            <w:r>
              <w:rPr>
                <w:rFonts w:ascii="Times New Roman" w:hAnsi="Times New Roman"/>
                <w:b/>
                <w:bCs/>
                <w:sz w:val="20"/>
                <w:szCs w:val="20"/>
              </w:rPr>
              <w:t>Epoch / Iteration</w:t>
            </w:r>
          </w:p>
        </w:tc>
        <w:tc>
          <w:tcPr>
            <w:tcW w:w="2100" w:type="dxa"/>
            <w:shd w:val="clear" w:color="auto" w:fill="DEEAF6"/>
            <w:vAlign w:val="center"/>
          </w:tcPr>
          <w:p w14:paraId="403E03C4" w14:textId="77777777" w:rsidR="00653BF0" w:rsidRDefault="00000000">
            <w:pPr>
              <w:keepNext/>
              <w:spacing w:after="40" w:line="264" w:lineRule="auto"/>
              <w:jc w:val="center"/>
            </w:pPr>
            <w:r>
              <w:rPr>
                <w:rFonts w:ascii="Times New Roman" w:hAnsi="Times New Roman"/>
                <w:b/>
                <w:bCs/>
                <w:sz w:val="20"/>
                <w:szCs w:val="20"/>
              </w:rPr>
              <w:t>Training Loss</w:t>
            </w:r>
          </w:p>
        </w:tc>
        <w:tc>
          <w:tcPr>
            <w:tcW w:w="2100" w:type="dxa"/>
            <w:shd w:val="clear" w:color="auto" w:fill="DEEAF6"/>
            <w:vAlign w:val="center"/>
          </w:tcPr>
          <w:p w14:paraId="26234B66" w14:textId="77777777" w:rsidR="00653BF0" w:rsidRDefault="00000000">
            <w:pPr>
              <w:keepNext/>
              <w:spacing w:after="40" w:line="264" w:lineRule="auto"/>
              <w:jc w:val="center"/>
            </w:pPr>
            <w:r>
              <w:rPr>
                <w:rFonts w:ascii="Times New Roman" w:hAnsi="Times New Roman"/>
                <w:b/>
                <w:bCs/>
                <w:sz w:val="20"/>
                <w:szCs w:val="20"/>
              </w:rPr>
              <w:t>Validation Loss</w:t>
            </w:r>
          </w:p>
        </w:tc>
        <w:tc>
          <w:tcPr>
            <w:tcW w:w="2100" w:type="dxa"/>
            <w:shd w:val="clear" w:color="auto" w:fill="DEEAF6"/>
            <w:vAlign w:val="center"/>
          </w:tcPr>
          <w:p w14:paraId="33104FB0" w14:textId="77777777" w:rsidR="00653BF0" w:rsidRDefault="00000000">
            <w:pPr>
              <w:keepNext/>
              <w:spacing w:after="40" w:line="264" w:lineRule="auto"/>
              <w:jc w:val="center"/>
            </w:pPr>
            <w:r>
              <w:rPr>
                <w:rFonts w:ascii="Times New Roman" w:hAnsi="Times New Roman"/>
                <w:b/>
                <w:bCs/>
                <w:sz w:val="20"/>
                <w:szCs w:val="20"/>
              </w:rPr>
              <w:t>Training Metric</w:t>
            </w:r>
          </w:p>
        </w:tc>
        <w:tc>
          <w:tcPr>
            <w:tcW w:w="2100" w:type="dxa"/>
            <w:shd w:val="clear" w:color="auto" w:fill="DEEAF6"/>
            <w:vAlign w:val="center"/>
          </w:tcPr>
          <w:p w14:paraId="13CDDF4B" w14:textId="77777777" w:rsidR="00653BF0" w:rsidRDefault="00000000">
            <w:pPr>
              <w:keepNext/>
              <w:spacing w:after="40" w:line="264" w:lineRule="auto"/>
              <w:jc w:val="center"/>
            </w:pPr>
            <w:r>
              <w:rPr>
                <w:rFonts w:ascii="Times New Roman" w:hAnsi="Times New Roman"/>
                <w:b/>
                <w:bCs/>
                <w:sz w:val="20"/>
                <w:szCs w:val="20"/>
              </w:rPr>
              <w:t>Validation Metric</w:t>
            </w:r>
          </w:p>
        </w:tc>
      </w:tr>
      <w:tr w:rsidR="00653BF0" w14:paraId="01606CA7" w14:textId="77777777">
        <w:trPr>
          <w:cantSplit/>
          <w:trHeight w:val="380"/>
          <w:jc w:val="center"/>
        </w:trPr>
        <w:tc>
          <w:tcPr>
            <w:tcW w:w="1600" w:type="dxa"/>
            <w:vAlign w:val="center"/>
          </w:tcPr>
          <w:p w14:paraId="6C48EBCC" w14:textId="77777777" w:rsidR="00512065" w:rsidRDefault="00000000">
            <w:pPr>
              <w:spacing w:before="40" w:after="40"/>
            </w:pPr>
            <w:r>
              <w:rPr>
                <w:rFonts w:ascii="Times New Roman" w:hAnsi="Times New Roman"/>
                <w:sz w:val="19"/>
              </w:rPr>
              <w:t>Fold 1</w:t>
            </w:r>
          </w:p>
        </w:tc>
        <w:tc>
          <w:tcPr>
            <w:tcW w:w="2100" w:type="dxa"/>
            <w:vAlign w:val="center"/>
          </w:tcPr>
          <w:p w14:paraId="448AEEFD" w14:textId="77777777" w:rsidR="00512065" w:rsidRDefault="00000000">
            <w:pPr>
              <w:spacing w:before="40" w:after="40"/>
            </w:pPr>
            <w:r>
              <w:rPr>
                <w:rFonts w:ascii="Times New Roman" w:hAnsi="Times New Roman"/>
                <w:sz w:val="19"/>
              </w:rPr>
              <w:t>0.052</w:t>
            </w:r>
          </w:p>
        </w:tc>
        <w:tc>
          <w:tcPr>
            <w:tcW w:w="2100" w:type="dxa"/>
            <w:vAlign w:val="center"/>
          </w:tcPr>
          <w:p w14:paraId="20FF3FBF" w14:textId="77777777" w:rsidR="00512065" w:rsidRDefault="00000000">
            <w:pPr>
              <w:spacing w:before="40" w:after="40"/>
            </w:pPr>
            <w:r>
              <w:rPr>
                <w:rFonts w:ascii="Times New Roman" w:hAnsi="Times New Roman"/>
                <w:sz w:val="19"/>
              </w:rPr>
              <w:t>0.061</w:t>
            </w:r>
          </w:p>
        </w:tc>
        <w:tc>
          <w:tcPr>
            <w:tcW w:w="2100" w:type="dxa"/>
            <w:vAlign w:val="center"/>
          </w:tcPr>
          <w:p w14:paraId="7B3D4213" w14:textId="77777777" w:rsidR="00512065" w:rsidRDefault="00000000">
            <w:pPr>
              <w:spacing w:before="40" w:after="40"/>
            </w:pPr>
            <w:r>
              <w:rPr>
                <w:rFonts w:ascii="Times New Roman" w:hAnsi="Times New Roman"/>
                <w:sz w:val="19"/>
              </w:rPr>
              <w:t>99.40%</w:t>
            </w:r>
          </w:p>
        </w:tc>
        <w:tc>
          <w:tcPr>
            <w:tcW w:w="2100" w:type="dxa"/>
            <w:vAlign w:val="center"/>
          </w:tcPr>
          <w:p w14:paraId="781CBBE0" w14:textId="77777777" w:rsidR="00512065" w:rsidRDefault="00000000">
            <w:pPr>
              <w:spacing w:before="40" w:after="40"/>
            </w:pPr>
            <w:r>
              <w:rPr>
                <w:rFonts w:ascii="Times New Roman" w:hAnsi="Times New Roman"/>
                <w:sz w:val="19"/>
              </w:rPr>
              <w:t>98.77%</w:t>
            </w:r>
          </w:p>
        </w:tc>
      </w:tr>
      <w:tr w:rsidR="00653BF0" w14:paraId="545AAFD2" w14:textId="77777777">
        <w:trPr>
          <w:cantSplit/>
          <w:trHeight w:val="380"/>
          <w:jc w:val="center"/>
        </w:trPr>
        <w:tc>
          <w:tcPr>
            <w:tcW w:w="1600" w:type="dxa"/>
            <w:vAlign w:val="center"/>
          </w:tcPr>
          <w:p w14:paraId="6B34E1E9" w14:textId="77777777" w:rsidR="00512065" w:rsidRDefault="00000000">
            <w:pPr>
              <w:spacing w:before="40" w:after="40"/>
            </w:pPr>
            <w:r>
              <w:rPr>
                <w:rFonts w:ascii="Times New Roman" w:hAnsi="Times New Roman"/>
                <w:sz w:val="19"/>
              </w:rPr>
              <w:t>Fold 2</w:t>
            </w:r>
          </w:p>
        </w:tc>
        <w:tc>
          <w:tcPr>
            <w:tcW w:w="2100" w:type="dxa"/>
            <w:vAlign w:val="center"/>
          </w:tcPr>
          <w:p w14:paraId="66CB9E08" w14:textId="77777777" w:rsidR="00512065" w:rsidRDefault="00000000">
            <w:pPr>
              <w:spacing w:before="40" w:after="40"/>
            </w:pPr>
            <w:r>
              <w:rPr>
                <w:rFonts w:ascii="Times New Roman" w:hAnsi="Times New Roman"/>
                <w:sz w:val="19"/>
              </w:rPr>
              <w:t>0.048</w:t>
            </w:r>
          </w:p>
        </w:tc>
        <w:tc>
          <w:tcPr>
            <w:tcW w:w="2100" w:type="dxa"/>
            <w:vAlign w:val="center"/>
          </w:tcPr>
          <w:p w14:paraId="2C7A7DFC" w14:textId="77777777" w:rsidR="00512065" w:rsidRDefault="00000000">
            <w:pPr>
              <w:spacing w:before="40" w:after="40"/>
            </w:pPr>
            <w:r>
              <w:rPr>
                <w:rFonts w:ascii="Times New Roman" w:hAnsi="Times New Roman"/>
                <w:sz w:val="19"/>
              </w:rPr>
              <w:t>0.058</w:t>
            </w:r>
          </w:p>
        </w:tc>
        <w:tc>
          <w:tcPr>
            <w:tcW w:w="2100" w:type="dxa"/>
            <w:vAlign w:val="center"/>
          </w:tcPr>
          <w:p w14:paraId="724007A8" w14:textId="77777777" w:rsidR="00512065" w:rsidRDefault="00000000">
            <w:pPr>
              <w:spacing w:before="40" w:after="40"/>
            </w:pPr>
            <w:r>
              <w:rPr>
                <w:rFonts w:ascii="Times New Roman" w:hAnsi="Times New Roman"/>
                <w:sz w:val="19"/>
              </w:rPr>
              <w:t>99.35%</w:t>
            </w:r>
          </w:p>
        </w:tc>
        <w:tc>
          <w:tcPr>
            <w:tcW w:w="2100" w:type="dxa"/>
            <w:vAlign w:val="center"/>
          </w:tcPr>
          <w:p w14:paraId="1D72B371" w14:textId="77777777" w:rsidR="00512065" w:rsidRDefault="00000000">
            <w:pPr>
              <w:spacing w:before="40" w:after="40"/>
            </w:pPr>
            <w:r>
              <w:rPr>
                <w:rFonts w:ascii="Times New Roman" w:hAnsi="Times New Roman"/>
                <w:sz w:val="19"/>
              </w:rPr>
              <w:t>98.54%</w:t>
            </w:r>
          </w:p>
        </w:tc>
      </w:tr>
      <w:tr w:rsidR="00653BF0" w14:paraId="1C603347" w14:textId="77777777">
        <w:trPr>
          <w:cantSplit/>
          <w:trHeight w:val="380"/>
          <w:jc w:val="center"/>
        </w:trPr>
        <w:tc>
          <w:tcPr>
            <w:tcW w:w="1600" w:type="dxa"/>
            <w:vAlign w:val="center"/>
          </w:tcPr>
          <w:p w14:paraId="3617E6DA" w14:textId="77777777" w:rsidR="00512065" w:rsidRDefault="00000000">
            <w:pPr>
              <w:spacing w:before="40" w:after="40"/>
            </w:pPr>
            <w:r>
              <w:rPr>
                <w:rFonts w:ascii="Times New Roman" w:hAnsi="Times New Roman"/>
                <w:sz w:val="19"/>
              </w:rPr>
              <w:t>Fold 3</w:t>
            </w:r>
          </w:p>
        </w:tc>
        <w:tc>
          <w:tcPr>
            <w:tcW w:w="2100" w:type="dxa"/>
            <w:vAlign w:val="center"/>
          </w:tcPr>
          <w:p w14:paraId="4E0011AF" w14:textId="77777777" w:rsidR="00512065" w:rsidRDefault="00000000">
            <w:pPr>
              <w:spacing w:before="40" w:after="40"/>
            </w:pPr>
            <w:r>
              <w:rPr>
                <w:rFonts w:ascii="Times New Roman" w:hAnsi="Times New Roman"/>
                <w:sz w:val="19"/>
              </w:rPr>
              <w:t>0.050</w:t>
            </w:r>
          </w:p>
        </w:tc>
        <w:tc>
          <w:tcPr>
            <w:tcW w:w="2100" w:type="dxa"/>
            <w:vAlign w:val="center"/>
          </w:tcPr>
          <w:p w14:paraId="73B35444" w14:textId="77777777" w:rsidR="00512065" w:rsidRDefault="00000000">
            <w:pPr>
              <w:spacing w:before="40" w:after="40"/>
            </w:pPr>
            <w:r>
              <w:rPr>
                <w:rFonts w:ascii="Times New Roman" w:hAnsi="Times New Roman"/>
                <w:sz w:val="19"/>
              </w:rPr>
              <w:t>0.063</w:t>
            </w:r>
          </w:p>
        </w:tc>
        <w:tc>
          <w:tcPr>
            <w:tcW w:w="2100" w:type="dxa"/>
            <w:vAlign w:val="center"/>
          </w:tcPr>
          <w:p w14:paraId="41B4B1E9" w14:textId="77777777" w:rsidR="00512065" w:rsidRDefault="00000000">
            <w:pPr>
              <w:spacing w:before="40" w:after="40"/>
            </w:pPr>
            <w:r>
              <w:rPr>
                <w:rFonts w:ascii="Times New Roman" w:hAnsi="Times New Roman"/>
                <w:sz w:val="19"/>
              </w:rPr>
              <w:t>99.42%</w:t>
            </w:r>
          </w:p>
        </w:tc>
        <w:tc>
          <w:tcPr>
            <w:tcW w:w="2100" w:type="dxa"/>
            <w:vAlign w:val="center"/>
          </w:tcPr>
          <w:p w14:paraId="4C19FF33" w14:textId="77777777" w:rsidR="00512065" w:rsidRDefault="00000000">
            <w:pPr>
              <w:spacing w:before="40" w:after="40"/>
            </w:pPr>
            <w:r>
              <w:rPr>
                <w:rFonts w:ascii="Times New Roman" w:hAnsi="Times New Roman"/>
                <w:sz w:val="19"/>
              </w:rPr>
              <w:t>98.65%</w:t>
            </w:r>
          </w:p>
        </w:tc>
      </w:tr>
      <w:tr w:rsidR="00653BF0" w14:paraId="328DCF15" w14:textId="77777777">
        <w:trPr>
          <w:cantSplit/>
          <w:trHeight w:val="380"/>
          <w:jc w:val="center"/>
        </w:trPr>
        <w:tc>
          <w:tcPr>
            <w:tcW w:w="1600" w:type="dxa"/>
            <w:vAlign w:val="center"/>
          </w:tcPr>
          <w:p w14:paraId="319BE5EA" w14:textId="77777777" w:rsidR="00512065" w:rsidRDefault="00000000">
            <w:pPr>
              <w:spacing w:before="40" w:after="40"/>
            </w:pPr>
            <w:r>
              <w:rPr>
                <w:rFonts w:ascii="Times New Roman" w:hAnsi="Times New Roman"/>
                <w:sz w:val="19"/>
              </w:rPr>
              <w:t>Fold 4</w:t>
            </w:r>
          </w:p>
        </w:tc>
        <w:tc>
          <w:tcPr>
            <w:tcW w:w="2100" w:type="dxa"/>
            <w:vAlign w:val="center"/>
          </w:tcPr>
          <w:p w14:paraId="44D0018C" w14:textId="77777777" w:rsidR="00512065" w:rsidRDefault="00000000">
            <w:pPr>
              <w:spacing w:before="40" w:after="40"/>
            </w:pPr>
            <w:r>
              <w:rPr>
                <w:rFonts w:ascii="Times New Roman" w:hAnsi="Times New Roman"/>
                <w:sz w:val="19"/>
              </w:rPr>
              <w:t>0.047</w:t>
            </w:r>
          </w:p>
        </w:tc>
        <w:tc>
          <w:tcPr>
            <w:tcW w:w="2100" w:type="dxa"/>
            <w:vAlign w:val="center"/>
          </w:tcPr>
          <w:p w14:paraId="7AD832E5" w14:textId="77777777" w:rsidR="00512065" w:rsidRDefault="00000000">
            <w:pPr>
              <w:spacing w:before="40" w:after="40"/>
            </w:pPr>
            <w:r>
              <w:rPr>
                <w:rFonts w:ascii="Times New Roman" w:hAnsi="Times New Roman"/>
                <w:sz w:val="19"/>
              </w:rPr>
              <w:t>0.059</w:t>
            </w:r>
          </w:p>
        </w:tc>
        <w:tc>
          <w:tcPr>
            <w:tcW w:w="2100" w:type="dxa"/>
            <w:vAlign w:val="center"/>
          </w:tcPr>
          <w:p w14:paraId="53256FA1" w14:textId="77777777" w:rsidR="00512065" w:rsidRDefault="00000000">
            <w:pPr>
              <w:spacing w:before="40" w:after="40"/>
            </w:pPr>
            <w:r>
              <w:rPr>
                <w:rFonts w:ascii="Times New Roman" w:hAnsi="Times New Roman"/>
                <w:sz w:val="19"/>
              </w:rPr>
              <w:t>99.38%</w:t>
            </w:r>
          </w:p>
        </w:tc>
        <w:tc>
          <w:tcPr>
            <w:tcW w:w="2100" w:type="dxa"/>
            <w:vAlign w:val="center"/>
          </w:tcPr>
          <w:p w14:paraId="5E3857D1" w14:textId="77777777" w:rsidR="00512065" w:rsidRDefault="00000000">
            <w:pPr>
              <w:spacing w:before="40" w:after="40"/>
            </w:pPr>
            <w:r>
              <w:rPr>
                <w:rFonts w:ascii="Times New Roman" w:hAnsi="Times New Roman"/>
                <w:sz w:val="19"/>
              </w:rPr>
              <w:t>98.77%</w:t>
            </w:r>
          </w:p>
        </w:tc>
      </w:tr>
      <w:tr w:rsidR="00653BF0" w14:paraId="1EFE029C" w14:textId="77777777">
        <w:trPr>
          <w:cantSplit/>
          <w:trHeight w:val="380"/>
          <w:jc w:val="center"/>
        </w:trPr>
        <w:tc>
          <w:tcPr>
            <w:tcW w:w="1600" w:type="dxa"/>
            <w:vAlign w:val="center"/>
          </w:tcPr>
          <w:p w14:paraId="054E3086" w14:textId="77777777" w:rsidR="00512065" w:rsidRDefault="00000000">
            <w:pPr>
              <w:spacing w:before="40" w:after="40"/>
            </w:pPr>
            <w:r>
              <w:rPr>
                <w:rFonts w:ascii="Times New Roman" w:hAnsi="Times New Roman"/>
                <w:sz w:val="19"/>
              </w:rPr>
              <w:t>Fold 5</w:t>
            </w:r>
          </w:p>
        </w:tc>
        <w:tc>
          <w:tcPr>
            <w:tcW w:w="2100" w:type="dxa"/>
            <w:vAlign w:val="center"/>
          </w:tcPr>
          <w:p w14:paraId="23A83AA1" w14:textId="77777777" w:rsidR="00512065" w:rsidRDefault="00000000">
            <w:pPr>
              <w:spacing w:before="40" w:after="40"/>
            </w:pPr>
            <w:r>
              <w:rPr>
                <w:rFonts w:ascii="Times New Roman" w:hAnsi="Times New Roman"/>
                <w:sz w:val="19"/>
              </w:rPr>
              <w:t>0.049</w:t>
            </w:r>
          </w:p>
        </w:tc>
        <w:tc>
          <w:tcPr>
            <w:tcW w:w="2100" w:type="dxa"/>
            <w:vAlign w:val="center"/>
          </w:tcPr>
          <w:p w14:paraId="07DE03F0" w14:textId="77777777" w:rsidR="00512065" w:rsidRDefault="00000000">
            <w:pPr>
              <w:spacing w:before="40" w:after="40"/>
            </w:pPr>
            <w:r>
              <w:rPr>
                <w:rFonts w:ascii="Times New Roman" w:hAnsi="Times New Roman"/>
                <w:sz w:val="19"/>
              </w:rPr>
              <w:t>0.060</w:t>
            </w:r>
          </w:p>
        </w:tc>
        <w:tc>
          <w:tcPr>
            <w:tcW w:w="2100" w:type="dxa"/>
            <w:vAlign w:val="center"/>
          </w:tcPr>
          <w:p w14:paraId="6B49D2AB" w14:textId="77777777" w:rsidR="00512065" w:rsidRDefault="00000000">
            <w:pPr>
              <w:spacing w:before="40" w:after="40"/>
            </w:pPr>
            <w:r>
              <w:rPr>
                <w:rFonts w:ascii="Times New Roman" w:hAnsi="Times New Roman"/>
                <w:sz w:val="19"/>
              </w:rPr>
              <w:t>99.41%</w:t>
            </w:r>
          </w:p>
        </w:tc>
        <w:tc>
          <w:tcPr>
            <w:tcW w:w="2100" w:type="dxa"/>
            <w:vAlign w:val="center"/>
          </w:tcPr>
          <w:p w14:paraId="0A23EB14" w14:textId="77777777" w:rsidR="00512065" w:rsidRDefault="00000000">
            <w:pPr>
              <w:spacing w:before="40" w:after="40"/>
            </w:pPr>
            <w:r>
              <w:rPr>
                <w:rFonts w:ascii="Times New Roman" w:hAnsi="Times New Roman"/>
                <w:sz w:val="19"/>
              </w:rPr>
              <w:t>98.54%</w:t>
            </w:r>
          </w:p>
        </w:tc>
      </w:tr>
    </w:tbl>
    <w:p w14:paraId="11B6D1D2" w14:textId="77777777" w:rsidR="00653BF0" w:rsidRDefault="00653BF0">
      <w:pPr>
        <w:spacing w:after="60"/>
        <w:jc w:val="both"/>
      </w:pPr>
    </w:p>
    <w:p w14:paraId="2D9C3324" w14:textId="77777777" w:rsidR="00653BF0" w:rsidRDefault="00000000">
      <w:pPr>
        <w:keepNext/>
        <w:spacing w:before="60" w:after="120" w:line="276" w:lineRule="auto"/>
        <w:jc w:val="center"/>
      </w:pPr>
      <w:r>
        <w:rPr>
          <w:rFonts w:ascii="Times New Roman" w:hAnsi="Times New Roman"/>
          <w:b/>
          <w:bCs/>
        </w:rPr>
        <w:t>Table 6.4: Convergence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500D1ECD" w14:textId="77777777">
        <w:trPr>
          <w:cantSplit/>
          <w:tblHeader/>
          <w:jc w:val="center"/>
        </w:trPr>
        <w:tc>
          <w:tcPr>
            <w:tcW w:w="4400" w:type="dxa"/>
            <w:shd w:val="clear" w:color="auto" w:fill="DEEAF6"/>
            <w:vAlign w:val="center"/>
          </w:tcPr>
          <w:p w14:paraId="5C62BB5A" w14:textId="77777777" w:rsidR="00653BF0" w:rsidRDefault="00000000">
            <w:pPr>
              <w:keepNext/>
              <w:spacing w:after="40" w:line="264" w:lineRule="auto"/>
              <w:jc w:val="center"/>
            </w:pPr>
            <w:r>
              <w:rPr>
                <w:rFonts w:ascii="Times New Roman" w:hAnsi="Times New Roman"/>
                <w:b/>
                <w:bCs/>
                <w:sz w:val="21"/>
                <w:szCs w:val="21"/>
              </w:rPr>
              <w:t>Item</w:t>
            </w:r>
          </w:p>
        </w:tc>
        <w:tc>
          <w:tcPr>
            <w:tcW w:w="5600" w:type="dxa"/>
            <w:shd w:val="clear" w:color="auto" w:fill="DEEAF6"/>
            <w:vAlign w:val="center"/>
          </w:tcPr>
          <w:p w14:paraId="52BA4C47" w14:textId="77777777" w:rsidR="00653BF0" w:rsidRDefault="00000000">
            <w:pPr>
              <w:keepNext/>
              <w:spacing w:after="40" w:line="264" w:lineRule="auto"/>
              <w:jc w:val="center"/>
            </w:pPr>
            <w:r>
              <w:rPr>
                <w:rFonts w:ascii="Times New Roman" w:hAnsi="Times New Roman"/>
                <w:b/>
                <w:bCs/>
                <w:sz w:val="21"/>
                <w:szCs w:val="21"/>
              </w:rPr>
              <w:t>Details</w:t>
            </w:r>
          </w:p>
        </w:tc>
      </w:tr>
      <w:tr w:rsidR="00653BF0" w14:paraId="3E8CE9C1" w14:textId="77777777">
        <w:trPr>
          <w:cantSplit/>
          <w:trHeight w:val="420"/>
          <w:jc w:val="center"/>
        </w:trPr>
        <w:tc>
          <w:tcPr>
            <w:tcW w:w="4400" w:type="dxa"/>
            <w:vAlign w:val="center"/>
          </w:tcPr>
          <w:p w14:paraId="2263849A" w14:textId="77777777" w:rsidR="00512065" w:rsidRDefault="00000000">
            <w:pPr>
              <w:spacing w:before="40" w:after="40"/>
            </w:pPr>
            <w:r>
              <w:rPr>
                <w:rFonts w:ascii="Times New Roman" w:hAnsi="Times New Roman"/>
                <w:b/>
                <w:sz w:val="19"/>
              </w:rPr>
              <w:t>Converged at epoch / iteration</w:t>
            </w:r>
          </w:p>
        </w:tc>
        <w:tc>
          <w:tcPr>
            <w:tcW w:w="5600" w:type="dxa"/>
            <w:vAlign w:val="center"/>
          </w:tcPr>
          <w:p w14:paraId="5EE2D186" w14:textId="77777777" w:rsidR="00512065" w:rsidRDefault="00000000">
            <w:pPr>
              <w:spacing w:before="40" w:after="40"/>
            </w:pPr>
            <w:r>
              <w:rPr>
                <w:rFonts w:ascii="Times New Roman" w:hAnsi="Times New Roman"/>
                <w:sz w:val="19"/>
              </w:rPr>
              <w:t>Iter 1 (MNB closed-form) / Iter 42 (Linear SVC)</w:t>
            </w:r>
          </w:p>
        </w:tc>
      </w:tr>
      <w:tr w:rsidR="00653BF0" w14:paraId="37AFF3B9" w14:textId="77777777">
        <w:trPr>
          <w:cantSplit/>
          <w:trHeight w:val="420"/>
          <w:jc w:val="center"/>
        </w:trPr>
        <w:tc>
          <w:tcPr>
            <w:tcW w:w="4400" w:type="dxa"/>
            <w:vAlign w:val="center"/>
          </w:tcPr>
          <w:p w14:paraId="3EF0766B" w14:textId="77777777" w:rsidR="00512065" w:rsidRDefault="00000000">
            <w:pPr>
              <w:spacing w:before="40" w:after="40"/>
            </w:pPr>
            <w:r>
              <w:rPr>
                <w:rFonts w:ascii="Times New Roman" w:hAnsi="Times New Roman"/>
                <w:b/>
                <w:sz w:val="19"/>
              </w:rPr>
              <w:t>Final training loss and validation loss</w:t>
            </w:r>
          </w:p>
        </w:tc>
        <w:tc>
          <w:tcPr>
            <w:tcW w:w="5600" w:type="dxa"/>
            <w:vAlign w:val="center"/>
          </w:tcPr>
          <w:p w14:paraId="29FBB087" w14:textId="77777777" w:rsidR="00512065" w:rsidRDefault="00000000">
            <w:pPr>
              <w:spacing w:before="40" w:after="40"/>
            </w:pPr>
            <w:r>
              <w:rPr>
                <w:rFonts w:ascii="Times New Roman" w:hAnsi="Times New Roman"/>
                <w:sz w:val="19"/>
              </w:rPr>
              <w:t>Training Loss: 0.049 | Validation Loss: 0.060</w:t>
            </w:r>
          </w:p>
        </w:tc>
      </w:tr>
      <w:tr w:rsidR="00653BF0" w14:paraId="1B702595" w14:textId="77777777">
        <w:trPr>
          <w:cantSplit/>
          <w:trHeight w:val="420"/>
          <w:jc w:val="center"/>
        </w:trPr>
        <w:tc>
          <w:tcPr>
            <w:tcW w:w="4400" w:type="dxa"/>
            <w:vAlign w:val="center"/>
          </w:tcPr>
          <w:p w14:paraId="7425E163" w14:textId="77777777" w:rsidR="00512065" w:rsidRDefault="00000000">
            <w:pPr>
              <w:spacing w:before="40" w:after="40"/>
            </w:pPr>
            <w:r>
              <w:rPr>
                <w:rFonts w:ascii="Times New Roman" w:hAnsi="Times New Roman"/>
                <w:b/>
                <w:sz w:val="19"/>
              </w:rPr>
              <w:t>Final training score and validation score</w:t>
            </w:r>
          </w:p>
        </w:tc>
        <w:tc>
          <w:tcPr>
            <w:tcW w:w="5600" w:type="dxa"/>
            <w:vAlign w:val="center"/>
          </w:tcPr>
          <w:p w14:paraId="6C44835B" w14:textId="77777777" w:rsidR="00512065" w:rsidRDefault="00000000">
            <w:pPr>
              <w:spacing w:before="40" w:after="40"/>
            </w:pPr>
            <w:r>
              <w:rPr>
                <w:rFonts w:ascii="Times New Roman" w:hAnsi="Times New Roman"/>
                <w:sz w:val="19"/>
              </w:rPr>
              <w:t>Train Accuracy: 99.40% | Val Accuracy: 98.65%</w:t>
            </w:r>
          </w:p>
        </w:tc>
      </w:tr>
      <w:tr w:rsidR="00653BF0" w14:paraId="161BA8D7" w14:textId="77777777">
        <w:trPr>
          <w:cantSplit/>
          <w:trHeight w:val="420"/>
          <w:jc w:val="center"/>
        </w:trPr>
        <w:tc>
          <w:tcPr>
            <w:tcW w:w="4400" w:type="dxa"/>
            <w:vAlign w:val="center"/>
          </w:tcPr>
          <w:p w14:paraId="385E91C8" w14:textId="77777777" w:rsidR="00512065" w:rsidRDefault="00000000">
            <w:pPr>
              <w:spacing w:before="40" w:after="40"/>
            </w:pPr>
            <w:r>
              <w:rPr>
                <w:rFonts w:ascii="Times New Roman" w:hAnsi="Times New Roman"/>
                <w:b/>
                <w:sz w:val="19"/>
              </w:rPr>
              <w:t>Early stopping triggered? (Yes / No)</w:t>
            </w:r>
          </w:p>
        </w:tc>
        <w:tc>
          <w:tcPr>
            <w:tcW w:w="5600" w:type="dxa"/>
            <w:vAlign w:val="center"/>
          </w:tcPr>
          <w:p w14:paraId="1F0B7887" w14:textId="77777777" w:rsidR="00512065" w:rsidRDefault="00000000">
            <w:pPr>
              <w:spacing w:before="40" w:after="40"/>
            </w:pPr>
            <w:r>
              <w:rPr>
                <w:rFonts w:ascii="Times New Roman" w:hAnsi="Times New Roman"/>
                <w:sz w:val="19"/>
              </w:rPr>
              <w:t>No (optimization reached convergence tolerance naturally)</w:t>
            </w:r>
          </w:p>
        </w:tc>
      </w:tr>
      <w:tr w:rsidR="00653BF0" w14:paraId="47F54111" w14:textId="77777777">
        <w:trPr>
          <w:cantSplit/>
          <w:trHeight w:val="420"/>
          <w:jc w:val="center"/>
        </w:trPr>
        <w:tc>
          <w:tcPr>
            <w:tcW w:w="4400" w:type="dxa"/>
            <w:vAlign w:val="center"/>
          </w:tcPr>
          <w:p w14:paraId="3E28F2C2" w14:textId="77777777" w:rsidR="00512065" w:rsidRDefault="00000000">
            <w:pPr>
              <w:spacing w:before="40" w:after="40"/>
            </w:pPr>
            <w:r>
              <w:rPr>
                <w:rFonts w:ascii="Times New Roman" w:hAnsi="Times New Roman"/>
                <w:b/>
                <w:sz w:val="19"/>
              </w:rPr>
              <w:t>Evidence of convergence</w:t>
            </w:r>
          </w:p>
        </w:tc>
        <w:tc>
          <w:tcPr>
            <w:tcW w:w="5600" w:type="dxa"/>
            <w:vAlign w:val="center"/>
          </w:tcPr>
          <w:p w14:paraId="43F5CE39" w14:textId="77777777" w:rsidR="00512065" w:rsidRDefault="00000000">
            <w:pPr>
              <w:spacing w:before="40" w:after="40"/>
            </w:pPr>
            <w:r>
              <w:rPr>
                <w:rFonts w:ascii="Times New Roman" w:hAnsi="Times New Roman"/>
                <w:sz w:val="19"/>
              </w:rPr>
              <w:t>Smooth monotonic loss reduction; gradient norm &lt; 1e-4</w:t>
            </w:r>
          </w:p>
        </w:tc>
      </w:tr>
    </w:tbl>
    <w:p w14:paraId="26CDF348" w14:textId="77777777" w:rsidR="00653BF0" w:rsidRDefault="00653BF0">
      <w:pPr>
        <w:spacing w:after="60"/>
        <w:jc w:val="both"/>
      </w:pPr>
    </w:p>
    <w:p w14:paraId="45FADD49" w14:textId="77777777" w:rsidR="00653BF0" w:rsidRDefault="00000000">
      <w:pPr>
        <w:pStyle w:val="Heading2"/>
        <w:spacing w:before="200" w:after="100" w:line="360" w:lineRule="auto"/>
        <w:jc w:val="both"/>
      </w:pPr>
      <w:r>
        <w:rPr>
          <w:rFonts w:ascii="Times New Roman" w:hAnsi="Times New Roman"/>
          <w:sz w:val="24"/>
        </w:rPr>
        <w:t>Multinomial Naive Bayes demonstrated optimal generalization with a minimal train-to-validation accuracy gap of 0.65% (99.30% train vs 98.65% test). Random Forest exhibited slight tree overfitting (2.05% gap), which was controlled by capping tree depth at 25.</w:t>
      </w:r>
    </w:p>
    <w:p w14:paraId="440801FA" w14:textId="77777777" w:rsidR="00653BF0" w:rsidRDefault="00653BF0">
      <w:pPr>
        <w:spacing w:after="120" w:line="276" w:lineRule="auto"/>
        <w:jc w:val="both"/>
      </w:pP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4120CD5C" w14:textId="77777777">
        <w:trPr>
          <w:trHeight w:val="2000"/>
          <w:jc w:val="center"/>
        </w:trPr>
        <w:tc>
          <w:tcPr>
            <w:tcW w:w="8000" w:type="dxa"/>
            <w:vAlign w:val="center"/>
          </w:tcPr>
          <w:p w14:paraId="0240A01A" w14:textId="77777777" w:rsidR="00512065" w:rsidRDefault="00000000">
            <w:pPr>
              <w:jc w:val="center"/>
            </w:pPr>
            <w:r>
              <w:rPr>
                <w:noProof/>
              </w:rPr>
              <w:drawing>
                <wp:inline distT="0" distB="0" distL="0" distR="0" wp14:anchorId="0A18995A" wp14:editId="6CBFC804">
                  <wp:extent cx="4754880" cy="21396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1_confusion_matrices.png"/>
                          <pic:cNvPicPr/>
                        </pic:nvPicPr>
                        <pic:blipFill>
                          <a:blip r:embed="rId15"/>
                          <a:stretch>
                            <a:fillRect/>
                          </a:stretch>
                        </pic:blipFill>
                        <pic:spPr>
                          <a:xfrm>
                            <a:off x="0" y="0"/>
                            <a:ext cx="4754880" cy="2139696"/>
                          </a:xfrm>
                          <a:prstGeom prst="rect">
                            <a:avLst/>
                          </a:prstGeom>
                        </pic:spPr>
                      </pic:pic>
                    </a:graphicData>
                  </a:graphic>
                </wp:inline>
              </w:drawing>
            </w:r>
          </w:p>
          <w:p w14:paraId="044AB57A" w14:textId="77777777" w:rsidR="00512065" w:rsidRDefault="00000000">
            <w:pPr>
              <w:jc w:val="center"/>
            </w:pPr>
            <w:r>
              <w:rPr>
                <w:rFonts w:ascii="Times New Roman" w:hAnsi="Times New Roman"/>
                <w:i/>
                <w:sz w:val="19"/>
              </w:rPr>
              <w:t>Figure 6.3: Empirical Error Breakdown and Confusion Matrix Heatmaps</w:t>
            </w:r>
          </w:p>
        </w:tc>
      </w:tr>
    </w:tbl>
    <w:p w14:paraId="22730A32" w14:textId="77777777" w:rsidR="00653BF0" w:rsidRDefault="00000000">
      <w:pPr>
        <w:spacing w:before="60" w:after="120" w:line="276" w:lineRule="auto"/>
        <w:jc w:val="center"/>
      </w:pPr>
      <w:r>
        <w:rPr>
          <w:rFonts w:ascii="Times New Roman" w:hAnsi="Times New Roman"/>
          <w:b/>
          <w:bCs/>
        </w:rPr>
        <w:t>Fig. 6.3: Learning Curve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1700"/>
        <w:gridCol w:w="1700"/>
        <w:gridCol w:w="1300"/>
        <w:gridCol w:w="1500"/>
        <w:gridCol w:w="1600"/>
      </w:tblGrid>
      <w:tr w:rsidR="00653BF0" w14:paraId="7E5183A1" w14:textId="77777777">
        <w:trPr>
          <w:cantSplit/>
          <w:tblHeader/>
          <w:jc w:val="center"/>
        </w:trPr>
        <w:tc>
          <w:tcPr>
            <w:tcW w:w="2200" w:type="dxa"/>
            <w:shd w:val="clear" w:color="auto" w:fill="DEEAF6"/>
            <w:vAlign w:val="center"/>
          </w:tcPr>
          <w:p w14:paraId="325AEB2B" w14:textId="77777777" w:rsidR="00653BF0" w:rsidRDefault="00000000">
            <w:pPr>
              <w:keepNext/>
              <w:spacing w:after="40" w:line="264" w:lineRule="auto"/>
              <w:jc w:val="center"/>
            </w:pPr>
            <w:r>
              <w:rPr>
                <w:rFonts w:ascii="Times New Roman" w:hAnsi="Times New Roman"/>
                <w:b/>
                <w:bCs/>
                <w:sz w:val="19"/>
                <w:szCs w:val="19"/>
              </w:rPr>
              <w:lastRenderedPageBreak/>
              <w:t>Model</w:t>
            </w:r>
          </w:p>
        </w:tc>
        <w:tc>
          <w:tcPr>
            <w:tcW w:w="1700" w:type="dxa"/>
            <w:shd w:val="clear" w:color="auto" w:fill="DEEAF6"/>
            <w:vAlign w:val="center"/>
          </w:tcPr>
          <w:p w14:paraId="64FCA3A4" w14:textId="77777777" w:rsidR="00653BF0" w:rsidRDefault="00000000">
            <w:pPr>
              <w:keepNext/>
              <w:spacing w:after="40" w:line="264" w:lineRule="auto"/>
              <w:jc w:val="center"/>
            </w:pPr>
            <w:r>
              <w:rPr>
                <w:rFonts w:ascii="Times New Roman" w:hAnsi="Times New Roman"/>
                <w:b/>
                <w:bCs/>
                <w:sz w:val="19"/>
                <w:szCs w:val="19"/>
              </w:rPr>
              <w:t>Training Score</w:t>
            </w:r>
          </w:p>
        </w:tc>
        <w:tc>
          <w:tcPr>
            <w:tcW w:w="1700" w:type="dxa"/>
            <w:shd w:val="clear" w:color="auto" w:fill="DEEAF6"/>
            <w:vAlign w:val="center"/>
          </w:tcPr>
          <w:p w14:paraId="4B1EAE4F" w14:textId="77777777" w:rsidR="00653BF0" w:rsidRDefault="00000000">
            <w:pPr>
              <w:keepNext/>
              <w:spacing w:after="40" w:line="264" w:lineRule="auto"/>
              <w:jc w:val="center"/>
            </w:pPr>
            <w:r>
              <w:rPr>
                <w:rFonts w:ascii="Times New Roman" w:hAnsi="Times New Roman"/>
                <w:b/>
                <w:bCs/>
                <w:sz w:val="19"/>
                <w:szCs w:val="19"/>
              </w:rPr>
              <w:t>Validation Score</w:t>
            </w:r>
          </w:p>
        </w:tc>
        <w:tc>
          <w:tcPr>
            <w:tcW w:w="1300" w:type="dxa"/>
            <w:shd w:val="clear" w:color="auto" w:fill="DEEAF6"/>
            <w:vAlign w:val="center"/>
          </w:tcPr>
          <w:p w14:paraId="7311DD78" w14:textId="77777777" w:rsidR="00653BF0" w:rsidRDefault="00000000">
            <w:pPr>
              <w:keepNext/>
              <w:spacing w:after="40" w:line="264" w:lineRule="auto"/>
              <w:jc w:val="center"/>
            </w:pPr>
            <w:r>
              <w:rPr>
                <w:rFonts w:ascii="Times New Roman" w:hAnsi="Times New Roman"/>
                <w:b/>
                <w:bCs/>
                <w:sz w:val="19"/>
                <w:szCs w:val="19"/>
              </w:rPr>
              <w:t>Gap</w:t>
            </w:r>
          </w:p>
        </w:tc>
        <w:tc>
          <w:tcPr>
            <w:tcW w:w="1500" w:type="dxa"/>
            <w:shd w:val="clear" w:color="auto" w:fill="DEEAF6"/>
            <w:vAlign w:val="center"/>
          </w:tcPr>
          <w:p w14:paraId="0F6A3D75" w14:textId="77777777" w:rsidR="00653BF0" w:rsidRDefault="00000000">
            <w:pPr>
              <w:keepNext/>
              <w:spacing w:after="40" w:line="264" w:lineRule="auto"/>
              <w:jc w:val="center"/>
            </w:pPr>
            <w:r>
              <w:rPr>
                <w:rFonts w:ascii="Times New Roman" w:hAnsi="Times New Roman"/>
                <w:b/>
                <w:bCs/>
                <w:sz w:val="19"/>
                <w:szCs w:val="19"/>
              </w:rPr>
              <w:t>Diagnosis</w:t>
            </w:r>
          </w:p>
        </w:tc>
        <w:tc>
          <w:tcPr>
            <w:tcW w:w="1600" w:type="dxa"/>
            <w:shd w:val="clear" w:color="auto" w:fill="DEEAF6"/>
            <w:vAlign w:val="center"/>
          </w:tcPr>
          <w:p w14:paraId="79C46487" w14:textId="77777777" w:rsidR="00653BF0" w:rsidRDefault="00000000">
            <w:pPr>
              <w:keepNext/>
              <w:spacing w:after="40" w:line="264" w:lineRule="auto"/>
              <w:jc w:val="center"/>
            </w:pPr>
            <w:r>
              <w:rPr>
                <w:rFonts w:ascii="Times New Roman" w:hAnsi="Times New Roman"/>
                <w:b/>
                <w:bCs/>
                <w:sz w:val="19"/>
                <w:szCs w:val="19"/>
              </w:rPr>
              <w:t>Action Taken</w:t>
            </w:r>
          </w:p>
        </w:tc>
      </w:tr>
      <w:tr w:rsidR="00653BF0" w14:paraId="6E3DEE66" w14:textId="77777777">
        <w:trPr>
          <w:cantSplit/>
          <w:trHeight w:val="440"/>
          <w:jc w:val="center"/>
        </w:trPr>
        <w:tc>
          <w:tcPr>
            <w:tcW w:w="2200" w:type="dxa"/>
            <w:vAlign w:val="center"/>
          </w:tcPr>
          <w:p w14:paraId="1833A99B" w14:textId="77777777" w:rsidR="00512065" w:rsidRDefault="00000000">
            <w:pPr>
              <w:spacing w:before="40" w:after="40"/>
            </w:pPr>
            <w:r>
              <w:rPr>
                <w:rFonts w:ascii="Times New Roman" w:hAnsi="Times New Roman"/>
                <w:sz w:val="19"/>
              </w:rPr>
              <w:t>Multinomial NB</w:t>
            </w:r>
          </w:p>
        </w:tc>
        <w:tc>
          <w:tcPr>
            <w:tcW w:w="1700" w:type="dxa"/>
            <w:vAlign w:val="center"/>
          </w:tcPr>
          <w:p w14:paraId="10FE6B5D" w14:textId="77777777" w:rsidR="00512065" w:rsidRDefault="00000000">
            <w:pPr>
              <w:spacing w:before="40" w:after="40"/>
            </w:pPr>
            <w:r>
              <w:rPr>
                <w:rFonts w:ascii="Times New Roman" w:hAnsi="Times New Roman"/>
                <w:sz w:val="19"/>
              </w:rPr>
              <w:t>99.30%</w:t>
            </w:r>
          </w:p>
        </w:tc>
        <w:tc>
          <w:tcPr>
            <w:tcW w:w="1700" w:type="dxa"/>
            <w:vAlign w:val="center"/>
          </w:tcPr>
          <w:p w14:paraId="0B699047" w14:textId="77777777" w:rsidR="00512065" w:rsidRDefault="00000000">
            <w:pPr>
              <w:spacing w:before="40" w:after="40"/>
            </w:pPr>
            <w:r>
              <w:rPr>
                <w:rFonts w:ascii="Times New Roman" w:hAnsi="Times New Roman"/>
                <w:sz w:val="19"/>
              </w:rPr>
              <w:t>98.65%</w:t>
            </w:r>
          </w:p>
        </w:tc>
        <w:tc>
          <w:tcPr>
            <w:tcW w:w="1300" w:type="dxa"/>
            <w:vAlign w:val="center"/>
          </w:tcPr>
          <w:p w14:paraId="6BD09DD3" w14:textId="77777777" w:rsidR="00512065" w:rsidRDefault="00000000">
            <w:pPr>
              <w:spacing w:before="40" w:after="40"/>
            </w:pPr>
            <w:r>
              <w:rPr>
                <w:rFonts w:ascii="Times New Roman" w:hAnsi="Times New Roman"/>
                <w:sz w:val="19"/>
              </w:rPr>
              <w:t>0.65%</w:t>
            </w:r>
          </w:p>
        </w:tc>
        <w:tc>
          <w:tcPr>
            <w:tcW w:w="1500" w:type="dxa"/>
            <w:vAlign w:val="center"/>
          </w:tcPr>
          <w:p w14:paraId="3D43A409" w14:textId="77777777" w:rsidR="00512065" w:rsidRDefault="00000000">
            <w:pPr>
              <w:spacing w:before="40" w:after="40"/>
            </w:pPr>
            <w:r>
              <w:rPr>
                <w:rFonts w:ascii="Times New Roman" w:hAnsi="Times New Roman"/>
                <w:sz w:val="19"/>
              </w:rPr>
              <w:t>Ideal Generalization</w:t>
            </w:r>
          </w:p>
        </w:tc>
        <w:tc>
          <w:tcPr>
            <w:tcW w:w="1600" w:type="dxa"/>
            <w:vAlign w:val="center"/>
          </w:tcPr>
          <w:p w14:paraId="66F8B4D3" w14:textId="77777777" w:rsidR="00512065" w:rsidRDefault="00000000">
            <w:pPr>
              <w:spacing w:before="40" w:after="40"/>
            </w:pPr>
            <w:r>
              <w:rPr>
                <w:rFonts w:ascii="Times New Roman" w:hAnsi="Times New Roman"/>
                <w:sz w:val="19"/>
              </w:rPr>
              <w:t>Maintained Laplace smoothing alpha=0.2</w:t>
            </w:r>
          </w:p>
        </w:tc>
      </w:tr>
      <w:tr w:rsidR="00653BF0" w14:paraId="4516D945" w14:textId="77777777">
        <w:trPr>
          <w:cantSplit/>
          <w:trHeight w:val="440"/>
          <w:jc w:val="center"/>
        </w:trPr>
        <w:tc>
          <w:tcPr>
            <w:tcW w:w="2200" w:type="dxa"/>
            <w:vAlign w:val="center"/>
          </w:tcPr>
          <w:p w14:paraId="58EFA089" w14:textId="77777777" w:rsidR="00512065" w:rsidRDefault="00000000">
            <w:pPr>
              <w:spacing w:before="40" w:after="40"/>
            </w:pPr>
            <w:r>
              <w:rPr>
                <w:rFonts w:ascii="Times New Roman" w:hAnsi="Times New Roman"/>
                <w:sz w:val="19"/>
              </w:rPr>
              <w:t>Linear SVC</w:t>
            </w:r>
          </w:p>
        </w:tc>
        <w:tc>
          <w:tcPr>
            <w:tcW w:w="1700" w:type="dxa"/>
            <w:vAlign w:val="center"/>
          </w:tcPr>
          <w:p w14:paraId="7BEE8DBE" w14:textId="77777777" w:rsidR="00512065" w:rsidRDefault="00000000">
            <w:pPr>
              <w:spacing w:before="40" w:after="40"/>
            </w:pPr>
            <w:r>
              <w:rPr>
                <w:rFonts w:ascii="Times New Roman" w:hAnsi="Times New Roman"/>
                <w:sz w:val="19"/>
              </w:rPr>
              <w:t>99.80%</w:t>
            </w:r>
          </w:p>
        </w:tc>
        <w:tc>
          <w:tcPr>
            <w:tcW w:w="1700" w:type="dxa"/>
            <w:vAlign w:val="center"/>
          </w:tcPr>
          <w:p w14:paraId="09C0BA66" w14:textId="77777777" w:rsidR="00512065" w:rsidRDefault="00000000">
            <w:pPr>
              <w:spacing w:before="40" w:after="40"/>
            </w:pPr>
            <w:r>
              <w:rPr>
                <w:rFonts w:ascii="Times New Roman" w:hAnsi="Times New Roman"/>
                <w:sz w:val="19"/>
              </w:rPr>
              <w:t>98.83%</w:t>
            </w:r>
          </w:p>
        </w:tc>
        <w:tc>
          <w:tcPr>
            <w:tcW w:w="1300" w:type="dxa"/>
            <w:vAlign w:val="center"/>
          </w:tcPr>
          <w:p w14:paraId="41BB7EA5" w14:textId="77777777" w:rsidR="00512065" w:rsidRDefault="00000000">
            <w:pPr>
              <w:spacing w:before="40" w:after="40"/>
            </w:pPr>
            <w:r>
              <w:rPr>
                <w:rFonts w:ascii="Times New Roman" w:hAnsi="Times New Roman"/>
                <w:sz w:val="19"/>
              </w:rPr>
              <w:t>0.97%</w:t>
            </w:r>
          </w:p>
        </w:tc>
        <w:tc>
          <w:tcPr>
            <w:tcW w:w="1500" w:type="dxa"/>
            <w:vAlign w:val="center"/>
          </w:tcPr>
          <w:p w14:paraId="50F6647F" w14:textId="77777777" w:rsidR="00512065" w:rsidRDefault="00000000">
            <w:pPr>
              <w:spacing w:before="40" w:after="40"/>
            </w:pPr>
            <w:r>
              <w:rPr>
                <w:rFonts w:ascii="Times New Roman" w:hAnsi="Times New Roman"/>
                <w:sz w:val="19"/>
              </w:rPr>
              <w:t>Slight Overfitting Risk</w:t>
            </w:r>
          </w:p>
        </w:tc>
        <w:tc>
          <w:tcPr>
            <w:tcW w:w="1600" w:type="dxa"/>
            <w:vAlign w:val="center"/>
          </w:tcPr>
          <w:p w14:paraId="177A2CD6" w14:textId="77777777" w:rsidR="00512065" w:rsidRDefault="00000000">
            <w:pPr>
              <w:spacing w:before="40" w:after="40"/>
            </w:pPr>
            <w:r>
              <w:rPr>
                <w:rFonts w:ascii="Times New Roman" w:hAnsi="Times New Roman"/>
                <w:sz w:val="19"/>
              </w:rPr>
              <w:t>Constrained soft-margin parameter C=0.8</w:t>
            </w:r>
          </w:p>
        </w:tc>
      </w:tr>
      <w:tr w:rsidR="00653BF0" w14:paraId="3D163A52" w14:textId="77777777">
        <w:trPr>
          <w:cantSplit/>
          <w:trHeight w:val="440"/>
          <w:jc w:val="center"/>
        </w:trPr>
        <w:tc>
          <w:tcPr>
            <w:tcW w:w="2200" w:type="dxa"/>
            <w:vAlign w:val="center"/>
          </w:tcPr>
          <w:p w14:paraId="189A0981" w14:textId="77777777" w:rsidR="00512065" w:rsidRDefault="00000000">
            <w:pPr>
              <w:spacing w:before="40" w:after="40"/>
            </w:pPr>
            <w:r>
              <w:rPr>
                <w:rFonts w:ascii="Times New Roman" w:hAnsi="Times New Roman"/>
                <w:sz w:val="19"/>
              </w:rPr>
              <w:t>Logistic Regression</w:t>
            </w:r>
          </w:p>
        </w:tc>
        <w:tc>
          <w:tcPr>
            <w:tcW w:w="1700" w:type="dxa"/>
            <w:vAlign w:val="center"/>
          </w:tcPr>
          <w:p w14:paraId="686B60BE" w14:textId="77777777" w:rsidR="00512065" w:rsidRDefault="00000000">
            <w:pPr>
              <w:spacing w:before="40" w:after="40"/>
            </w:pPr>
            <w:r>
              <w:rPr>
                <w:rFonts w:ascii="Times New Roman" w:hAnsi="Times New Roman"/>
                <w:sz w:val="19"/>
              </w:rPr>
              <w:t>98.50%</w:t>
            </w:r>
          </w:p>
        </w:tc>
        <w:tc>
          <w:tcPr>
            <w:tcW w:w="1700" w:type="dxa"/>
            <w:vAlign w:val="center"/>
          </w:tcPr>
          <w:p w14:paraId="7A6B52C7" w14:textId="77777777" w:rsidR="00512065" w:rsidRDefault="00000000">
            <w:pPr>
              <w:spacing w:before="40" w:after="40"/>
            </w:pPr>
            <w:r>
              <w:rPr>
                <w:rFonts w:ascii="Times New Roman" w:hAnsi="Times New Roman"/>
                <w:sz w:val="19"/>
              </w:rPr>
              <w:t>97.40%</w:t>
            </w:r>
          </w:p>
        </w:tc>
        <w:tc>
          <w:tcPr>
            <w:tcW w:w="1300" w:type="dxa"/>
            <w:vAlign w:val="center"/>
          </w:tcPr>
          <w:p w14:paraId="0253A2DE" w14:textId="77777777" w:rsidR="00512065" w:rsidRDefault="00000000">
            <w:pPr>
              <w:spacing w:before="40" w:after="40"/>
            </w:pPr>
            <w:r>
              <w:rPr>
                <w:rFonts w:ascii="Times New Roman" w:hAnsi="Times New Roman"/>
                <w:sz w:val="19"/>
              </w:rPr>
              <w:t>1.10%</w:t>
            </w:r>
          </w:p>
        </w:tc>
        <w:tc>
          <w:tcPr>
            <w:tcW w:w="1500" w:type="dxa"/>
            <w:vAlign w:val="center"/>
          </w:tcPr>
          <w:p w14:paraId="5D9BDAD0" w14:textId="77777777" w:rsidR="00512065" w:rsidRDefault="00000000">
            <w:pPr>
              <w:spacing w:before="40" w:after="40"/>
            </w:pPr>
            <w:r>
              <w:rPr>
                <w:rFonts w:ascii="Times New Roman" w:hAnsi="Times New Roman"/>
                <w:sz w:val="19"/>
              </w:rPr>
              <w:t>Good Fit</w:t>
            </w:r>
          </w:p>
        </w:tc>
        <w:tc>
          <w:tcPr>
            <w:tcW w:w="1600" w:type="dxa"/>
            <w:vAlign w:val="center"/>
          </w:tcPr>
          <w:p w14:paraId="3F26584C" w14:textId="77777777" w:rsidR="00512065" w:rsidRDefault="00000000">
            <w:pPr>
              <w:spacing w:before="40" w:after="40"/>
            </w:pPr>
            <w:r>
              <w:rPr>
                <w:rFonts w:ascii="Times New Roman" w:hAnsi="Times New Roman"/>
                <w:sz w:val="19"/>
              </w:rPr>
              <w:t>Applied L2 regularization penalty C=1.5</w:t>
            </w:r>
          </w:p>
        </w:tc>
      </w:tr>
    </w:tbl>
    <w:p w14:paraId="18C8260C" w14:textId="77777777" w:rsidR="00653BF0" w:rsidRDefault="00653BF0">
      <w:pPr>
        <w:spacing w:after="60"/>
        <w:jc w:val="both"/>
      </w:pPr>
    </w:p>
    <w:p w14:paraId="51684E0F" w14:textId="77777777" w:rsidR="00653BF0" w:rsidRDefault="00000000">
      <w:pPr>
        <w:pStyle w:val="Heading2"/>
        <w:spacing w:before="200" w:after="100" w:line="360" w:lineRule="auto"/>
      </w:pPr>
      <w:r>
        <w:rPr>
          <w:rFonts w:ascii="Times New Roman" w:hAnsi="Times New Roman"/>
          <w:b/>
          <w:bCs/>
          <w:color w:val="000000"/>
        </w:rPr>
        <w:t>6.5  Key Code Segments</w:t>
      </w:r>
    </w:p>
    <w:p w14:paraId="29877C07" w14:textId="77777777" w:rsidR="00653BF0" w:rsidRDefault="00653BF0">
      <w:pPr>
        <w:spacing w:after="120" w:line="276" w:lineRule="auto"/>
        <w:jc w:val="both"/>
      </w:pPr>
    </w:p>
    <w:tbl>
      <w:tblPr>
        <w:tblW w:w="10000" w:type="dxa"/>
        <w:jc w:val="center"/>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10000"/>
      </w:tblGrid>
      <w:tr w:rsidR="00653BF0" w14:paraId="75DC493B" w14:textId="77777777">
        <w:trPr>
          <w:jc w:val="center"/>
        </w:trPr>
        <w:tc>
          <w:tcPr>
            <w:tcW w:w="10000" w:type="dxa"/>
            <w:shd w:val="clear" w:color="auto" w:fill="F2F2F2"/>
            <w:vAlign w:val="center"/>
          </w:tcPr>
          <w:p w14:paraId="4DADE592" w14:textId="77777777" w:rsidR="00653BF0" w:rsidRDefault="00000000">
            <w:r>
              <w:rPr>
                <w:rFonts w:ascii="Courier New" w:hAnsi="Courier New" w:cs="Courier New"/>
                <w:sz w:val="19"/>
                <w:szCs w:val="19"/>
              </w:rPr>
              <w:t># Fix the random seed for reproducibility</w:t>
            </w:r>
          </w:p>
          <w:p w14:paraId="234CE164" w14:textId="77777777" w:rsidR="00653BF0" w:rsidRDefault="00000000">
            <w:r>
              <w:rPr>
                <w:rFonts w:ascii="Courier New" w:hAnsi="Courier New" w:cs="Courier New"/>
                <w:sz w:val="19"/>
                <w:szCs w:val="19"/>
              </w:rPr>
              <w:t>SEED = 42</w:t>
            </w:r>
          </w:p>
          <w:p w14:paraId="576F7A84" w14:textId="77777777" w:rsidR="00653BF0" w:rsidRDefault="00653BF0"/>
          <w:p w14:paraId="6ABBF4D7" w14:textId="77777777" w:rsidR="00653BF0" w:rsidRDefault="00000000">
            <w:r>
              <w:rPr>
                <w:rFonts w:ascii="Courier New" w:hAnsi="Courier New" w:cs="Courier New"/>
                <w:sz w:val="19"/>
                <w:szCs w:val="19"/>
              </w:rPr>
              <w:t># Split before any fitting to avoid data leakage</w:t>
            </w:r>
          </w:p>
          <w:p w14:paraId="47ACC29B" w14:textId="77777777" w:rsidR="00653BF0" w:rsidRDefault="00000000">
            <w:r>
              <w:rPr>
                <w:rFonts w:ascii="Courier New" w:hAnsi="Courier New" w:cs="Courier New"/>
                <w:sz w:val="19"/>
                <w:szCs w:val="19"/>
              </w:rPr>
              <w:t>X_train, X_test, y_train, y_test = train_test_split(X, y, test_size=0.2, stratify=y, random_state=SEED)</w:t>
            </w:r>
          </w:p>
          <w:p w14:paraId="49B2A0BB" w14:textId="77777777" w:rsidR="00653BF0" w:rsidRDefault="00653BF0"/>
          <w:p w14:paraId="64CCF967" w14:textId="77777777" w:rsidR="00653BF0" w:rsidRDefault="00000000">
            <w:r>
              <w:rPr>
                <w:rFonts w:ascii="Courier New" w:hAnsi="Courier New" w:cs="Courier New"/>
                <w:sz w:val="19"/>
                <w:szCs w:val="19"/>
              </w:rPr>
              <w:t># ---- add your pipeline, training and evaluation code here ----</w:t>
            </w:r>
          </w:p>
          <w:p w14:paraId="2688CB99" w14:textId="77777777" w:rsidR="00653BF0" w:rsidRDefault="00653BF0"/>
          <w:p w14:paraId="68F764A0" w14:textId="77777777" w:rsidR="00653BF0" w:rsidRDefault="00653BF0"/>
        </w:tc>
      </w:tr>
    </w:tbl>
    <w:p w14:paraId="1EF246FC" w14:textId="77777777" w:rsidR="00653BF0" w:rsidRDefault="00000000">
      <w:pPr>
        <w:spacing w:before="60" w:after="120" w:line="276" w:lineRule="auto"/>
        <w:jc w:val="center"/>
      </w:pPr>
      <w:r>
        <w:rPr>
          <w:rFonts w:ascii="Times New Roman" w:hAnsi="Times New Roman"/>
          <w:b/>
          <w:bCs/>
        </w:rPr>
        <w:t>Listing 6.1: ______________________</w:t>
      </w:r>
    </w:p>
    <w:p w14:paraId="4F99F069" w14:textId="77777777" w:rsidR="00653BF0" w:rsidRDefault="00000000">
      <w:pPr>
        <w:pStyle w:val="Heading2"/>
        <w:spacing w:before="200" w:after="100" w:line="360" w:lineRule="auto"/>
      </w:pPr>
      <w:r>
        <w:rPr>
          <w:rFonts w:ascii="Times New Roman" w:hAnsi="Times New Roman"/>
          <w:b/>
          <w:bCs/>
          <w:color w:val="000000"/>
        </w:rPr>
        <w:t>6.6  Module Description and Individual Contribution</w:t>
      </w:r>
    </w:p>
    <w:p w14:paraId="5FA8D531" w14:textId="77777777" w:rsidR="00653BF0" w:rsidRDefault="00653BF0">
      <w:pPr>
        <w:spacing w:after="120" w:line="276" w:lineRule="auto"/>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800"/>
        <w:gridCol w:w="2600"/>
        <w:gridCol w:w="4200"/>
        <w:gridCol w:w="2400"/>
      </w:tblGrid>
      <w:tr w:rsidR="00653BF0" w14:paraId="545F5D4F" w14:textId="77777777">
        <w:trPr>
          <w:cantSplit/>
          <w:tblHeader/>
          <w:jc w:val="center"/>
        </w:trPr>
        <w:tc>
          <w:tcPr>
            <w:tcW w:w="800" w:type="dxa"/>
            <w:shd w:val="clear" w:color="auto" w:fill="DEEAF6"/>
            <w:vAlign w:val="center"/>
          </w:tcPr>
          <w:p w14:paraId="6B07ABF7" w14:textId="77777777" w:rsidR="00653BF0" w:rsidRDefault="00000000">
            <w:pPr>
              <w:keepNext/>
              <w:spacing w:after="40" w:line="264" w:lineRule="auto"/>
              <w:jc w:val="center"/>
            </w:pPr>
            <w:r>
              <w:rPr>
                <w:rFonts w:ascii="Times New Roman" w:hAnsi="Times New Roman"/>
                <w:b/>
                <w:bCs/>
                <w:sz w:val="20"/>
                <w:szCs w:val="20"/>
              </w:rPr>
              <w:t>S.No</w:t>
            </w:r>
          </w:p>
        </w:tc>
        <w:tc>
          <w:tcPr>
            <w:tcW w:w="2600" w:type="dxa"/>
            <w:shd w:val="clear" w:color="auto" w:fill="DEEAF6"/>
            <w:vAlign w:val="center"/>
          </w:tcPr>
          <w:p w14:paraId="205D038A" w14:textId="77777777" w:rsidR="00653BF0" w:rsidRDefault="00000000">
            <w:pPr>
              <w:keepNext/>
              <w:spacing w:after="40" w:line="264" w:lineRule="auto"/>
              <w:jc w:val="center"/>
            </w:pPr>
            <w:r>
              <w:rPr>
                <w:rFonts w:ascii="Times New Roman" w:hAnsi="Times New Roman"/>
                <w:b/>
                <w:bCs/>
                <w:sz w:val="20"/>
                <w:szCs w:val="20"/>
              </w:rPr>
              <w:t>Task / Module</w:t>
            </w:r>
          </w:p>
        </w:tc>
        <w:tc>
          <w:tcPr>
            <w:tcW w:w="4200" w:type="dxa"/>
            <w:shd w:val="clear" w:color="auto" w:fill="DEEAF6"/>
            <w:vAlign w:val="center"/>
          </w:tcPr>
          <w:p w14:paraId="2B5D92AF" w14:textId="77777777" w:rsidR="00653BF0" w:rsidRDefault="00000000">
            <w:pPr>
              <w:keepNext/>
              <w:spacing w:after="40" w:line="264" w:lineRule="auto"/>
              <w:jc w:val="center"/>
            </w:pPr>
            <w:r>
              <w:rPr>
                <w:rFonts w:ascii="Times New Roman" w:hAnsi="Times New Roman"/>
                <w:b/>
                <w:bCs/>
                <w:sz w:val="20"/>
                <w:szCs w:val="20"/>
              </w:rPr>
              <w:t>Description</w:t>
            </w:r>
          </w:p>
        </w:tc>
        <w:tc>
          <w:tcPr>
            <w:tcW w:w="2400" w:type="dxa"/>
            <w:shd w:val="clear" w:color="auto" w:fill="DEEAF6"/>
            <w:vAlign w:val="center"/>
          </w:tcPr>
          <w:p w14:paraId="3FD11D57" w14:textId="77777777" w:rsidR="00653BF0" w:rsidRDefault="00000000">
            <w:pPr>
              <w:keepNext/>
              <w:spacing w:after="40" w:line="264" w:lineRule="auto"/>
              <w:jc w:val="center"/>
            </w:pPr>
            <w:r>
              <w:rPr>
                <w:rFonts w:ascii="Times New Roman" w:hAnsi="Times New Roman"/>
                <w:b/>
                <w:bCs/>
                <w:sz w:val="20"/>
                <w:szCs w:val="20"/>
              </w:rPr>
              <w:t>Done by (Roll No.)</w:t>
            </w:r>
          </w:p>
        </w:tc>
      </w:tr>
      <w:tr w:rsidR="00653BF0" w14:paraId="14224772" w14:textId="77777777">
        <w:trPr>
          <w:cantSplit/>
          <w:trHeight w:val="440"/>
          <w:jc w:val="center"/>
        </w:trPr>
        <w:tc>
          <w:tcPr>
            <w:tcW w:w="800" w:type="dxa"/>
            <w:vAlign w:val="center"/>
          </w:tcPr>
          <w:p w14:paraId="698B7D35" w14:textId="77777777" w:rsidR="00512065" w:rsidRDefault="00000000">
            <w:pPr>
              <w:spacing w:before="40" w:after="40"/>
            </w:pPr>
            <w:r>
              <w:rPr>
                <w:rFonts w:ascii="Times New Roman" w:hAnsi="Times New Roman"/>
                <w:b/>
                <w:sz w:val="19"/>
              </w:rPr>
              <w:t>1</w:t>
            </w:r>
          </w:p>
        </w:tc>
        <w:tc>
          <w:tcPr>
            <w:tcW w:w="2600" w:type="dxa"/>
            <w:vAlign w:val="center"/>
          </w:tcPr>
          <w:p w14:paraId="274F4E78" w14:textId="77777777" w:rsidR="00512065" w:rsidRDefault="00000000">
            <w:pPr>
              <w:spacing w:before="40" w:after="40"/>
            </w:pPr>
            <w:r>
              <w:rPr>
                <w:rFonts w:ascii="Times New Roman" w:hAnsi="Times New Roman"/>
                <w:sz w:val="19"/>
              </w:rPr>
              <w:t>Dataset collection, cleaning &amp; EDA</w:t>
            </w:r>
          </w:p>
        </w:tc>
        <w:tc>
          <w:tcPr>
            <w:tcW w:w="4200" w:type="dxa"/>
            <w:vAlign w:val="center"/>
          </w:tcPr>
          <w:p w14:paraId="288220DF" w14:textId="77777777" w:rsidR="00512065" w:rsidRDefault="00000000">
            <w:pPr>
              <w:spacing w:before="40" w:after="40"/>
            </w:pPr>
            <w:r>
              <w:rPr>
                <w:rFonts w:ascii="Times New Roman" w:hAnsi="Times New Roman"/>
                <w:sz w:val="19"/>
              </w:rPr>
              <w:t>Acquired benchmark 5,572 corpus, audited class imbalance, computed dispersion statistics, and rendered frequency distributions.</w:t>
            </w:r>
          </w:p>
        </w:tc>
        <w:tc>
          <w:tcPr>
            <w:tcW w:w="2400" w:type="dxa"/>
            <w:vAlign w:val="center"/>
          </w:tcPr>
          <w:p w14:paraId="2333C53C" w14:textId="77777777" w:rsidR="00512065" w:rsidRDefault="00000000">
            <w:pPr>
              <w:spacing w:before="40" w:after="40"/>
            </w:pPr>
            <w:r>
              <w:rPr>
                <w:rFonts w:ascii="Times New Roman" w:hAnsi="Times New Roman"/>
                <w:b/>
                <w:sz w:val="19"/>
              </w:rPr>
              <w:t>DOMA AJAY (24VE1A6677)</w:t>
            </w:r>
          </w:p>
        </w:tc>
      </w:tr>
      <w:tr w:rsidR="00653BF0" w14:paraId="025538A8" w14:textId="77777777">
        <w:trPr>
          <w:cantSplit/>
          <w:trHeight w:val="440"/>
          <w:jc w:val="center"/>
        </w:trPr>
        <w:tc>
          <w:tcPr>
            <w:tcW w:w="800" w:type="dxa"/>
            <w:vAlign w:val="center"/>
          </w:tcPr>
          <w:p w14:paraId="021BA02F" w14:textId="77777777" w:rsidR="00512065" w:rsidRDefault="00000000">
            <w:pPr>
              <w:spacing w:before="40" w:after="40"/>
            </w:pPr>
            <w:r>
              <w:rPr>
                <w:rFonts w:ascii="Times New Roman" w:hAnsi="Times New Roman"/>
                <w:b/>
                <w:sz w:val="19"/>
              </w:rPr>
              <w:t>2</w:t>
            </w:r>
          </w:p>
        </w:tc>
        <w:tc>
          <w:tcPr>
            <w:tcW w:w="2600" w:type="dxa"/>
            <w:vAlign w:val="center"/>
          </w:tcPr>
          <w:p w14:paraId="78DCCE4A" w14:textId="77777777" w:rsidR="00512065" w:rsidRDefault="00000000">
            <w:pPr>
              <w:spacing w:before="40" w:after="40"/>
            </w:pPr>
            <w:r>
              <w:rPr>
                <w:rFonts w:ascii="Times New Roman" w:hAnsi="Times New Roman"/>
                <w:sz w:val="19"/>
              </w:rPr>
              <w:t>NLP Preprocessing &amp; Feature Engineering</w:t>
            </w:r>
          </w:p>
        </w:tc>
        <w:tc>
          <w:tcPr>
            <w:tcW w:w="4200" w:type="dxa"/>
            <w:vAlign w:val="center"/>
          </w:tcPr>
          <w:p w14:paraId="49E2D4F6" w14:textId="77777777" w:rsidR="00512065" w:rsidRDefault="00000000">
            <w:pPr>
              <w:spacing w:before="40" w:after="40"/>
            </w:pPr>
            <w:r>
              <w:rPr>
                <w:rFonts w:ascii="Times New Roman" w:hAnsi="Times New Roman"/>
                <w:sz w:val="19"/>
              </w:rPr>
              <w:t>Implemented 8-stage text normalization pipeline, URL/currency regex masking, stopword removal, Porter stemming, and TF-IDF extraction.</w:t>
            </w:r>
          </w:p>
        </w:tc>
        <w:tc>
          <w:tcPr>
            <w:tcW w:w="2400" w:type="dxa"/>
            <w:vAlign w:val="center"/>
          </w:tcPr>
          <w:p w14:paraId="1E10B750" w14:textId="77777777" w:rsidR="00512065" w:rsidRDefault="00000000">
            <w:pPr>
              <w:spacing w:before="40" w:after="40"/>
            </w:pPr>
            <w:r>
              <w:rPr>
                <w:rFonts w:ascii="Times New Roman" w:hAnsi="Times New Roman"/>
                <w:b/>
                <w:sz w:val="19"/>
              </w:rPr>
              <w:t>DOMA AJAY (24VE1A6677)</w:t>
            </w:r>
          </w:p>
        </w:tc>
      </w:tr>
      <w:tr w:rsidR="00653BF0" w14:paraId="705354D2" w14:textId="77777777">
        <w:trPr>
          <w:cantSplit/>
          <w:trHeight w:val="440"/>
          <w:jc w:val="center"/>
        </w:trPr>
        <w:tc>
          <w:tcPr>
            <w:tcW w:w="800" w:type="dxa"/>
            <w:vAlign w:val="center"/>
          </w:tcPr>
          <w:p w14:paraId="1A6B282D" w14:textId="77777777" w:rsidR="00512065" w:rsidRDefault="00000000">
            <w:pPr>
              <w:spacing w:before="40" w:after="40"/>
            </w:pPr>
            <w:r>
              <w:rPr>
                <w:rFonts w:ascii="Times New Roman" w:hAnsi="Times New Roman"/>
                <w:b/>
                <w:sz w:val="19"/>
              </w:rPr>
              <w:t>3</w:t>
            </w:r>
          </w:p>
        </w:tc>
        <w:tc>
          <w:tcPr>
            <w:tcW w:w="2600" w:type="dxa"/>
            <w:vAlign w:val="center"/>
          </w:tcPr>
          <w:p w14:paraId="1BF10119" w14:textId="77777777" w:rsidR="00512065" w:rsidRDefault="00000000">
            <w:pPr>
              <w:spacing w:before="40" w:after="40"/>
            </w:pPr>
            <w:r>
              <w:rPr>
                <w:rFonts w:ascii="Times New Roman" w:hAnsi="Times New Roman"/>
                <w:sz w:val="19"/>
              </w:rPr>
              <w:t>Model Training, Cross-Validation &amp; Tuning</w:t>
            </w:r>
          </w:p>
        </w:tc>
        <w:tc>
          <w:tcPr>
            <w:tcW w:w="4200" w:type="dxa"/>
            <w:vAlign w:val="center"/>
          </w:tcPr>
          <w:p w14:paraId="07C3CFC9" w14:textId="77777777" w:rsidR="00512065" w:rsidRDefault="00000000">
            <w:pPr>
              <w:spacing w:before="40" w:after="40"/>
            </w:pPr>
            <w:r>
              <w:rPr>
                <w:rFonts w:ascii="Times New Roman" w:hAnsi="Times New Roman"/>
                <w:sz w:val="19"/>
              </w:rPr>
              <w:t>Configured and trained Multinomial Naive Bayes, Linear SVC, Logistic Regression, and Random Forest models with 5-fold CV and grid search.</w:t>
            </w:r>
          </w:p>
        </w:tc>
        <w:tc>
          <w:tcPr>
            <w:tcW w:w="2400" w:type="dxa"/>
            <w:vAlign w:val="center"/>
          </w:tcPr>
          <w:p w14:paraId="7E07123B" w14:textId="77777777" w:rsidR="00512065" w:rsidRDefault="00000000">
            <w:pPr>
              <w:spacing w:before="40" w:after="40"/>
            </w:pPr>
            <w:r>
              <w:rPr>
                <w:rFonts w:ascii="Times New Roman" w:hAnsi="Times New Roman"/>
                <w:b/>
                <w:sz w:val="19"/>
              </w:rPr>
              <w:t>GANTA BALA AMOGH RAJ (24VE1A6681)</w:t>
            </w:r>
          </w:p>
        </w:tc>
      </w:tr>
      <w:tr w:rsidR="00653BF0" w14:paraId="7D0E6BD9" w14:textId="77777777">
        <w:trPr>
          <w:cantSplit/>
          <w:trHeight w:val="440"/>
          <w:jc w:val="center"/>
        </w:trPr>
        <w:tc>
          <w:tcPr>
            <w:tcW w:w="800" w:type="dxa"/>
            <w:vAlign w:val="center"/>
          </w:tcPr>
          <w:p w14:paraId="47E9F200" w14:textId="77777777" w:rsidR="00512065" w:rsidRDefault="00000000">
            <w:pPr>
              <w:spacing w:before="40" w:after="40"/>
            </w:pPr>
            <w:r>
              <w:rPr>
                <w:rFonts w:ascii="Times New Roman" w:hAnsi="Times New Roman"/>
                <w:b/>
                <w:sz w:val="19"/>
              </w:rPr>
              <w:t>4</w:t>
            </w:r>
          </w:p>
        </w:tc>
        <w:tc>
          <w:tcPr>
            <w:tcW w:w="2600" w:type="dxa"/>
            <w:vAlign w:val="center"/>
          </w:tcPr>
          <w:p w14:paraId="74F5D19F" w14:textId="77777777" w:rsidR="00512065" w:rsidRDefault="00000000">
            <w:pPr>
              <w:spacing w:before="40" w:after="40"/>
            </w:pPr>
            <w:r>
              <w:rPr>
                <w:rFonts w:ascii="Times New Roman" w:hAnsi="Times New Roman"/>
                <w:sz w:val="19"/>
              </w:rPr>
              <w:t>Evaluation, Error Analysis, Web GUI &amp; Docs</w:t>
            </w:r>
          </w:p>
        </w:tc>
        <w:tc>
          <w:tcPr>
            <w:tcW w:w="4200" w:type="dxa"/>
            <w:vAlign w:val="center"/>
          </w:tcPr>
          <w:p w14:paraId="1577C8FC" w14:textId="77777777" w:rsidR="00512065" w:rsidRDefault="00000000">
            <w:pPr>
              <w:spacing w:before="40" w:after="40"/>
            </w:pPr>
            <w:r>
              <w:rPr>
                <w:rFonts w:ascii="Times New Roman" w:hAnsi="Times New Roman"/>
                <w:sz w:val="19"/>
              </w:rPr>
              <w:t>Evaluated cost-sensitive precision metrics, generated confusion matrices, deployed Streamlit interface, and authored micro project report.</w:t>
            </w:r>
          </w:p>
        </w:tc>
        <w:tc>
          <w:tcPr>
            <w:tcW w:w="2400" w:type="dxa"/>
            <w:vAlign w:val="center"/>
          </w:tcPr>
          <w:p w14:paraId="2F6627B7" w14:textId="77777777" w:rsidR="00512065" w:rsidRDefault="00000000">
            <w:pPr>
              <w:spacing w:before="40" w:after="40"/>
            </w:pPr>
            <w:r>
              <w:rPr>
                <w:rFonts w:ascii="Times New Roman" w:hAnsi="Times New Roman"/>
                <w:b/>
                <w:sz w:val="19"/>
              </w:rPr>
              <w:t>GANTA BALA AMOGH RAJ (24VE1A6681)</w:t>
            </w:r>
          </w:p>
        </w:tc>
      </w:tr>
    </w:tbl>
    <w:p w14:paraId="2D4C51E7" w14:textId="77777777" w:rsidR="00653BF0" w:rsidRDefault="00653BF0">
      <w:pPr>
        <w:spacing w:after="60"/>
        <w:jc w:val="both"/>
      </w:pPr>
    </w:p>
    <w:p w14:paraId="63EEDE50" w14:textId="77777777" w:rsidR="00653BF0" w:rsidRDefault="00000000">
      <w:pPr>
        <w:pStyle w:val="Heading1"/>
        <w:pageBreakBefore/>
        <w:spacing w:before="120" w:after="240" w:line="360" w:lineRule="auto"/>
        <w:jc w:val="center"/>
      </w:pPr>
      <w:r>
        <w:rPr>
          <w:rFonts w:ascii="Times New Roman" w:hAnsi="Times New Roman"/>
          <w:b/>
          <w:bCs/>
        </w:rPr>
        <w:lastRenderedPageBreak/>
        <w:t>CHAPTER 7</w:t>
      </w:r>
    </w:p>
    <w:p w14:paraId="5DD38345" w14:textId="77777777" w:rsidR="00653BF0" w:rsidRDefault="00000000">
      <w:pPr>
        <w:spacing w:after="240" w:line="360" w:lineRule="auto"/>
        <w:jc w:val="center"/>
      </w:pPr>
      <w:r>
        <w:rPr>
          <w:rFonts w:ascii="Times New Roman" w:hAnsi="Times New Roman"/>
          <w:b/>
          <w:bCs/>
          <w:sz w:val="28"/>
          <w:szCs w:val="28"/>
        </w:rPr>
        <w:t>EVALUATION AND RESULTS</w:t>
      </w:r>
    </w:p>
    <w:p w14:paraId="165FD09A" w14:textId="77777777" w:rsidR="00653BF0" w:rsidRDefault="00000000">
      <w:pPr>
        <w:pStyle w:val="Heading2"/>
        <w:spacing w:before="200" w:after="100" w:line="360" w:lineRule="auto"/>
        <w:jc w:val="both"/>
      </w:pPr>
      <w:r>
        <w:rPr>
          <w:rFonts w:ascii="Times New Roman" w:hAnsi="Times New Roman"/>
          <w:sz w:val="24"/>
        </w:rPr>
        <w:t>Given the severe class imbalance and high cost of false positives, models were evaluated on Accuracy, Precision (Spam), Recall (Spam), F1-Score, and Area Under the ROC Curve (AUC). Precision serves as the decisive criterion.</w:t>
      </w:r>
    </w:p>
    <w:p w14:paraId="74D251F3" w14:textId="77777777" w:rsidR="00653BF0" w:rsidRDefault="00653BF0">
      <w:pPr>
        <w:spacing w:after="120" w:line="276" w:lineRule="auto"/>
        <w:jc w:val="both"/>
      </w:pPr>
    </w:p>
    <w:p w14:paraId="439EC559" w14:textId="77777777" w:rsidR="00653BF0" w:rsidRDefault="00000000">
      <w:pPr>
        <w:keepNext/>
        <w:spacing w:before="60" w:after="120" w:line="276" w:lineRule="auto"/>
        <w:jc w:val="center"/>
      </w:pPr>
      <w:r>
        <w:rPr>
          <w:rFonts w:ascii="Times New Roman" w:hAnsi="Times New Roman"/>
          <w:b/>
          <w:bCs/>
        </w:rPr>
        <w:t>Table 7.1: Metric Reference by Task Type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800"/>
        <w:gridCol w:w="4100"/>
        <w:gridCol w:w="4100"/>
      </w:tblGrid>
      <w:tr w:rsidR="00653BF0" w14:paraId="31D57006" w14:textId="77777777">
        <w:trPr>
          <w:cantSplit/>
          <w:tblHeader/>
          <w:jc w:val="center"/>
        </w:trPr>
        <w:tc>
          <w:tcPr>
            <w:tcW w:w="1800" w:type="dxa"/>
            <w:shd w:val="clear" w:color="auto" w:fill="DEEAF6"/>
            <w:vAlign w:val="center"/>
          </w:tcPr>
          <w:p w14:paraId="3D05BABA" w14:textId="77777777" w:rsidR="00653BF0" w:rsidRDefault="00000000">
            <w:pPr>
              <w:keepNext/>
              <w:spacing w:after="40" w:line="264" w:lineRule="auto"/>
              <w:jc w:val="center"/>
            </w:pPr>
            <w:r>
              <w:rPr>
                <w:rFonts w:ascii="Times New Roman" w:hAnsi="Times New Roman"/>
                <w:b/>
                <w:bCs/>
                <w:sz w:val="19"/>
                <w:szCs w:val="19"/>
              </w:rPr>
              <w:t>Task</w:t>
            </w:r>
          </w:p>
        </w:tc>
        <w:tc>
          <w:tcPr>
            <w:tcW w:w="4100" w:type="dxa"/>
            <w:shd w:val="clear" w:color="auto" w:fill="DEEAF6"/>
            <w:vAlign w:val="center"/>
          </w:tcPr>
          <w:p w14:paraId="1FD951C8" w14:textId="77777777" w:rsidR="00653BF0" w:rsidRDefault="00000000">
            <w:pPr>
              <w:keepNext/>
              <w:spacing w:after="40" w:line="264" w:lineRule="auto"/>
              <w:jc w:val="center"/>
            </w:pPr>
            <w:r>
              <w:rPr>
                <w:rFonts w:ascii="Times New Roman" w:hAnsi="Times New Roman"/>
                <w:b/>
                <w:bCs/>
                <w:sz w:val="19"/>
                <w:szCs w:val="19"/>
              </w:rPr>
              <w:t>Metrics</w:t>
            </w:r>
          </w:p>
        </w:tc>
        <w:tc>
          <w:tcPr>
            <w:tcW w:w="4100" w:type="dxa"/>
            <w:shd w:val="clear" w:color="auto" w:fill="DEEAF6"/>
            <w:vAlign w:val="center"/>
          </w:tcPr>
          <w:p w14:paraId="6F2321D2" w14:textId="77777777" w:rsidR="00653BF0" w:rsidRDefault="00000000">
            <w:pPr>
              <w:keepNext/>
              <w:spacing w:after="40" w:line="264" w:lineRule="auto"/>
              <w:jc w:val="center"/>
            </w:pPr>
            <w:r>
              <w:rPr>
                <w:rFonts w:ascii="Times New Roman" w:hAnsi="Times New Roman"/>
                <w:b/>
                <w:bCs/>
                <w:sz w:val="19"/>
                <w:szCs w:val="19"/>
              </w:rPr>
              <w:t>Formula / Remark</w:t>
            </w:r>
          </w:p>
        </w:tc>
      </w:tr>
      <w:tr w:rsidR="00653BF0" w14:paraId="135A2309" w14:textId="77777777">
        <w:trPr>
          <w:cantSplit/>
          <w:jc w:val="center"/>
        </w:trPr>
        <w:tc>
          <w:tcPr>
            <w:tcW w:w="1800" w:type="dxa"/>
            <w:vAlign w:val="center"/>
          </w:tcPr>
          <w:p w14:paraId="64375E09" w14:textId="77777777" w:rsidR="00653BF0" w:rsidRDefault="00000000">
            <w:pPr>
              <w:keepNext/>
              <w:spacing w:after="40" w:line="264" w:lineRule="auto"/>
            </w:pPr>
            <w:r>
              <w:rPr>
                <w:rFonts w:ascii="Times New Roman" w:hAnsi="Times New Roman"/>
                <w:b/>
                <w:bCs/>
                <w:sz w:val="19"/>
                <w:szCs w:val="19"/>
              </w:rPr>
              <w:t>Classification</w:t>
            </w:r>
          </w:p>
        </w:tc>
        <w:tc>
          <w:tcPr>
            <w:tcW w:w="4100" w:type="dxa"/>
            <w:vAlign w:val="center"/>
          </w:tcPr>
          <w:p w14:paraId="3B1F6087" w14:textId="77777777" w:rsidR="00653BF0" w:rsidRDefault="00000000">
            <w:pPr>
              <w:keepNext/>
              <w:spacing w:after="40" w:line="264" w:lineRule="auto"/>
            </w:pPr>
            <w:r>
              <w:rPr>
                <w:rFonts w:ascii="Times New Roman" w:hAnsi="Times New Roman"/>
                <w:sz w:val="19"/>
                <w:szCs w:val="19"/>
              </w:rPr>
              <w:t>Accuracy, Precision, Recall (Sensitivity), Specificity, F1-score, ROC-AUC, PR-AUC, MCC, Log-loss, Confusion matrix</w:t>
            </w:r>
          </w:p>
        </w:tc>
        <w:tc>
          <w:tcPr>
            <w:tcW w:w="4100" w:type="dxa"/>
            <w:vAlign w:val="center"/>
          </w:tcPr>
          <w:p w14:paraId="3DC6EC0A" w14:textId="77777777" w:rsidR="00653BF0" w:rsidRDefault="00000000">
            <w:pPr>
              <w:keepNext/>
              <w:spacing w:after="40" w:line="264" w:lineRule="auto"/>
            </w:pPr>
            <w:r>
              <w:rPr>
                <w:rFonts w:ascii="Times New Roman" w:hAnsi="Times New Roman"/>
                <w:sz w:val="19"/>
                <w:szCs w:val="19"/>
              </w:rPr>
              <w:t>Precision = TP/(TP+FP); Recall = TP/(TP+FN); F1 = 2PR/(P+R); state macro / weighted average for multi-class</w:t>
            </w:r>
          </w:p>
        </w:tc>
      </w:tr>
      <w:tr w:rsidR="00653BF0" w14:paraId="1EDBCB46" w14:textId="77777777">
        <w:trPr>
          <w:cantSplit/>
          <w:jc w:val="center"/>
        </w:trPr>
        <w:tc>
          <w:tcPr>
            <w:tcW w:w="1800" w:type="dxa"/>
            <w:vAlign w:val="center"/>
          </w:tcPr>
          <w:p w14:paraId="03FEDD3A" w14:textId="77777777" w:rsidR="00653BF0" w:rsidRDefault="00000000">
            <w:pPr>
              <w:keepNext/>
              <w:spacing w:after="40" w:line="264" w:lineRule="auto"/>
            </w:pPr>
            <w:r>
              <w:rPr>
                <w:rFonts w:ascii="Times New Roman" w:hAnsi="Times New Roman"/>
                <w:b/>
                <w:bCs/>
                <w:sz w:val="19"/>
                <w:szCs w:val="19"/>
              </w:rPr>
              <w:t>Regression</w:t>
            </w:r>
          </w:p>
        </w:tc>
        <w:tc>
          <w:tcPr>
            <w:tcW w:w="4100" w:type="dxa"/>
            <w:vAlign w:val="center"/>
          </w:tcPr>
          <w:p w14:paraId="63799C16" w14:textId="77777777" w:rsidR="00653BF0" w:rsidRDefault="00000000">
            <w:pPr>
              <w:keepNext/>
              <w:spacing w:after="40" w:line="264" w:lineRule="auto"/>
            </w:pPr>
            <w:r>
              <w:rPr>
                <w:rFonts w:ascii="Times New Roman" w:hAnsi="Times New Roman"/>
                <w:sz w:val="19"/>
                <w:szCs w:val="19"/>
              </w:rPr>
              <w:t>MAE, MSE, RMSE, R², Adjusted R², MAPE</w:t>
            </w:r>
          </w:p>
        </w:tc>
        <w:tc>
          <w:tcPr>
            <w:tcW w:w="4100" w:type="dxa"/>
            <w:vAlign w:val="center"/>
          </w:tcPr>
          <w:p w14:paraId="4B65E3AA" w14:textId="77777777" w:rsidR="00653BF0" w:rsidRDefault="00000000">
            <w:pPr>
              <w:keepNext/>
              <w:spacing w:after="40" w:line="264" w:lineRule="auto"/>
            </w:pPr>
            <w:r>
              <w:rPr>
                <w:rFonts w:ascii="Times New Roman" w:hAnsi="Times New Roman"/>
                <w:sz w:val="19"/>
                <w:szCs w:val="19"/>
              </w:rPr>
              <w:t>RMSE = √(Σ(y − ŷ)²/n); R² = 1 − SS_res/SS_tot; report in the units of the target</w:t>
            </w:r>
          </w:p>
        </w:tc>
      </w:tr>
      <w:tr w:rsidR="00653BF0" w14:paraId="739596AB" w14:textId="77777777">
        <w:trPr>
          <w:cantSplit/>
          <w:jc w:val="center"/>
        </w:trPr>
        <w:tc>
          <w:tcPr>
            <w:tcW w:w="1800" w:type="dxa"/>
            <w:vAlign w:val="center"/>
          </w:tcPr>
          <w:p w14:paraId="71120016" w14:textId="77777777" w:rsidR="00653BF0" w:rsidRDefault="00000000">
            <w:pPr>
              <w:keepNext/>
              <w:spacing w:after="40" w:line="264" w:lineRule="auto"/>
            </w:pPr>
            <w:r>
              <w:rPr>
                <w:rFonts w:ascii="Times New Roman" w:hAnsi="Times New Roman"/>
                <w:b/>
                <w:bCs/>
                <w:sz w:val="19"/>
                <w:szCs w:val="19"/>
              </w:rPr>
              <w:t>Clustering</w:t>
            </w:r>
          </w:p>
        </w:tc>
        <w:tc>
          <w:tcPr>
            <w:tcW w:w="4100" w:type="dxa"/>
            <w:vAlign w:val="center"/>
          </w:tcPr>
          <w:p w14:paraId="5A9A4D04" w14:textId="77777777" w:rsidR="00653BF0" w:rsidRDefault="00000000">
            <w:pPr>
              <w:keepNext/>
              <w:spacing w:after="40" w:line="264" w:lineRule="auto"/>
            </w:pPr>
            <w:r>
              <w:rPr>
                <w:rFonts w:ascii="Times New Roman" w:hAnsi="Times New Roman"/>
                <w:sz w:val="19"/>
                <w:szCs w:val="19"/>
              </w:rPr>
              <w:t>Silhouette score, Davies–Bouldin index, Calinski–Harabasz index, ARI / NMI (if true labels exist)</w:t>
            </w:r>
          </w:p>
        </w:tc>
        <w:tc>
          <w:tcPr>
            <w:tcW w:w="4100" w:type="dxa"/>
            <w:vAlign w:val="center"/>
          </w:tcPr>
          <w:p w14:paraId="6C898A90" w14:textId="77777777" w:rsidR="00653BF0" w:rsidRDefault="00000000">
            <w:pPr>
              <w:keepNext/>
              <w:spacing w:after="40" w:line="264" w:lineRule="auto"/>
            </w:pPr>
            <w:r>
              <w:rPr>
                <w:rFonts w:ascii="Times New Roman" w:hAnsi="Times New Roman"/>
                <w:sz w:val="19"/>
                <w:szCs w:val="19"/>
              </w:rPr>
              <w:t>Also show the elbow / silhouette plot used to select k</w:t>
            </w:r>
          </w:p>
        </w:tc>
      </w:tr>
      <w:tr w:rsidR="00653BF0" w14:paraId="2056EAF0" w14:textId="77777777">
        <w:trPr>
          <w:cantSplit/>
          <w:jc w:val="center"/>
        </w:trPr>
        <w:tc>
          <w:tcPr>
            <w:tcW w:w="1800" w:type="dxa"/>
            <w:vAlign w:val="center"/>
          </w:tcPr>
          <w:p w14:paraId="4CC20EBD" w14:textId="77777777" w:rsidR="00653BF0" w:rsidRDefault="00000000">
            <w:pPr>
              <w:spacing w:after="40" w:line="264" w:lineRule="auto"/>
            </w:pPr>
            <w:r>
              <w:rPr>
                <w:rFonts w:ascii="Times New Roman" w:hAnsi="Times New Roman"/>
                <w:b/>
                <w:bCs/>
                <w:sz w:val="19"/>
                <w:szCs w:val="19"/>
              </w:rPr>
              <w:t>Others</w:t>
            </w:r>
          </w:p>
        </w:tc>
        <w:tc>
          <w:tcPr>
            <w:tcW w:w="4100" w:type="dxa"/>
            <w:vAlign w:val="center"/>
          </w:tcPr>
          <w:p w14:paraId="4BBC42CC" w14:textId="77777777" w:rsidR="00653BF0" w:rsidRDefault="00000000">
            <w:pPr>
              <w:spacing w:after="40" w:line="264" w:lineRule="auto"/>
            </w:pPr>
            <w:r>
              <w:rPr>
                <w:rFonts w:ascii="Times New Roman" w:hAnsi="Times New Roman"/>
                <w:sz w:val="19"/>
                <w:szCs w:val="19"/>
              </w:rPr>
              <w:t>IoU and mAP (object detection), BLEU / ROUGE (text generation), perplexity (language models), cumulative reward (RL)</w:t>
            </w:r>
          </w:p>
        </w:tc>
        <w:tc>
          <w:tcPr>
            <w:tcW w:w="4100" w:type="dxa"/>
            <w:vAlign w:val="center"/>
          </w:tcPr>
          <w:p w14:paraId="105B79A8" w14:textId="77777777" w:rsidR="00653BF0" w:rsidRDefault="00000000">
            <w:pPr>
              <w:spacing w:after="40" w:line="264" w:lineRule="auto"/>
            </w:pPr>
            <w:r>
              <w:rPr>
                <w:rFonts w:ascii="Times New Roman" w:hAnsi="Times New Roman"/>
                <w:sz w:val="19"/>
                <w:szCs w:val="19"/>
              </w:rPr>
              <w:t>Cite the definition used</w:t>
            </w:r>
          </w:p>
        </w:tc>
      </w:tr>
    </w:tbl>
    <w:p w14:paraId="417FC8E9" w14:textId="77777777" w:rsidR="00653BF0" w:rsidRDefault="00653BF0">
      <w:pPr>
        <w:spacing w:after="60"/>
        <w:jc w:val="both"/>
      </w:pPr>
    </w:p>
    <w:p w14:paraId="5E4B76AC" w14:textId="77777777" w:rsidR="00653BF0" w:rsidRDefault="00000000">
      <w:pPr>
        <w:keepNext/>
        <w:spacing w:before="60" w:after="120" w:line="276" w:lineRule="auto"/>
        <w:jc w:val="center"/>
      </w:pPr>
      <w:r>
        <w:rPr>
          <w:rFonts w:ascii="Times New Roman" w:hAnsi="Times New Roman"/>
          <w:b/>
          <w:bCs/>
        </w:rPr>
        <w:t>Table 7.2: Metrics Selected for this Project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400"/>
        <w:gridCol w:w="3600"/>
        <w:gridCol w:w="4000"/>
      </w:tblGrid>
      <w:tr w:rsidR="00653BF0" w14:paraId="67802E1D" w14:textId="77777777">
        <w:trPr>
          <w:cantSplit/>
          <w:tblHeader/>
          <w:jc w:val="center"/>
        </w:trPr>
        <w:tc>
          <w:tcPr>
            <w:tcW w:w="2400" w:type="dxa"/>
            <w:shd w:val="clear" w:color="auto" w:fill="DEEAF6"/>
            <w:vAlign w:val="center"/>
          </w:tcPr>
          <w:p w14:paraId="10149122" w14:textId="77777777" w:rsidR="00653BF0" w:rsidRDefault="00000000">
            <w:pPr>
              <w:keepNext/>
              <w:spacing w:after="40" w:line="264" w:lineRule="auto"/>
              <w:jc w:val="center"/>
            </w:pPr>
            <w:r>
              <w:rPr>
                <w:rFonts w:ascii="Times New Roman" w:hAnsi="Times New Roman"/>
                <w:b/>
                <w:bCs/>
                <w:sz w:val="20"/>
                <w:szCs w:val="20"/>
              </w:rPr>
              <w:t>Metric</w:t>
            </w:r>
          </w:p>
        </w:tc>
        <w:tc>
          <w:tcPr>
            <w:tcW w:w="3600" w:type="dxa"/>
            <w:shd w:val="clear" w:color="auto" w:fill="DEEAF6"/>
            <w:vAlign w:val="center"/>
          </w:tcPr>
          <w:p w14:paraId="0010875E" w14:textId="77777777" w:rsidR="00653BF0" w:rsidRDefault="00000000">
            <w:pPr>
              <w:keepNext/>
              <w:spacing w:after="40" w:line="264" w:lineRule="auto"/>
              <w:jc w:val="center"/>
            </w:pPr>
            <w:r>
              <w:rPr>
                <w:rFonts w:ascii="Times New Roman" w:hAnsi="Times New Roman"/>
                <w:b/>
                <w:bCs/>
                <w:sz w:val="20"/>
                <w:szCs w:val="20"/>
              </w:rPr>
              <w:t>Formula</w:t>
            </w:r>
          </w:p>
        </w:tc>
        <w:tc>
          <w:tcPr>
            <w:tcW w:w="4000" w:type="dxa"/>
            <w:shd w:val="clear" w:color="auto" w:fill="DEEAF6"/>
            <w:vAlign w:val="center"/>
          </w:tcPr>
          <w:p w14:paraId="1525D59A" w14:textId="77777777" w:rsidR="00653BF0" w:rsidRDefault="00000000">
            <w:pPr>
              <w:keepNext/>
              <w:spacing w:after="40" w:line="264" w:lineRule="auto"/>
              <w:jc w:val="center"/>
            </w:pPr>
            <w:r>
              <w:rPr>
                <w:rFonts w:ascii="Times New Roman" w:hAnsi="Times New Roman"/>
                <w:b/>
                <w:bCs/>
                <w:sz w:val="20"/>
                <w:szCs w:val="20"/>
              </w:rPr>
              <w:t>Why it is relevant to this problem</w:t>
            </w:r>
          </w:p>
        </w:tc>
      </w:tr>
      <w:tr w:rsidR="00653BF0" w14:paraId="68FB3165" w14:textId="77777777">
        <w:trPr>
          <w:cantSplit/>
          <w:trHeight w:val="440"/>
          <w:jc w:val="center"/>
        </w:trPr>
        <w:tc>
          <w:tcPr>
            <w:tcW w:w="2400" w:type="dxa"/>
            <w:vAlign w:val="center"/>
          </w:tcPr>
          <w:p w14:paraId="3B760CBC" w14:textId="77777777" w:rsidR="00512065" w:rsidRDefault="00000000">
            <w:pPr>
              <w:spacing w:before="40" w:after="40"/>
            </w:pPr>
            <w:r>
              <w:rPr>
                <w:rFonts w:ascii="Times New Roman" w:hAnsi="Times New Roman"/>
                <w:sz w:val="19"/>
              </w:rPr>
              <w:t>Accuracy</w:t>
            </w:r>
          </w:p>
        </w:tc>
        <w:tc>
          <w:tcPr>
            <w:tcW w:w="3600" w:type="dxa"/>
            <w:vAlign w:val="center"/>
          </w:tcPr>
          <w:p w14:paraId="3AD355C6" w14:textId="77777777" w:rsidR="00512065" w:rsidRDefault="00000000">
            <w:pPr>
              <w:spacing w:before="40" w:after="40"/>
            </w:pPr>
            <w:r>
              <w:rPr>
                <w:rFonts w:ascii="Times New Roman" w:hAnsi="Times New Roman"/>
                <w:sz w:val="19"/>
              </w:rPr>
              <w:t>(TP + TN) / (TP + TN + FP + FN)</w:t>
            </w:r>
          </w:p>
        </w:tc>
        <w:tc>
          <w:tcPr>
            <w:tcW w:w="4000" w:type="dxa"/>
            <w:vAlign w:val="center"/>
          </w:tcPr>
          <w:p w14:paraId="588E5FB9" w14:textId="77777777" w:rsidR="00512065" w:rsidRDefault="00000000">
            <w:pPr>
              <w:spacing w:before="40" w:after="40"/>
            </w:pPr>
            <w:r>
              <w:rPr>
                <w:rFonts w:ascii="Times New Roman" w:hAnsi="Times New Roman"/>
                <w:sz w:val="19"/>
              </w:rPr>
              <w:t>Measures global classification correctness across the entire corpus.</w:t>
            </w:r>
          </w:p>
        </w:tc>
      </w:tr>
      <w:tr w:rsidR="00653BF0" w14:paraId="3603342E" w14:textId="77777777">
        <w:trPr>
          <w:cantSplit/>
          <w:trHeight w:val="440"/>
          <w:jc w:val="center"/>
        </w:trPr>
        <w:tc>
          <w:tcPr>
            <w:tcW w:w="2400" w:type="dxa"/>
            <w:vAlign w:val="center"/>
          </w:tcPr>
          <w:p w14:paraId="07A2CCD5" w14:textId="77777777" w:rsidR="00512065" w:rsidRDefault="00000000">
            <w:pPr>
              <w:spacing w:before="40" w:after="40"/>
            </w:pPr>
            <w:r>
              <w:rPr>
                <w:rFonts w:ascii="Times New Roman" w:hAnsi="Times New Roman"/>
                <w:sz w:val="19"/>
              </w:rPr>
              <w:t>Spam Precision</w:t>
            </w:r>
          </w:p>
        </w:tc>
        <w:tc>
          <w:tcPr>
            <w:tcW w:w="3600" w:type="dxa"/>
            <w:vAlign w:val="center"/>
          </w:tcPr>
          <w:p w14:paraId="0B98B264" w14:textId="77777777" w:rsidR="00512065" w:rsidRDefault="00000000">
            <w:pPr>
              <w:spacing w:before="40" w:after="40"/>
            </w:pPr>
            <w:r>
              <w:rPr>
                <w:rFonts w:ascii="Times New Roman" w:hAnsi="Times New Roman"/>
                <w:sz w:val="19"/>
              </w:rPr>
              <w:t>TP / (TP + FP)</w:t>
            </w:r>
          </w:p>
        </w:tc>
        <w:tc>
          <w:tcPr>
            <w:tcW w:w="4000" w:type="dxa"/>
            <w:vAlign w:val="center"/>
          </w:tcPr>
          <w:p w14:paraId="7C0063D7" w14:textId="77777777" w:rsidR="00512065" w:rsidRDefault="00000000">
            <w:pPr>
              <w:spacing w:before="40" w:after="40"/>
            </w:pPr>
            <w:r>
              <w:rPr>
                <w:rFonts w:ascii="Times New Roman" w:hAnsi="Times New Roman"/>
                <w:sz w:val="19"/>
              </w:rPr>
              <w:t>Most critical metric: penalizes False Positives to prevent legitimate email loss.</w:t>
            </w:r>
          </w:p>
        </w:tc>
      </w:tr>
      <w:tr w:rsidR="00653BF0" w14:paraId="292D6641" w14:textId="77777777">
        <w:trPr>
          <w:cantSplit/>
          <w:trHeight w:val="440"/>
          <w:jc w:val="center"/>
        </w:trPr>
        <w:tc>
          <w:tcPr>
            <w:tcW w:w="2400" w:type="dxa"/>
            <w:vAlign w:val="center"/>
          </w:tcPr>
          <w:p w14:paraId="33F592F7" w14:textId="77777777" w:rsidR="00512065" w:rsidRDefault="00000000">
            <w:pPr>
              <w:spacing w:before="40" w:after="40"/>
            </w:pPr>
            <w:r>
              <w:rPr>
                <w:rFonts w:ascii="Times New Roman" w:hAnsi="Times New Roman"/>
                <w:sz w:val="19"/>
              </w:rPr>
              <w:t>Spam Recall</w:t>
            </w:r>
          </w:p>
        </w:tc>
        <w:tc>
          <w:tcPr>
            <w:tcW w:w="3600" w:type="dxa"/>
            <w:vAlign w:val="center"/>
          </w:tcPr>
          <w:p w14:paraId="6F13E7CB" w14:textId="77777777" w:rsidR="00512065" w:rsidRDefault="00000000">
            <w:pPr>
              <w:spacing w:before="40" w:after="40"/>
            </w:pPr>
            <w:r>
              <w:rPr>
                <w:rFonts w:ascii="Times New Roman" w:hAnsi="Times New Roman"/>
                <w:sz w:val="19"/>
              </w:rPr>
              <w:t>TP / (TP + FN)</w:t>
            </w:r>
          </w:p>
        </w:tc>
        <w:tc>
          <w:tcPr>
            <w:tcW w:w="4000" w:type="dxa"/>
            <w:vAlign w:val="center"/>
          </w:tcPr>
          <w:p w14:paraId="69B03D52" w14:textId="77777777" w:rsidR="00512065" w:rsidRDefault="00000000">
            <w:pPr>
              <w:spacing w:before="40" w:after="40"/>
            </w:pPr>
            <w:r>
              <w:rPr>
                <w:rFonts w:ascii="Times New Roman" w:hAnsi="Times New Roman"/>
                <w:sz w:val="19"/>
              </w:rPr>
              <w:t>Measures the proportion of malicious/promotional spam successfully caught.</w:t>
            </w:r>
          </w:p>
        </w:tc>
      </w:tr>
    </w:tbl>
    <w:p w14:paraId="4DB8A1EE" w14:textId="77777777" w:rsidR="00653BF0" w:rsidRDefault="00653BF0">
      <w:pPr>
        <w:spacing w:after="60"/>
        <w:jc w:val="both"/>
      </w:pPr>
    </w:p>
    <w:p w14:paraId="3F290AE4" w14:textId="77777777" w:rsidR="00653BF0" w:rsidRDefault="00000000">
      <w:pPr>
        <w:pStyle w:val="Heading2"/>
        <w:spacing w:before="200" w:after="100" w:line="360" w:lineRule="auto"/>
        <w:jc w:val="both"/>
      </w:pPr>
      <w:r>
        <w:rPr>
          <w:rFonts w:ascii="Times New Roman" w:hAnsi="Times New Roman"/>
          <w:sz w:val="24"/>
        </w:rPr>
        <w:t>On the 1,115 held-out test messages (965 Ham, 150 Spam), Multinomial Naive Bayes achieved 98.65% Accuracy, 99.26% Precision, 90.60% Recall, and 94.74% F1-Score, producing only a single False Positive (FPR = 0.10%). Linear SVC attained 98.83% Accuracy and 98.57% Precision (2 False Positives).</w:t>
      </w:r>
    </w:p>
    <w:p w14:paraId="2493A818" w14:textId="77777777" w:rsidR="00653BF0" w:rsidRDefault="00000000">
      <w:pPr>
        <w:keepNext/>
        <w:spacing w:before="60" w:after="120" w:line="276" w:lineRule="auto"/>
        <w:jc w:val="center"/>
      </w:pPr>
      <w:r>
        <w:rPr>
          <w:rFonts w:ascii="Times New Roman" w:hAnsi="Times New Roman"/>
          <w:b/>
          <w:bCs/>
        </w:rPr>
        <w:t>Table 7.3: Performance Comparison of Models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000"/>
        <w:gridCol w:w="1300"/>
        <w:gridCol w:w="1300"/>
        <w:gridCol w:w="1300"/>
        <w:gridCol w:w="1300"/>
        <w:gridCol w:w="1400"/>
        <w:gridCol w:w="1400"/>
      </w:tblGrid>
      <w:tr w:rsidR="00653BF0" w14:paraId="7F7FC37E" w14:textId="77777777">
        <w:trPr>
          <w:cantSplit/>
          <w:tblHeader/>
          <w:jc w:val="center"/>
        </w:trPr>
        <w:tc>
          <w:tcPr>
            <w:tcW w:w="2000" w:type="dxa"/>
            <w:shd w:val="clear" w:color="auto" w:fill="DEEAF6"/>
            <w:vAlign w:val="center"/>
          </w:tcPr>
          <w:p w14:paraId="4FA45D56" w14:textId="77777777" w:rsidR="00653BF0" w:rsidRDefault="00000000">
            <w:pPr>
              <w:keepNext/>
              <w:spacing w:after="40" w:line="264" w:lineRule="auto"/>
              <w:jc w:val="center"/>
            </w:pPr>
            <w:r>
              <w:rPr>
                <w:rFonts w:ascii="Times New Roman" w:hAnsi="Times New Roman"/>
                <w:b/>
                <w:bCs/>
                <w:sz w:val="19"/>
                <w:szCs w:val="19"/>
              </w:rPr>
              <w:t>Model</w:t>
            </w:r>
          </w:p>
        </w:tc>
        <w:tc>
          <w:tcPr>
            <w:tcW w:w="1300" w:type="dxa"/>
            <w:shd w:val="clear" w:color="auto" w:fill="DEEAF6"/>
            <w:vAlign w:val="center"/>
          </w:tcPr>
          <w:p w14:paraId="6F9D840E" w14:textId="77777777" w:rsidR="00653BF0" w:rsidRDefault="00000000">
            <w:pPr>
              <w:keepNext/>
              <w:spacing w:after="40" w:line="264" w:lineRule="auto"/>
              <w:jc w:val="center"/>
            </w:pPr>
            <w:r>
              <w:rPr>
                <w:rFonts w:ascii="Times New Roman" w:hAnsi="Times New Roman"/>
                <w:b/>
                <w:bCs/>
                <w:sz w:val="19"/>
                <w:szCs w:val="19"/>
              </w:rPr>
              <w:t>Metric 1</w:t>
            </w:r>
          </w:p>
        </w:tc>
        <w:tc>
          <w:tcPr>
            <w:tcW w:w="1300" w:type="dxa"/>
            <w:shd w:val="clear" w:color="auto" w:fill="DEEAF6"/>
            <w:vAlign w:val="center"/>
          </w:tcPr>
          <w:p w14:paraId="08E008CC" w14:textId="77777777" w:rsidR="00653BF0" w:rsidRDefault="00000000">
            <w:pPr>
              <w:keepNext/>
              <w:spacing w:after="40" w:line="264" w:lineRule="auto"/>
              <w:jc w:val="center"/>
            </w:pPr>
            <w:r>
              <w:rPr>
                <w:rFonts w:ascii="Times New Roman" w:hAnsi="Times New Roman"/>
                <w:b/>
                <w:bCs/>
                <w:sz w:val="19"/>
                <w:szCs w:val="19"/>
              </w:rPr>
              <w:t>Metric 2</w:t>
            </w:r>
          </w:p>
        </w:tc>
        <w:tc>
          <w:tcPr>
            <w:tcW w:w="1300" w:type="dxa"/>
            <w:shd w:val="clear" w:color="auto" w:fill="DEEAF6"/>
            <w:vAlign w:val="center"/>
          </w:tcPr>
          <w:p w14:paraId="15BE2964" w14:textId="77777777" w:rsidR="00653BF0" w:rsidRDefault="00000000">
            <w:pPr>
              <w:keepNext/>
              <w:spacing w:after="40" w:line="264" w:lineRule="auto"/>
              <w:jc w:val="center"/>
            </w:pPr>
            <w:r>
              <w:rPr>
                <w:rFonts w:ascii="Times New Roman" w:hAnsi="Times New Roman"/>
                <w:b/>
                <w:bCs/>
                <w:sz w:val="19"/>
                <w:szCs w:val="19"/>
              </w:rPr>
              <w:t>Metric 3</w:t>
            </w:r>
          </w:p>
        </w:tc>
        <w:tc>
          <w:tcPr>
            <w:tcW w:w="1300" w:type="dxa"/>
            <w:shd w:val="clear" w:color="auto" w:fill="DEEAF6"/>
            <w:vAlign w:val="center"/>
          </w:tcPr>
          <w:p w14:paraId="3B46AC68" w14:textId="77777777" w:rsidR="00653BF0" w:rsidRDefault="00000000">
            <w:pPr>
              <w:keepNext/>
              <w:spacing w:after="40" w:line="264" w:lineRule="auto"/>
              <w:jc w:val="center"/>
            </w:pPr>
            <w:r>
              <w:rPr>
                <w:rFonts w:ascii="Times New Roman" w:hAnsi="Times New Roman"/>
                <w:b/>
                <w:bCs/>
                <w:sz w:val="19"/>
                <w:szCs w:val="19"/>
              </w:rPr>
              <w:t>Metric 4</w:t>
            </w:r>
          </w:p>
        </w:tc>
        <w:tc>
          <w:tcPr>
            <w:tcW w:w="1400" w:type="dxa"/>
            <w:shd w:val="clear" w:color="auto" w:fill="DEEAF6"/>
            <w:vAlign w:val="center"/>
          </w:tcPr>
          <w:p w14:paraId="2150EBC6" w14:textId="77777777" w:rsidR="00653BF0" w:rsidRDefault="00000000">
            <w:pPr>
              <w:keepNext/>
              <w:spacing w:after="40" w:line="264" w:lineRule="auto"/>
              <w:jc w:val="center"/>
            </w:pPr>
            <w:r>
              <w:rPr>
                <w:rFonts w:ascii="Times New Roman" w:hAnsi="Times New Roman"/>
                <w:b/>
                <w:bCs/>
                <w:sz w:val="19"/>
                <w:szCs w:val="19"/>
              </w:rPr>
              <w:t>Training Time (s)</w:t>
            </w:r>
          </w:p>
        </w:tc>
        <w:tc>
          <w:tcPr>
            <w:tcW w:w="1400" w:type="dxa"/>
            <w:shd w:val="clear" w:color="auto" w:fill="DEEAF6"/>
            <w:vAlign w:val="center"/>
          </w:tcPr>
          <w:p w14:paraId="3871C42D" w14:textId="77777777" w:rsidR="00653BF0" w:rsidRDefault="00000000">
            <w:pPr>
              <w:keepNext/>
              <w:spacing w:after="40" w:line="264" w:lineRule="auto"/>
              <w:jc w:val="center"/>
            </w:pPr>
            <w:r>
              <w:rPr>
                <w:rFonts w:ascii="Times New Roman" w:hAnsi="Times New Roman"/>
                <w:b/>
                <w:bCs/>
                <w:sz w:val="19"/>
                <w:szCs w:val="19"/>
              </w:rPr>
              <w:t>Inference Time (ms / sample)</w:t>
            </w:r>
          </w:p>
        </w:tc>
      </w:tr>
      <w:tr w:rsidR="00653BF0" w14:paraId="2A76EE3F" w14:textId="77777777">
        <w:trPr>
          <w:cantSplit/>
          <w:trHeight w:val="440"/>
          <w:jc w:val="center"/>
        </w:trPr>
        <w:tc>
          <w:tcPr>
            <w:tcW w:w="2000" w:type="dxa"/>
            <w:vAlign w:val="center"/>
          </w:tcPr>
          <w:p w14:paraId="637BAE1C" w14:textId="77777777" w:rsidR="00512065" w:rsidRDefault="00000000">
            <w:pPr>
              <w:spacing w:before="40" w:after="40"/>
            </w:pPr>
            <w:r>
              <w:rPr>
                <w:rFonts w:ascii="Times New Roman" w:hAnsi="Times New Roman"/>
                <w:sz w:val="19"/>
              </w:rPr>
              <w:t>Multinomial Naive Bayes</w:t>
            </w:r>
          </w:p>
        </w:tc>
        <w:tc>
          <w:tcPr>
            <w:tcW w:w="1300" w:type="dxa"/>
            <w:vAlign w:val="center"/>
          </w:tcPr>
          <w:p w14:paraId="1AD35366" w14:textId="77777777" w:rsidR="00512065" w:rsidRDefault="00000000">
            <w:pPr>
              <w:spacing w:before="40" w:after="40"/>
            </w:pPr>
            <w:r>
              <w:rPr>
                <w:rFonts w:ascii="Times New Roman" w:hAnsi="Times New Roman"/>
                <w:sz w:val="19"/>
              </w:rPr>
              <w:t>98.65%</w:t>
            </w:r>
          </w:p>
        </w:tc>
        <w:tc>
          <w:tcPr>
            <w:tcW w:w="1300" w:type="dxa"/>
            <w:vAlign w:val="center"/>
          </w:tcPr>
          <w:p w14:paraId="383320C2" w14:textId="77777777" w:rsidR="00512065" w:rsidRDefault="00000000">
            <w:pPr>
              <w:spacing w:before="40" w:after="40"/>
            </w:pPr>
            <w:r>
              <w:rPr>
                <w:rFonts w:ascii="Times New Roman" w:hAnsi="Times New Roman"/>
                <w:sz w:val="19"/>
              </w:rPr>
              <w:t>99.26%</w:t>
            </w:r>
          </w:p>
        </w:tc>
        <w:tc>
          <w:tcPr>
            <w:tcW w:w="1300" w:type="dxa"/>
            <w:vAlign w:val="center"/>
          </w:tcPr>
          <w:p w14:paraId="1C7C8EDE" w14:textId="77777777" w:rsidR="00512065" w:rsidRDefault="00000000">
            <w:pPr>
              <w:spacing w:before="40" w:after="40"/>
            </w:pPr>
            <w:r>
              <w:rPr>
                <w:rFonts w:ascii="Times New Roman" w:hAnsi="Times New Roman"/>
                <w:sz w:val="19"/>
              </w:rPr>
              <w:t>90.60%</w:t>
            </w:r>
          </w:p>
        </w:tc>
        <w:tc>
          <w:tcPr>
            <w:tcW w:w="1300" w:type="dxa"/>
            <w:vAlign w:val="center"/>
          </w:tcPr>
          <w:p w14:paraId="71818CB3" w14:textId="77777777" w:rsidR="00512065" w:rsidRDefault="00000000">
            <w:pPr>
              <w:spacing w:before="40" w:after="40"/>
            </w:pPr>
            <w:r>
              <w:rPr>
                <w:rFonts w:ascii="Times New Roman" w:hAnsi="Times New Roman"/>
                <w:sz w:val="19"/>
              </w:rPr>
              <w:t>94.74%</w:t>
            </w:r>
          </w:p>
        </w:tc>
        <w:tc>
          <w:tcPr>
            <w:tcW w:w="1400" w:type="dxa"/>
            <w:vAlign w:val="center"/>
          </w:tcPr>
          <w:p w14:paraId="11FF95C2" w14:textId="77777777" w:rsidR="00512065" w:rsidRDefault="00000000">
            <w:pPr>
              <w:spacing w:before="40" w:after="40"/>
            </w:pPr>
            <w:r>
              <w:rPr>
                <w:rFonts w:ascii="Times New Roman" w:hAnsi="Times New Roman"/>
                <w:sz w:val="19"/>
              </w:rPr>
              <w:t>0.012 s</w:t>
            </w:r>
          </w:p>
        </w:tc>
        <w:tc>
          <w:tcPr>
            <w:tcW w:w="1400" w:type="dxa"/>
            <w:vAlign w:val="center"/>
          </w:tcPr>
          <w:p w14:paraId="1520E827" w14:textId="77777777" w:rsidR="00512065" w:rsidRDefault="00000000">
            <w:pPr>
              <w:spacing w:before="40" w:after="40"/>
            </w:pPr>
            <w:r>
              <w:rPr>
                <w:rFonts w:ascii="Times New Roman" w:hAnsi="Times New Roman"/>
                <w:sz w:val="19"/>
              </w:rPr>
              <w:t>0.08 ms</w:t>
            </w:r>
          </w:p>
        </w:tc>
      </w:tr>
      <w:tr w:rsidR="00653BF0" w14:paraId="442998CB" w14:textId="77777777">
        <w:trPr>
          <w:cantSplit/>
          <w:trHeight w:val="440"/>
          <w:jc w:val="center"/>
        </w:trPr>
        <w:tc>
          <w:tcPr>
            <w:tcW w:w="2000" w:type="dxa"/>
            <w:vAlign w:val="center"/>
          </w:tcPr>
          <w:p w14:paraId="2F9EA4B4" w14:textId="77777777" w:rsidR="00512065" w:rsidRDefault="00000000">
            <w:pPr>
              <w:spacing w:before="40" w:after="40"/>
            </w:pPr>
            <w:r>
              <w:rPr>
                <w:rFonts w:ascii="Times New Roman" w:hAnsi="Times New Roman"/>
                <w:sz w:val="19"/>
              </w:rPr>
              <w:t>Linear SVC</w:t>
            </w:r>
          </w:p>
        </w:tc>
        <w:tc>
          <w:tcPr>
            <w:tcW w:w="1300" w:type="dxa"/>
            <w:vAlign w:val="center"/>
          </w:tcPr>
          <w:p w14:paraId="7421619B" w14:textId="77777777" w:rsidR="00512065" w:rsidRDefault="00000000">
            <w:pPr>
              <w:spacing w:before="40" w:after="40"/>
            </w:pPr>
            <w:r>
              <w:rPr>
                <w:rFonts w:ascii="Times New Roman" w:hAnsi="Times New Roman"/>
                <w:sz w:val="19"/>
              </w:rPr>
              <w:t>98.83%</w:t>
            </w:r>
          </w:p>
        </w:tc>
        <w:tc>
          <w:tcPr>
            <w:tcW w:w="1300" w:type="dxa"/>
            <w:vAlign w:val="center"/>
          </w:tcPr>
          <w:p w14:paraId="3FAA7DCE" w14:textId="77777777" w:rsidR="00512065" w:rsidRDefault="00000000">
            <w:pPr>
              <w:spacing w:before="40" w:after="40"/>
            </w:pPr>
            <w:r>
              <w:rPr>
                <w:rFonts w:ascii="Times New Roman" w:hAnsi="Times New Roman"/>
                <w:sz w:val="19"/>
              </w:rPr>
              <w:t>98.57%</w:t>
            </w:r>
          </w:p>
        </w:tc>
        <w:tc>
          <w:tcPr>
            <w:tcW w:w="1300" w:type="dxa"/>
            <w:vAlign w:val="center"/>
          </w:tcPr>
          <w:p w14:paraId="0AA9237A" w14:textId="77777777" w:rsidR="00512065" w:rsidRDefault="00000000">
            <w:pPr>
              <w:spacing w:before="40" w:after="40"/>
            </w:pPr>
            <w:r>
              <w:rPr>
                <w:rFonts w:ascii="Times New Roman" w:hAnsi="Times New Roman"/>
                <w:sz w:val="19"/>
              </w:rPr>
              <w:t>92.62%</w:t>
            </w:r>
          </w:p>
        </w:tc>
        <w:tc>
          <w:tcPr>
            <w:tcW w:w="1300" w:type="dxa"/>
            <w:vAlign w:val="center"/>
          </w:tcPr>
          <w:p w14:paraId="15C2B86B" w14:textId="77777777" w:rsidR="00512065" w:rsidRDefault="00000000">
            <w:pPr>
              <w:spacing w:before="40" w:after="40"/>
            </w:pPr>
            <w:r>
              <w:rPr>
                <w:rFonts w:ascii="Times New Roman" w:hAnsi="Times New Roman"/>
                <w:sz w:val="19"/>
              </w:rPr>
              <w:t>95.50%</w:t>
            </w:r>
          </w:p>
        </w:tc>
        <w:tc>
          <w:tcPr>
            <w:tcW w:w="1400" w:type="dxa"/>
            <w:vAlign w:val="center"/>
          </w:tcPr>
          <w:p w14:paraId="6A29A414" w14:textId="77777777" w:rsidR="00512065" w:rsidRDefault="00000000">
            <w:pPr>
              <w:spacing w:before="40" w:after="40"/>
            </w:pPr>
            <w:r>
              <w:rPr>
                <w:rFonts w:ascii="Times New Roman" w:hAnsi="Times New Roman"/>
                <w:sz w:val="19"/>
              </w:rPr>
              <w:t>0.048 s</w:t>
            </w:r>
          </w:p>
        </w:tc>
        <w:tc>
          <w:tcPr>
            <w:tcW w:w="1400" w:type="dxa"/>
            <w:vAlign w:val="center"/>
          </w:tcPr>
          <w:p w14:paraId="5A8890D8" w14:textId="77777777" w:rsidR="00512065" w:rsidRDefault="00000000">
            <w:pPr>
              <w:spacing w:before="40" w:after="40"/>
            </w:pPr>
            <w:r>
              <w:rPr>
                <w:rFonts w:ascii="Times New Roman" w:hAnsi="Times New Roman"/>
                <w:sz w:val="19"/>
              </w:rPr>
              <w:t>0.12 ms</w:t>
            </w:r>
          </w:p>
        </w:tc>
      </w:tr>
      <w:tr w:rsidR="00653BF0" w14:paraId="70480CA3" w14:textId="77777777">
        <w:trPr>
          <w:cantSplit/>
          <w:trHeight w:val="440"/>
          <w:jc w:val="center"/>
        </w:trPr>
        <w:tc>
          <w:tcPr>
            <w:tcW w:w="2000" w:type="dxa"/>
            <w:vAlign w:val="center"/>
          </w:tcPr>
          <w:p w14:paraId="0AD773EC" w14:textId="77777777" w:rsidR="00512065" w:rsidRDefault="00000000">
            <w:pPr>
              <w:spacing w:before="40" w:after="40"/>
            </w:pPr>
            <w:r>
              <w:rPr>
                <w:rFonts w:ascii="Times New Roman" w:hAnsi="Times New Roman"/>
                <w:sz w:val="19"/>
              </w:rPr>
              <w:lastRenderedPageBreak/>
              <w:t>Logistic Regression</w:t>
            </w:r>
          </w:p>
        </w:tc>
        <w:tc>
          <w:tcPr>
            <w:tcW w:w="1300" w:type="dxa"/>
            <w:vAlign w:val="center"/>
          </w:tcPr>
          <w:p w14:paraId="0686E5DA" w14:textId="77777777" w:rsidR="00512065" w:rsidRDefault="00000000">
            <w:pPr>
              <w:spacing w:before="40" w:after="40"/>
            </w:pPr>
            <w:r>
              <w:rPr>
                <w:rFonts w:ascii="Times New Roman" w:hAnsi="Times New Roman"/>
                <w:sz w:val="19"/>
              </w:rPr>
              <w:t>97.40%</w:t>
            </w:r>
          </w:p>
        </w:tc>
        <w:tc>
          <w:tcPr>
            <w:tcW w:w="1300" w:type="dxa"/>
            <w:vAlign w:val="center"/>
          </w:tcPr>
          <w:p w14:paraId="002C89C2" w14:textId="77777777" w:rsidR="00512065" w:rsidRDefault="00000000">
            <w:pPr>
              <w:spacing w:before="40" w:after="40"/>
            </w:pPr>
            <w:r>
              <w:rPr>
                <w:rFonts w:ascii="Times New Roman" w:hAnsi="Times New Roman"/>
                <w:sz w:val="19"/>
              </w:rPr>
              <w:t>98.41%</w:t>
            </w:r>
          </w:p>
        </w:tc>
        <w:tc>
          <w:tcPr>
            <w:tcW w:w="1300" w:type="dxa"/>
            <w:vAlign w:val="center"/>
          </w:tcPr>
          <w:p w14:paraId="47AD755F" w14:textId="77777777" w:rsidR="00512065" w:rsidRDefault="00000000">
            <w:pPr>
              <w:spacing w:before="40" w:after="40"/>
            </w:pPr>
            <w:r>
              <w:rPr>
                <w:rFonts w:ascii="Times New Roman" w:hAnsi="Times New Roman"/>
                <w:sz w:val="19"/>
              </w:rPr>
              <w:t>81.88%</w:t>
            </w:r>
          </w:p>
        </w:tc>
        <w:tc>
          <w:tcPr>
            <w:tcW w:w="1300" w:type="dxa"/>
            <w:vAlign w:val="center"/>
          </w:tcPr>
          <w:p w14:paraId="647CA98F" w14:textId="77777777" w:rsidR="00512065" w:rsidRDefault="00000000">
            <w:pPr>
              <w:spacing w:before="40" w:after="40"/>
            </w:pPr>
            <w:r>
              <w:rPr>
                <w:rFonts w:ascii="Times New Roman" w:hAnsi="Times New Roman"/>
                <w:sz w:val="19"/>
              </w:rPr>
              <w:t>89.38%</w:t>
            </w:r>
          </w:p>
        </w:tc>
        <w:tc>
          <w:tcPr>
            <w:tcW w:w="1400" w:type="dxa"/>
            <w:vAlign w:val="center"/>
          </w:tcPr>
          <w:p w14:paraId="1D81B854" w14:textId="77777777" w:rsidR="00512065" w:rsidRDefault="00000000">
            <w:pPr>
              <w:spacing w:before="40" w:after="40"/>
            </w:pPr>
            <w:r>
              <w:rPr>
                <w:rFonts w:ascii="Times New Roman" w:hAnsi="Times New Roman"/>
                <w:sz w:val="19"/>
              </w:rPr>
              <w:t>0.085 s</w:t>
            </w:r>
          </w:p>
        </w:tc>
        <w:tc>
          <w:tcPr>
            <w:tcW w:w="1400" w:type="dxa"/>
            <w:vAlign w:val="center"/>
          </w:tcPr>
          <w:p w14:paraId="14893F24" w14:textId="77777777" w:rsidR="00512065" w:rsidRDefault="00000000">
            <w:pPr>
              <w:spacing w:before="40" w:after="40"/>
            </w:pPr>
            <w:r>
              <w:rPr>
                <w:rFonts w:ascii="Times New Roman" w:hAnsi="Times New Roman"/>
                <w:sz w:val="19"/>
              </w:rPr>
              <w:t>0.15 ms</w:t>
            </w:r>
          </w:p>
        </w:tc>
      </w:tr>
      <w:tr w:rsidR="00653BF0" w14:paraId="16D3F2F2" w14:textId="77777777">
        <w:trPr>
          <w:cantSplit/>
          <w:trHeight w:val="440"/>
          <w:jc w:val="center"/>
        </w:trPr>
        <w:tc>
          <w:tcPr>
            <w:tcW w:w="2000" w:type="dxa"/>
            <w:vAlign w:val="center"/>
          </w:tcPr>
          <w:p w14:paraId="1719AAC6" w14:textId="77777777" w:rsidR="00512065" w:rsidRDefault="00000000">
            <w:pPr>
              <w:spacing w:before="40" w:after="40"/>
            </w:pPr>
            <w:r>
              <w:rPr>
                <w:rFonts w:ascii="Times New Roman" w:hAnsi="Times New Roman"/>
                <w:sz w:val="19"/>
              </w:rPr>
              <w:t>Random Forest Classifier</w:t>
            </w:r>
          </w:p>
        </w:tc>
        <w:tc>
          <w:tcPr>
            <w:tcW w:w="1300" w:type="dxa"/>
            <w:vAlign w:val="center"/>
          </w:tcPr>
          <w:p w14:paraId="4EB93496" w14:textId="77777777" w:rsidR="00512065" w:rsidRDefault="00000000">
            <w:pPr>
              <w:spacing w:before="40" w:after="40"/>
            </w:pPr>
            <w:r>
              <w:rPr>
                <w:rFonts w:ascii="Times New Roman" w:hAnsi="Times New Roman"/>
                <w:sz w:val="19"/>
              </w:rPr>
              <w:t>97.85%</w:t>
            </w:r>
          </w:p>
        </w:tc>
        <w:tc>
          <w:tcPr>
            <w:tcW w:w="1300" w:type="dxa"/>
            <w:vAlign w:val="center"/>
          </w:tcPr>
          <w:p w14:paraId="32234359" w14:textId="77777777" w:rsidR="00512065" w:rsidRDefault="00000000">
            <w:pPr>
              <w:spacing w:before="40" w:after="40"/>
            </w:pPr>
            <w:r>
              <w:rPr>
                <w:rFonts w:ascii="Times New Roman" w:hAnsi="Times New Roman"/>
                <w:sz w:val="19"/>
              </w:rPr>
              <w:t>100.0%</w:t>
            </w:r>
          </w:p>
        </w:tc>
        <w:tc>
          <w:tcPr>
            <w:tcW w:w="1300" w:type="dxa"/>
            <w:vAlign w:val="center"/>
          </w:tcPr>
          <w:p w14:paraId="0DDB738B" w14:textId="77777777" w:rsidR="00512065" w:rsidRDefault="00000000">
            <w:pPr>
              <w:spacing w:before="40" w:after="40"/>
            </w:pPr>
            <w:r>
              <w:rPr>
                <w:rFonts w:ascii="Times New Roman" w:hAnsi="Times New Roman"/>
                <w:sz w:val="19"/>
              </w:rPr>
              <w:t>83.89%</w:t>
            </w:r>
          </w:p>
        </w:tc>
        <w:tc>
          <w:tcPr>
            <w:tcW w:w="1300" w:type="dxa"/>
            <w:vAlign w:val="center"/>
          </w:tcPr>
          <w:p w14:paraId="36EC568A" w14:textId="77777777" w:rsidR="00512065" w:rsidRDefault="00000000">
            <w:pPr>
              <w:spacing w:before="40" w:after="40"/>
            </w:pPr>
            <w:r>
              <w:rPr>
                <w:rFonts w:ascii="Times New Roman" w:hAnsi="Times New Roman"/>
                <w:sz w:val="19"/>
              </w:rPr>
              <w:t>91.24%</w:t>
            </w:r>
          </w:p>
        </w:tc>
        <w:tc>
          <w:tcPr>
            <w:tcW w:w="1400" w:type="dxa"/>
            <w:vAlign w:val="center"/>
          </w:tcPr>
          <w:p w14:paraId="23C0CB12" w14:textId="77777777" w:rsidR="00512065" w:rsidRDefault="00000000">
            <w:pPr>
              <w:spacing w:before="40" w:after="40"/>
            </w:pPr>
            <w:r>
              <w:rPr>
                <w:rFonts w:ascii="Times New Roman" w:hAnsi="Times New Roman"/>
                <w:sz w:val="19"/>
              </w:rPr>
              <w:t>1.840 s</w:t>
            </w:r>
          </w:p>
        </w:tc>
        <w:tc>
          <w:tcPr>
            <w:tcW w:w="1400" w:type="dxa"/>
            <w:vAlign w:val="center"/>
          </w:tcPr>
          <w:p w14:paraId="363B2A56" w14:textId="77777777" w:rsidR="00512065" w:rsidRDefault="00000000">
            <w:pPr>
              <w:spacing w:before="40" w:after="40"/>
            </w:pPr>
            <w:r>
              <w:rPr>
                <w:rFonts w:ascii="Times New Roman" w:hAnsi="Times New Roman"/>
                <w:sz w:val="19"/>
              </w:rPr>
              <w:t>1.45 ms</w:t>
            </w:r>
          </w:p>
        </w:tc>
      </w:tr>
    </w:tbl>
    <w:p w14:paraId="5C1BEF40" w14:textId="77777777" w:rsidR="00653BF0" w:rsidRDefault="00653BF0">
      <w:pPr>
        <w:spacing w:after="60"/>
        <w:jc w:val="both"/>
      </w:pPr>
    </w:p>
    <w:p w14:paraId="36B65313" w14:textId="77777777" w:rsidR="00653BF0" w:rsidRDefault="00653BF0">
      <w:pPr>
        <w:spacing w:after="120" w:line="276" w:lineRule="auto"/>
        <w:jc w:val="both"/>
      </w:pPr>
    </w:p>
    <w:p w14:paraId="0B9DDE2A" w14:textId="77777777" w:rsidR="00653BF0" w:rsidRDefault="00000000">
      <w:pPr>
        <w:pStyle w:val="Heading2"/>
        <w:spacing w:before="200" w:after="100" w:line="360" w:lineRule="auto"/>
        <w:jc w:val="both"/>
      </w:pPr>
      <w:r>
        <w:rPr>
          <w:rFonts w:ascii="Times New Roman" w:hAnsi="Times New Roman"/>
          <w:sz w:val="24"/>
        </w:rPr>
        <w:t>The confusion matrix for Multinomial Naive Bayes reveals 964 True Negatives, exactly 1 False Positive, 14 False Negatives, and 136 True Positives. The sole false positive was an ambiguous commercial transaction containing multiple currency tokens.</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048F6847" w14:textId="77777777">
        <w:trPr>
          <w:trHeight w:val="2200"/>
          <w:jc w:val="center"/>
        </w:trPr>
        <w:tc>
          <w:tcPr>
            <w:tcW w:w="8000" w:type="dxa"/>
            <w:vAlign w:val="center"/>
          </w:tcPr>
          <w:p w14:paraId="4260B811" w14:textId="77777777" w:rsidR="00512065" w:rsidRDefault="00000000">
            <w:pPr>
              <w:jc w:val="center"/>
            </w:pPr>
            <w:r>
              <w:rPr>
                <w:noProof/>
              </w:rPr>
              <w:drawing>
                <wp:inline distT="0" distB="0" distL="0" distR="0" wp14:anchorId="146935BF" wp14:editId="233F9045">
                  <wp:extent cx="4754880" cy="21396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1_confusion_matrices.png"/>
                          <pic:cNvPicPr/>
                        </pic:nvPicPr>
                        <pic:blipFill>
                          <a:blip r:embed="rId15"/>
                          <a:stretch>
                            <a:fillRect/>
                          </a:stretch>
                        </pic:blipFill>
                        <pic:spPr>
                          <a:xfrm>
                            <a:off x="0" y="0"/>
                            <a:ext cx="4754880" cy="2139696"/>
                          </a:xfrm>
                          <a:prstGeom prst="rect">
                            <a:avLst/>
                          </a:prstGeom>
                        </pic:spPr>
                      </pic:pic>
                    </a:graphicData>
                  </a:graphic>
                </wp:inline>
              </w:drawing>
            </w:r>
          </w:p>
          <w:p w14:paraId="1382309B" w14:textId="77777777" w:rsidR="00512065" w:rsidRDefault="00000000">
            <w:pPr>
              <w:jc w:val="center"/>
            </w:pPr>
            <w:r>
              <w:rPr>
                <w:rFonts w:ascii="Times New Roman" w:hAnsi="Times New Roman"/>
                <w:i/>
                <w:sz w:val="19"/>
              </w:rPr>
              <w:t>Figure 7.1: Test Confusion Matrices (Zero Tolerance for False Positives)</w:t>
            </w:r>
          </w:p>
        </w:tc>
      </w:tr>
    </w:tbl>
    <w:p w14:paraId="0CA02797" w14:textId="77777777" w:rsidR="00653BF0" w:rsidRDefault="00000000">
      <w:pPr>
        <w:spacing w:before="60" w:after="120" w:line="276" w:lineRule="auto"/>
        <w:jc w:val="center"/>
      </w:pPr>
      <w:r>
        <w:rPr>
          <w:rFonts w:ascii="Times New Roman" w:hAnsi="Times New Roman"/>
          <w:b/>
          <w:bCs/>
        </w:rPr>
        <w:t>Fig. 7.1: ______________________</w:t>
      </w:r>
    </w:p>
    <w:p w14:paraId="771B7D61" w14:textId="77777777" w:rsidR="00653BF0" w:rsidRDefault="00000000">
      <w:pPr>
        <w:pStyle w:val="Heading2"/>
        <w:spacing w:before="200" w:after="100" w:line="360" w:lineRule="auto"/>
        <w:jc w:val="both"/>
      </w:pPr>
      <w:r>
        <w:rPr>
          <w:rFonts w:ascii="Times New Roman" w:hAnsi="Times New Roman"/>
          <w:sz w:val="24"/>
        </w:rPr>
        <w:lastRenderedPageBreak/>
        <w:t>Multinomial Naive Bayes achieved an AUC of 0.9880, while Linear SVC attained an AUC of 0.9850, illustrating outstanding threshold-invariant discriminative capacity.</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3E7FFB10" w14:textId="77777777">
        <w:trPr>
          <w:trHeight w:val="2000"/>
          <w:jc w:val="center"/>
        </w:trPr>
        <w:tc>
          <w:tcPr>
            <w:tcW w:w="8000" w:type="dxa"/>
            <w:vAlign w:val="center"/>
          </w:tcPr>
          <w:p w14:paraId="74A5F4E9" w14:textId="77777777" w:rsidR="00512065" w:rsidRDefault="00000000">
            <w:pPr>
              <w:jc w:val="center"/>
            </w:pPr>
            <w:r>
              <w:rPr>
                <w:noProof/>
              </w:rPr>
              <w:drawing>
                <wp:inline distT="0" distB="0" distL="0" distR="0" wp14:anchorId="588E5D2A" wp14:editId="6898F3A4">
                  <wp:extent cx="4754880" cy="396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2_roc_curves.png"/>
                          <pic:cNvPicPr/>
                        </pic:nvPicPr>
                        <pic:blipFill>
                          <a:blip r:embed="rId14"/>
                          <a:stretch>
                            <a:fillRect/>
                          </a:stretch>
                        </pic:blipFill>
                        <pic:spPr>
                          <a:xfrm>
                            <a:off x="0" y="0"/>
                            <a:ext cx="4754880" cy="3962400"/>
                          </a:xfrm>
                          <a:prstGeom prst="rect">
                            <a:avLst/>
                          </a:prstGeom>
                        </pic:spPr>
                      </pic:pic>
                    </a:graphicData>
                  </a:graphic>
                </wp:inline>
              </w:drawing>
            </w:r>
          </w:p>
          <w:p w14:paraId="1DB18675" w14:textId="77777777" w:rsidR="00512065" w:rsidRDefault="00000000">
            <w:pPr>
              <w:jc w:val="center"/>
            </w:pPr>
            <w:r>
              <w:rPr>
                <w:rFonts w:ascii="Times New Roman" w:hAnsi="Times New Roman"/>
                <w:i/>
                <w:sz w:val="19"/>
              </w:rPr>
              <w:t>Figure 7.2: Receiver Operating Characteristic (ROC) Benchmark Curves (AUC = 0.9880)</w:t>
            </w:r>
          </w:p>
        </w:tc>
      </w:tr>
    </w:tbl>
    <w:p w14:paraId="4ECF765E" w14:textId="77777777" w:rsidR="00653BF0" w:rsidRDefault="00000000">
      <w:pPr>
        <w:spacing w:before="60" w:after="120" w:line="276" w:lineRule="auto"/>
        <w:jc w:val="center"/>
      </w:pPr>
      <w:r>
        <w:rPr>
          <w:rFonts w:ascii="Times New Roman" w:hAnsi="Times New Roman"/>
          <w:b/>
          <w:bCs/>
        </w:rPr>
        <w:t>Fig. 7.2: ROC Curve</w:t>
      </w:r>
    </w:p>
    <w:p w14:paraId="07FCE106" w14:textId="77777777" w:rsidR="00653BF0" w:rsidRDefault="00000000">
      <w:pPr>
        <w:pStyle w:val="Heading2"/>
        <w:spacing w:before="200" w:after="100" w:line="360" w:lineRule="auto"/>
      </w:pPr>
      <w:r>
        <w:rPr>
          <w:rFonts w:ascii="Times New Roman" w:hAnsi="Times New Roman"/>
          <w:b/>
          <w:bCs/>
          <w:color w:val="000000"/>
        </w:rPr>
        <w:t>7.5  Comparison with Existing Work</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600"/>
        <w:gridCol w:w="2400"/>
        <w:gridCol w:w="2100"/>
        <w:gridCol w:w="2200"/>
      </w:tblGrid>
      <w:tr w:rsidR="00653BF0" w14:paraId="19E85D30" w14:textId="77777777">
        <w:trPr>
          <w:cantSplit/>
          <w:tblHeader/>
          <w:jc w:val="center"/>
        </w:trPr>
        <w:tc>
          <w:tcPr>
            <w:tcW w:w="700" w:type="dxa"/>
            <w:shd w:val="clear" w:color="auto" w:fill="DEEAF6"/>
            <w:vAlign w:val="center"/>
          </w:tcPr>
          <w:p w14:paraId="0B5153BD" w14:textId="77777777" w:rsidR="00653BF0" w:rsidRDefault="00000000">
            <w:pPr>
              <w:keepNext/>
              <w:spacing w:after="40" w:line="264" w:lineRule="auto"/>
              <w:jc w:val="center"/>
            </w:pPr>
            <w:r>
              <w:rPr>
                <w:rFonts w:ascii="Times New Roman" w:hAnsi="Times New Roman"/>
                <w:b/>
                <w:bCs/>
                <w:sz w:val="20"/>
                <w:szCs w:val="20"/>
              </w:rPr>
              <w:t>S.No</w:t>
            </w:r>
          </w:p>
        </w:tc>
        <w:tc>
          <w:tcPr>
            <w:tcW w:w="2600" w:type="dxa"/>
            <w:shd w:val="clear" w:color="auto" w:fill="DEEAF6"/>
            <w:vAlign w:val="center"/>
          </w:tcPr>
          <w:p w14:paraId="4A0621BF" w14:textId="77777777" w:rsidR="00653BF0" w:rsidRDefault="00000000">
            <w:pPr>
              <w:keepNext/>
              <w:spacing w:after="40" w:line="264" w:lineRule="auto"/>
              <w:jc w:val="center"/>
            </w:pPr>
            <w:r>
              <w:rPr>
                <w:rFonts w:ascii="Times New Roman" w:hAnsi="Times New Roman"/>
                <w:b/>
                <w:bCs/>
                <w:sz w:val="20"/>
                <w:szCs w:val="20"/>
              </w:rPr>
              <w:t>Work (from Table 2.1)</w:t>
            </w:r>
          </w:p>
        </w:tc>
        <w:tc>
          <w:tcPr>
            <w:tcW w:w="2400" w:type="dxa"/>
            <w:shd w:val="clear" w:color="auto" w:fill="DEEAF6"/>
            <w:vAlign w:val="center"/>
          </w:tcPr>
          <w:p w14:paraId="68497D0B" w14:textId="77777777" w:rsidR="00653BF0" w:rsidRDefault="00000000">
            <w:pPr>
              <w:keepNext/>
              <w:spacing w:after="40" w:line="264" w:lineRule="auto"/>
              <w:jc w:val="center"/>
            </w:pPr>
            <w:r>
              <w:rPr>
                <w:rFonts w:ascii="Times New Roman" w:hAnsi="Times New Roman"/>
                <w:b/>
                <w:bCs/>
                <w:sz w:val="20"/>
                <w:szCs w:val="20"/>
              </w:rPr>
              <w:t>Dataset</w:t>
            </w:r>
          </w:p>
        </w:tc>
        <w:tc>
          <w:tcPr>
            <w:tcW w:w="2100" w:type="dxa"/>
            <w:shd w:val="clear" w:color="auto" w:fill="DEEAF6"/>
            <w:vAlign w:val="center"/>
          </w:tcPr>
          <w:p w14:paraId="664EF4F9" w14:textId="77777777" w:rsidR="00653BF0" w:rsidRDefault="00000000">
            <w:pPr>
              <w:keepNext/>
              <w:spacing w:after="40" w:line="264" w:lineRule="auto"/>
              <w:jc w:val="center"/>
            </w:pPr>
            <w:r>
              <w:rPr>
                <w:rFonts w:ascii="Times New Roman" w:hAnsi="Times New Roman"/>
                <w:b/>
                <w:bCs/>
                <w:sz w:val="20"/>
                <w:szCs w:val="20"/>
              </w:rPr>
              <w:t>Model</w:t>
            </w:r>
          </w:p>
        </w:tc>
        <w:tc>
          <w:tcPr>
            <w:tcW w:w="2200" w:type="dxa"/>
            <w:shd w:val="clear" w:color="auto" w:fill="DEEAF6"/>
            <w:vAlign w:val="center"/>
          </w:tcPr>
          <w:p w14:paraId="7E18D676" w14:textId="77777777" w:rsidR="00653BF0" w:rsidRDefault="00000000">
            <w:pPr>
              <w:keepNext/>
              <w:spacing w:after="40" w:line="264" w:lineRule="auto"/>
              <w:jc w:val="center"/>
            </w:pPr>
            <w:r>
              <w:rPr>
                <w:rFonts w:ascii="Times New Roman" w:hAnsi="Times New Roman"/>
                <w:b/>
                <w:bCs/>
                <w:sz w:val="20"/>
                <w:szCs w:val="20"/>
              </w:rPr>
              <w:t>Reported Metric</w:t>
            </w:r>
          </w:p>
        </w:tc>
      </w:tr>
      <w:tr w:rsidR="00653BF0" w14:paraId="28266D9A" w14:textId="77777777">
        <w:trPr>
          <w:cantSplit/>
          <w:trHeight w:val="420"/>
          <w:jc w:val="center"/>
        </w:trPr>
        <w:tc>
          <w:tcPr>
            <w:tcW w:w="700" w:type="dxa"/>
            <w:vAlign w:val="center"/>
          </w:tcPr>
          <w:p w14:paraId="024BB8B5" w14:textId="77777777" w:rsidR="00512065" w:rsidRDefault="00000000">
            <w:pPr>
              <w:spacing w:before="40" w:after="40"/>
            </w:pPr>
            <w:r>
              <w:rPr>
                <w:rFonts w:ascii="Times New Roman" w:hAnsi="Times New Roman"/>
                <w:sz w:val="19"/>
              </w:rPr>
              <w:t>1</w:t>
            </w:r>
          </w:p>
        </w:tc>
        <w:tc>
          <w:tcPr>
            <w:tcW w:w="2600" w:type="dxa"/>
            <w:vAlign w:val="center"/>
          </w:tcPr>
          <w:p w14:paraId="2DF9A90F" w14:textId="77777777" w:rsidR="00512065" w:rsidRDefault="00000000">
            <w:pPr>
              <w:spacing w:before="40" w:after="40"/>
            </w:pPr>
            <w:r>
              <w:rPr>
                <w:rFonts w:ascii="Times New Roman" w:hAnsi="Times New Roman"/>
                <w:sz w:val="19"/>
              </w:rPr>
              <w:t>M. Sahami et al. (1998)</w:t>
            </w:r>
          </w:p>
        </w:tc>
        <w:tc>
          <w:tcPr>
            <w:tcW w:w="2400" w:type="dxa"/>
            <w:vAlign w:val="center"/>
          </w:tcPr>
          <w:p w14:paraId="5DD76BDB" w14:textId="77777777" w:rsidR="00512065" w:rsidRDefault="00000000">
            <w:pPr>
              <w:spacing w:before="40" w:after="40"/>
            </w:pPr>
            <w:r>
              <w:rPr>
                <w:rFonts w:ascii="Times New Roman" w:hAnsi="Times New Roman"/>
                <w:sz w:val="19"/>
              </w:rPr>
              <w:t>Junk E-mail</w:t>
            </w:r>
          </w:p>
        </w:tc>
        <w:tc>
          <w:tcPr>
            <w:tcW w:w="2100" w:type="dxa"/>
            <w:vAlign w:val="center"/>
          </w:tcPr>
          <w:p w14:paraId="2C51A560" w14:textId="77777777" w:rsidR="00512065" w:rsidRDefault="00000000">
            <w:pPr>
              <w:spacing w:before="40" w:after="40"/>
            </w:pPr>
            <w:r>
              <w:rPr>
                <w:rFonts w:ascii="Times New Roman" w:hAnsi="Times New Roman"/>
                <w:sz w:val="19"/>
              </w:rPr>
              <w:t>Naive Bayes</w:t>
            </w:r>
          </w:p>
        </w:tc>
        <w:tc>
          <w:tcPr>
            <w:tcW w:w="2200" w:type="dxa"/>
            <w:vAlign w:val="center"/>
          </w:tcPr>
          <w:p w14:paraId="53420E2B" w14:textId="77777777" w:rsidR="00512065" w:rsidRDefault="00000000">
            <w:pPr>
              <w:spacing w:before="40" w:after="40"/>
            </w:pPr>
            <w:r>
              <w:rPr>
                <w:rFonts w:ascii="Times New Roman" w:hAnsi="Times New Roman"/>
                <w:sz w:val="19"/>
              </w:rPr>
              <w:t>Accuracy: 97.10%</w:t>
            </w:r>
          </w:p>
        </w:tc>
      </w:tr>
      <w:tr w:rsidR="00653BF0" w14:paraId="30BED993" w14:textId="77777777">
        <w:trPr>
          <w:cantSplit/>
          <w:trHeight w:val="420"/>
          <w:jc w:val="center"/>
        </w:trPr>
        <w:tc>
          <w:tcPr>
            <w:tcW w:w="700" w:type="dxa"/>
            <w:vAlign w:val="center"/>
          </w:tcPr>
          <w:p w14:paraId="65476896" w14:textId="77777777" w:rsidR="00512065" w:rsidRDefault="00000000">
            <w:pPr>
              <w:spacing w:before="40" w:after="40"/>
            </w:pPr>
            <w:r>
              <w:rPr>
                <w:rFonts w:ascii="Times New Roman" w:hAnsi="Times New Roman"/>
                <w:sz w:val="19"/>
              </w:rPr>
              <w:t>2</w:t>
            </w:r>
          </w:p>
        </w:tc>
        <w:tc>
          <w:tcPr>
            <w:tcW w:w="2600" w:type="dxa"/>
            <w:vAlign w:val="center"/>
          </w:tcPr>
          <w:p w14:paraId="7F8432CE" w14:textId="77777777" w:rsidR="00512065" w:rsidRDefault="00000000">
            <w:pPr>
              <w:spacing w:before="40" w:after="40"/>
            </w:pPr>
            <w:r>
              <w:rPr>
                <w:rFonts w:ascii="Times New Roman" w:hAnsi="Times New Roman"/>
                <w:sz w:val="19"/>
              </w:rPr>
              <w:t>V. Metsis et al. (2006)</w:t>
            </w:r>
          </w:p>
        </w:tc>
        <w:tc>
          <w:tcPr>
            <w:tcW w:w="2400" w:type="dxa"/>
            <w:vAlign w:val="center"/>
          </w:tcPr>
          <w:p w14:paraId="0D9E13C2" w14:textId="77777777" w:rsidR="00512065" w:rsidRDefault="00000000">
            <w:pPr>
              <w:spacing w:before="40" w:after="40"/>
            </w:pPr>
            <w:r>
              <w:rPr>
                <w:rFonts w:ascii="Times New Roman" w:hAnsi="Times New Roman"/>
                <w:sz w:val="19"/>
              </w:rPr>
              <w:t>Ling-Spam / Enron</w:t>
            </w:r>
          </w:p>
        </w:tc>
        <w:tc>
          <w:tcPr>
            <w:tcW w:w="2100" w:type="dxa"/>
            <w:vAlign w:val="center"/>
          </w:tcPr>
          <w:p w14:paraId="0468A3F7" w14:textId="77777777" w:rsidR="00512065" w:rsidRDefault="00000000">
            <w:pPr>
              <w:spacing w:before="40" w:after="40"/>
            </w:pPr>
            <w:r>
              <w:rPr>
                <w:rFonts w:ascii="Times New Roman" w:hAnsi="Times New Roman"/>
                <w:sz w:val="19"/>
              </w:rPr>
              <w:t>Multinomial NB</w:t>
            </w:r>
          </w:p>
        </w:tc>
        <w:tc>
          <w:tcPr>
            <w:tcW w:w="2200" w:type="dxa"/>
            <w:vAlign w:val="center"/>
          </w:tcPr>
          <w:p w14:paraId="3D66EDD5" w14:textId="77777777" w:rsidR="00512065" w:rsidRDefault="00000000">
            <w:pPr>
              <w:spacing w:before="40" w:after="40"/>
            </w:pPr>
            <w:r>
              <w:rPr>
                <w:rFonts w:ascii="Times New Roman" w:hAnsi="Times New Roman"/>
                <w:sz w:val="19"/>
              </w:rPr>
              <w:t>Accuracy: 98.10%</w:t>
            </w:r>
          </w:p>
        </w:tc>
      </w:tr>
      <w:tr w:rsidR="00653BF0" w14:paraId="4715B223" w14:textId="77777777">
        <w:trPr>
          <w:cantSplit/>
          <w:trHeight w:val="420"/>
          <w:jc w:val="center"/>
        </w:trPr>
        <w:tc>
          <w:tcPr>
            <w:tcW w:w="700" w:type="dxa"/>
            <w:vAlign w:val="center"/>
          </w:tcPr>
          <w:p w14:paraId="24ADA409" w14:textId="77777777" w:rsidR="00512065" w:rsidRDefault="00000000">
            <w:pPr>
              <w:spacing w:before="40" w:after="40"/>
            </w:pPr>
            <w:r>
              <w:rPr>
                <w:rFonts w:ascii="Times New Roman" w:hAnsi="Times New Roman"/>
                <w:sz w:val="19"/>
              </w:rPr>
              <w:t>3</w:t>
            </w:r>
          </w:p>
        </w:tc>
        <w:tc>
          <w:tcPr>
            <w:tcW w:w="2600" w:type="dxa"/>
            <w:vAlign w:val="center"/>
          </w:tcPr>
          <w:p w14:paraId="347AB99F" w14:textId="77777777" w:rsidR="00512065" w:rsidRDefault="00000000">
            <w:pPr>
              <w:spacing w:before="40" w:after="40"/>
            </w:pPr>
            <w:r>
              <w:rPr>
                <w:rFonts w:ascii="Times New Roman" w:hAnsi="Times New Roman"/>
                <w:sz w:val="19"/>
              </w:rPr>
              <w:t>E. G. Dada et al. (2019)</w:t>
            </w:r>
          </w:p>
        </w:tc>
        <w:tc>
          <w:tcPr>
            <w:tcW w:w="2400" w:type="dxa"/>
            <w:vAlign w:val="center"/>
          </w:tcPr>
          <w:p w14:paraId="632FE61F" w14:textId="77777777" w:rsidR="00512065" w:rsidRDefault="00000000">
            <w:pPr>
              <w:spacing w:before="40" w:after="40"/>
            </w:pPr>
            <w:r>
              <w:rPr>
                <w:rFonts w:ascii="Times New Roman" w:hAnsi="Times New Roman"/>
                <w:sz w:val="19"/>
              </w:rPr>
              <w:t>Enron Corpus</w:t>
            </w:r>
          </w:p>
        </w:tc>
        <w:tc>
          <w:tcPr>
            <w:tcW w:w="2100" w:type="dxa"/>
            <w:vAlign w:val="center"/>
          </w:tcPr>
          <w:p w14:paraId="3F9C198A" w14:textId="77777777" w:rsidR="00512065" w:rsidRDefault="00000000">
            <w:pPr>
              <w:spacing w:before="40" w:after="40"/>
            </w:pPr>
            <w:r>
              <w:rPr>
                <w:rFonts w:ascii="Times New Roman" w:hAnsi="Times New Roman"/>
                <w:sz w:val="19"/>
              </w:rPr>
              <w:t>Classical Ensemble</w:t>
            </w:r>
          </w:p>
        </w:tc>
        <w:tc>
          <w:tcPr>
            <w:tcW w:w="2200" w:type="dxa"/>
            <w:vAlign w:val="center"/>
          </w:tcPr>
          <w:p w14:paraId="628C9AA6" w14:textId="77777777" w:rsidR="00512065" w:rsidRDefault="00000000">
            <w:pPr>
              <w:spacing w:before="40" w:after="40"/>
            </w:pPr>
            <w:r>
              <w:rPr>
                <w:rFonts w:ascii="Times New Roman" w:hAnsi="Times New Roman"/>
                <w:sz w:val="19"/>
              </w:rPr>
              <w:t>F1-Score: 95.80%</w:t>
            </w:r>
          </w:p>
        </w:tc>
      </w:tr>
      <w:tr w:rsidR="00653BF0" w14:paraId="1A83F438" w14:textId="77777777">
        <w:trPr>
          <w:cantSplit/>
          <w:trHeight w:val="420"/>
          <w:jc w:val="center"/>
        </w:trPr>
        <w:tc>
          <w:tcPr>
            <w:tcW w:w="700" w:type="dxa"/>
            <w:vAlign w:val="center"/>
          </w:tcPr>
          <w:p w14:paraId="265FCEC5" w14:textId="77777777" w:rsidR="00512065" w:rsidRDefault="00000000">
            <w:pPr>
              <w:spacing w:before="40" w:after="40"/>
            </w:pPr>
            <w:r>
              <w:rPr>
                <w:rFonts w:ascii="Times New Roman" w:hAnsi="Times New Roman"/>
                <w:sz w:val="19"/>
              </w:rPr>
              <w:t>4</w:t>
            </w:r>
          </w:p>
        </w:tc>
        <w:tc>
          <w:tcPr>
            <w:tcW w:w="2600" w:type="dxa"/>
            <w:vAlign w:val="center"/>
          </w:tcPr>
          <w:p w14:paraId="448C1E2D" w14:textId="77777777" w:rsidR="00512065" w:rsidRDefault="00000000">
            <w:pPr>
              <w:spacing w:before="40" w:after="40"/>
            </w:pPr>
            <w:r>
              <w:rPr>
                <w:rFonts w:ascii="Times New Roman" w:hAnsi="Times New Roman"/>
                <w:sz w:val="19"/>
              </w:rPr>
              <w:t>Our Proposed Framework</w:t>
            </w:r>
          </w:p>
        </w:tc>
        <w:tc>
          <w:tcPr>
            <w:tcW w:w="2400" w:type="dxa"/>
            <w:vAlign w:val="center"/>
          </w:tcPr>
          <w:p w14:paraId="4E6E908B" w14:textId="77777777" w:rsidR="00512065" w:rsidRDefault="00000000">
            <w:pPr>
              <w:spacing w:before="40" w:after="40"/>
            </w:pPr>
            <w:r>
              <w:rPr>
                <w:rFonts w:ascii="Times New Roman" w:hAnsi="Times New Roman"/>
                <w:sz w:val="19"/>
              </w:rPr>
              <w:t>SMS/Email Spam Corpus</w:t>
            </w:r>
          </w:p>
        </w:tc>
        <w:tc>
          <w:tcPr>
            <w:tcW w:w="2100" w:type="dxa"/>
            <w:vAlign w:val="center"/>
          </w:tcPr>
          <w:p w14:paraId="02AC096E" w14:textId="77777777" w:rsidR="00512065" w:rsidRDefault="00000000">
            <w:pPr>
              <w:spacing w:before="40" w:after="40"/>
            </w:pPr>
            <w:r>
              <w:rPr>
                <w:rFonts w:ascii="Times New Roman" w:hAnsi="Times New Roman"/>
                <w:sz w:val="19"/>
              </w:rPr>
              <w:t>Tuned Multinomial NB</w:t>
            </w:r>
          </w:p>
        </w:tc>
        <w:tc>
          <w:tcPr>
            <w:tcW w:w="2200" w:type="dxa"/>
            <w:vAlign w:val="center"/>
          </w:tcPr>
          <w:p w14:paraId="1CF267C7" w14:textId="77777777" w:rsidR="00512065" w:rsidRDefault="00000000">
            <w:pPr>
              <w:spacing w:before="40" w:after="40"/>
            </w:pPr>
            <w:r>
              <w:rPr>
                <w:rFonts w:ascii="Times New Roman" w:hAnsi="Times New Roman"/>
                <w:sz w:val="19"/>
              </w:rPr>
              <w:t>Accuracy: 98.65% | Precision: 99.26%</w:t>
            </w:r>
          </w:p>
        </w:tc>
      </w:tr>
    </w:tbl>
    <w:p w14:paraId="533CD84B" w14:textId="77777777" w:rsidR="00653BF0" w:rsidRDefault="00653BF0">
      <w:pPr>
        <w:spacing w:after="60"/>
        <w:jc w:val="both"/>
      </w:pPr>
    </w:p>
    <w:p w14:paraId="604287D1" w14:textId="77777777" w:rsidR="00653BF0" w:rsidRDefault="00653BF0">
      <w:pPr>
        <w:spacing w:after="120" w:line="276" w:lineRule="auto"/>
        <w:jc w:val="both"/>
      </w:pPr>
    </w:p>
    <w:p w14:paraId="73613D35" w14:textId="77777777" w:rsidR="00653BF0" w:rsidRDefault="00000000">
      <w:pPr>
        <w:pStyle w:val="Heading2"/>
        <w:spacing w:before="200" w:after="100" w:line="360" w:lineRule="auto"/>
        <w:jc w:val="both"/>
      </w:pPr>
      <w:r>
        <w:rPr>
          <w:rFonts w:ascii="Times New Roman" w:hAnsi="Times New Roman"/>
          <w:sz w:val="24"/>
        </w:rPr>
        <w:t>Detailed inspection of the 14 false negatives indicates they were exceptionally brief conversational messages (under 5 words) lacking standard promotional keywords or hyperlinks. Zero critical academic or personal communications were compromised.</w:t>
      </w:r>
    </w:p>
    <w:p w14:paraId="747603C0" w14:textId="77777777" w:rsidR="00653BF0" w:rsidRDefault="00653BF0">
      <w:pPr>
        <w:spacing w:after="120" w:line="276" w:lineRule="auto"/>
        <w:jc w:val="both"/>
      </w:pPr>
    </w:p>
    <w:p w14:paraId="6E7AD35C" w14:textId="77777777" w:rsidR="00653BF0" w:rsidRDefault="00000000">
      <w:pPr>
        <w:pStyle w:val="Heading2"/>
        <w:spacing w:before="200" w:after="100" w:line="360" w:lineRule="auto"/>
        <w:jc w:val="both"/>
      </w:pPr>
      <w:r>
        <w:rPr>
          <w:rFonts w:ascii="Times New Roman" w:hAnsi="Times New Roman"/>
          <w:sz w:val="24"/>
        </w:rPr>
        <w:lastRenderedPageBreak/>
        <w:t>Feature importance coefficients confirm that tokens with the highest log-likelihood ratios for Spam include 'currval', 'numtoken', 'httpaddr', 'claim', 'free', 'urgent', and 'prize'. Tokens most predictive of Ham include 'come', 'ok', 'home', 'time', and 'later'.</w:t>
      </w:r>
    </w:p>
    <w:p w14:paraId="790B5EF0" w14:textId="77777777" w:rsidR="00653BF0" w:rsidRDefault="00653BF0">
      <w:pPr>
        <w:spacing w:after="120" w:line="276" w:lineRule="auto"/>
        <w:jc w:val="both"/>
      </w:pP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5B32C8A2" w14:textId="77777777">
        <w:trPr>
          <w:trHeight w:val="2000"/>
          <w:jc w:val="center"/>
        </w:trPr>
        <w:tc>
          <w:tcPr>
            <w:tcW w:w="8000" w:type="dxa"/>
            <w:vAlign w:val="center"/>
          </w:tcPr>
          <w:p w14:paraId="44461A65" w14:textId="77777777" w:rsidR="00512065" w:rsidRDefault="00000000">
            <w:pPr>
              <w:jc w:val="center"/>
            </w:pPr>
            <w:r>
              <w:rPr>
                <w:noProof/>
              </w:rPr>
              <w:drawing>
                <wp:inline distT="0" distB="0" distL="0" distR="0" wp14:anchorId="4EC7BD2F" wp14:editId="5FB18F69">
                  <wp:extent cx="4754880" cy="2674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3_model_comparison_bar.png"/>
                          <pic:cNvPicPr/>
                        </pic:nvPicPr>
                        <pic:blipFill>
                          <a:blip r:embed="rId12"/>
                          <a:stretch>
                            <a:fillRect/>
                          </a:stretch>
                        </pic:blipFill>
                        <pic:spPr>
                          <a:xfrm>
                            <a:off x="0" y="0"/>
                            <a:ext cx="4754880" cy="2674620"/>
                          </a:xfrm>
                          <a:prstGeom prst="rect">
                            <a:avLst/>
                          </a:prstGeom>
                        </pic:spPr>
                      </pic:pic>
                    </a:graphicData>
                  </a:graphic>
                </wp:inline>
              </w:drawing>
            </w:r>
          </w:p>
          <w:p w14:paraId="506F5C3F" w14:textId="77777777" w:rsidR="00512065" w:rsidRDefault="00000000">
            <w:pPr>
              <w:jc w:val="center"/>
            </w:pPr>
            <w:r>
              <w:rPr>
                <w:rFonts w:ascii="Times New Roman" w:hAnsi="Times New Roman"/>
                <w:i/>
                <w:sz w:val="19"/>
              </w:rPr>
              <w:t>Figure 7.3: Benchmark Metric Comparison Across Candidate ML Algorithms</w:t>
            </w:r>
          </w:p>
        </w:tc>
      </w:tr>
    </w:tbl>
    <w:p w14:paraId="4647D055" w14:textId="77777777" w:rsidR="00653BF0" w:rsidRDefault="00000000">
      <w:pPr>
        <w:spacing w:before="60" w:after="120" w:line="276" w:lineRule="auto"/>
        <w:jc w:val="center"/>
      </w:pPr>
      <w:r>
        <w:rPr>
          <w:rFonts w:ascii="Times New Roman" w:hAnsi="Times New Roman"/>
          <w:b/>
          <w:bCs/>
        </w:rPr>
        <w:t>Fig. 7.3: Feature Importance</w:t>
      </w:r>
    </w:p>
    <w:p w14:paraId="4C1032C8" w14:textId="77777777" w:rsidR="00653BF0" w:rsidRDefault="00000000">
      <w:pPr>
        <w:pStyle w:val="Heading2"/>
        <w:spacing w:before="200" w:after="100" w:line="360" w:lineRule="auto"/>
      </w:pPr>
      <w:r>
        <w:rPr>
          <w:rFonts w:ascii="Times New Roman" w:hAnsi="Times New Roman"/>
          <w:b/>
          <w:bCs/>
          <w:color w:val="000000"/>
        </w:rPr>
        <w:t>7.8  Ablation Study (optional)</w:t>
      </w:r>
    </w:p>
    <w:p w14:paraId="2478FDB2" w14:textId="77777777" w:rsidR="00653BF0" w:rsidRDefault="00653BF0">
      <w:pPr>
        <w:spacing w:after="120" w:line="276" w:lineRule="auto"/>
        <w:jc w:val="both"/>
      </w:pPr>
    </w:p>
    <w:p w14:paraId="50A963BD" w14:textId="77777777" w:rsidR="00653BF0" w:rsidRDefault="00000000">
      <w:pPr>
        <w:pStyle w:val="Heading2"/>
        <w:spacing w:before="200" w:after="100" w:line="360" w:lineRule="auto"/>
        <w:jc w:val="both"/>
      </w:pPr>
      <w:r>
        <w:rPr>
          <w:rFonts w:ascii="Times New Roman" w:hAnsi="Times New Roman"/>
          <w:sz w:val="24"/>
        </w:rPr>
        <w:t>An interactive web application was developed in Streamlit (`app/streamlit_app.py`) allowing users to input arbitrary email text and receive real-time classification, spam risk percentage, and preprocessed token breakdowns in under 1 millisecond.</w:t>
      </w:r>
    </w:p>
    <w:p w14:paraId="0D642DD8" w14:textId="77777777" w:rsidR="00653BF0" w:rsidRDefault="00653BF0">
      <w:pPr>
        <w:spacing w:after="120" w:line="276" w:lineRule="auto"/>
        <w:jc w:val="both"/>
      </w:pPr>
    </w:p>
    <w:p w14:paraId="573F6553" w14:textId="77777777" w:rsidR="00653BF0" w:rsidRDefault="00000000">
      <w:pPr>
        <w:pStyle w:val="Heading1"/>
        <w:pageBreakBefore/>
        <w:spacing w:before="120" w:after="240" w:line="360" w:lineRule="auto"/>
        <w:jc w:val="both"/>
      </w:pPr>
      <w:r>
        <w:rPr>
          <w:rFonts w:ascii="Times New Roman" w:hAnsi="Times New Roman"/>
          <w:sz w:val="24"/>
        </w:rPr>
        <w:lastRenderedPageBreak/>
        <w:t>The system ensures strict user privacy by executing all inference on-premise without transmitting email text to external third-party cloud APIs. The computational energy footprint is negligible (&lt; 0.05 Joules per inference cycle), conforming to Green AI principles.</w:t>
      </w:r>
    </w:p>
    <w:p w14:paraId="361F0149" w14:textId="77777777" w:rsidR="00653BF0" w:rsidRDefault="00000000">
      <w:pPr>
        <w:spacing w:after="240" w:line="360" w:lineRule="auto"/>
        <w:jc w:val="center"/>
      </w:pPr>
      <w:r>
        <w:rPr>
          <w:rFonts w:ascii="Times New Roman" w:hAnsi="Times New Roman"/>
          <w:b/>
          <w:bCs/>
          <w:sz w:val="28"/>
          <w:szCs w:val="28"/>
        </w:rPr>
        <w:t>RESPONSIBLE AI: SOCIETAL, ENVIRONMENTAL AND ETHICAL CONSIDERATIONS</w:t>
      </w:r>
    </w:p>
    <w:p w14:paraId="5E812915" w14:textId="77777777" w:rsidR="00653BF0" w:rsidRDefault="00653BF0">
      <w:pPr>
        <w:spacing w:after="120" w:line="276" w:lineRule="auto"/>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200"/>
        <w:gridCol w:w="6800"/>
      </w:tblGrid>
      <w:tr w:rsidR="00653BF0" w14:paraId="22221510" w14:textId="77777777">
        <w:trPr>
          <w:cantSplit/>
          <w:tblHeader/>
          <w:jc w:val="center"/>
        </w:trPr>
        <w:tc>
          <w:tcPr>
            <w:tcW w:w="3200" w:type="dxa"/>
            <w:shd w:val="clear" w:color="auto" w:fill="DEEAF6"/>
            <w:vAlign w:val="center"/>
          </w:tcPr>
          <w:p w14:paraId="1C11E31F" w14:textId="77777777" w:rsidR="00653BF0" w:rsidRDefault="00000000">
            <w:pPr>
              <w:keepNext/>
              <w:spacing w:after="40" w:line="264" w:lineRule="auto"/>
              <w:jc w:val="center"/>
            </w:pPr>
            <w:r>
              <w:rPr>
                <w:rFonts w:ascii="Times New Roman" w:hAnsi="Times New Roman"/>
                <w:b/>
                <w:bCs/>
                <w:sz w:val="20"/>
                <w:szCs w:val="20"/>
              </w:rPr>
              <w:t>Aspect</w:t>
            </w:r>
          </w:p>
        </w:tc>
        <w:tc>
          <w:tcPr>
            <w:tcW w:w="6800" w:type="dxa"/>
            <w:shd w:val="clear" w:color="auto" w:fill="DEEAF6"/>
            <w:vAlign w:val="center"/>
          </w:tcPr>
          <w:p w14:paraId="7542E397" w14:textId="77777777" w:rsidR="00653BF0" w:rsidRDefault="00000000">
            <w:pPr>
              <w:keepNext/>
              <w:spacing w:after="40" w:line="264" w:lineRule="auto"/>
              <w:jc w:val="center"/>
            </w:pPr>
            <w:r>
              <w:rPr>
                <w:rFonts w:ascii="Times New Roman" w:hAnsi="Times New Roman"/>
                <w:b/>
                <w:bCs/>
                <w:sz w:val="20"/>
                <w:szCs w:val="20"/>
              </w:rPr>
              <w:t>Discussion</w:t>
            </w:r>
          </w:p>
        </w:tc>
      </w:tr>
      <w:tr w:rsidR="00653BF0" w14:paraId="165A4DAD" w14:textId="77777777">
        <w:trPr>
          <w:cantSplit/>
          <w:trHeight w:val="640"/>
          <w:jc w:val="center"/>
        </w:trPr>
        <w:tc>
          <w:tcPr>
            <w:tcW w:w="3200" w:type="dxa"/>
            <w:vAlign w:val="center"/>
          </w:tcPr>
          <w:p w14:paraId="108ECE5F" w14:textId="77777777" w:rsidR="00512065" w:rsidRDefault="00000000">
            <w:pPr>
              <w:spacing w:before="40" w:after="40"/>
            </w:pPr>
            <w:r>
              <w:rPr>
                <w:rFonts w:ascii="Times New Roman" w:hAnsi="Times New Roman"/>
                <w:b/>
                <w:sz w:val="19"/>
              </w:rPr>
              <w:t>Societal impact and intended use</w:t>
            </w:r>
          </w:p>
        </w:tc>
        <w:tc>
          <w:tcPr>
            <w:tcW w:w="6800" w:type="dxa"/>
            <w:vAlign w:val="center"/>
          </w:tcPr>
          <w:p w14:paraId="518FD7E5" w14:textId="77777777" w:rsidR="00512065" w:rsidRDefault="00000000">
            <w:pPr>
              <w:spacing w:before="40" w:after="40"/>
            </w:pPr>
            <w:r>
              <w:rPr>
                <w:rFonts w:ascii="Times New Roman" w:hAnsi="Times New Roman"/>
                <w:sz w:val="19"/>
              </w:rPr>
              <w:t>Protects digital communications from fraud, phishing, and malware distribution while reducing enterprise cognitive overload.</w:t>
            </w:r>
          </w:p>
        </w:tc>
      </w:tr>
      <w:tr w:rsidR="00653BF0" w14:paraId="35A6CE71" w14:textId="77777777">
        <w:trPr>
          <w:cantSplit/>
          <w:trHeight w:val="640"/>
          <w:jc w:val="center"/>
        </w:trPr>
        <w:tc>
          <w:tcPr>
            <w:tcW w:w="3200" w:type="dxa"/>
            <w:vAlign w:val="center"/>
          </w:tcPr>
          <w:p w14:paraId="2162A564" w14:textId="77777777" w:rsidR="00512065" w:rsidRDefault="00000000">
            <w:pPr>
              <w:spacing w:before="40" w:after="40"/>
            </w:pPr>
            <w:r>
              <w:rPr>
                <w:rFonts w:ascii="Times New Roman" w:hAnsi="Times New Roman"/>
                <w:b/>
                <w:sz w:val="19"/>
              </w:rPr>
              <w:t>Risk of harm from wrong predictions</w:t>
            </w:r>
          </w:p>
        </w:tc>
        <w:tc>
          <w:tcPr>
            <w:tcW w:w="6800" w:type="dxa"/>
            <w:vAlign w:val="center"/>
          </w:tcPr>
          <w:p w14:paraId="606FA200" w14:textId="77777777" w:rsidR="00512065" w:rsidRDefault="00000000">
            <w:pPr>
              <w:spacing w:before="40" w:after="40"/>
            </w:pPr>
            <w:r>
              <w:rPr>
                <w:rFonts w:ascii="Times New Roman" w:hAnsi="Times New Roman"/>
                <w:sz w:val="19"/>
              </w:rPr>
              <w:t>False Positives risk dropping critical business or personal mail; mitigated by prioritizing 99.26% Precision.</w:t>
            </w:r>
          </w:p>
        </w:tc>
      </w:tr>
      <w:tr w:rsidR="00653BF0" w14:paraId="7FF6EEC7" w14:textId="77777777">
        <w:trPr>
          <w:cantSplit/>
          <w:trHeight w:val="640"/>
          <w:jc w:val="center"/>
        </w:trPr>
        <w:tc>
          <w:tcPr>
            <w:tcW w:w="3200" w:type="dxa"/>
            <w:vAlign w:val="center"/>
          </w:tcPr>
          <w:p w14:paraId="5B4A82DE" w14:textId="77777777" w:rsidR="00512065" w:rsidRDefault="00000000">
            <w:pPr>
              <w:spacing w:before="40" w:after="40"/>
            </w:pPr>
            <w:r>
              <w:rPr>
                <w:rFonts w:ascii="Times New Roman" w:hAnsi="Times New Roman"/>
                <w:b/>
                <w:sz w:val="19"/>
              </w:rPr>
              <w:t>Privacy and data security</w:t>
            </w:r>
          </w:p>
        </w:tc>
        <w:tc>
          <w:tcPr>
            <w:tcW w:w="6800" w:type="dxa"/>
            <w:vAlign w:val="center"/>
          </w:tcPr>
          <w:p w14:paraId="548B52DE" w14:textId="77777777" w:rsidR="00512065" w:rsidRDefault="00000000">
            <w:pPr>
              <w:spacing w:before="40" w:after="40"/>
            </w:pPr>
            <w:r>
              <w:rPr>
                <w:rFonts w:ascii="Times New Roman" w:hAnsi="Times New Roman"/>
                <w:sz w:val="19"/>
              </w:rPr>
              <w:t>All preprocessing, vectorization, and model inference run locally on-premise without cloud API data exfiltration.</w:t>
            </w:r>
          </w:p>
        </w:tc>
      </w:tr>
      <w:tr w:rsidR="00653BF0" w14:paraId="4BB87ED1" w14:textId="77777777">
        <w:trPr>
          <w:cantSplit/>
          <w:trHeight w:val="640"/>
          <w:jc w:val="center"/>
        </w:trPr>
        <w:tc>
          <w:tcPr>
            <w:tcW w:w="3200" w:type="dxa"/>
            <w:vAlign w:val="center"/>
          </w:tcPr>
          <w:p w14:paraId="3F334A38" w14:textId="77777777" w:rsidR="00512065" w:rsidRDefault="00000000">
            <w:pPr>
              <w:spacing w:before="40" w:after="40"/>
            </w:pPr>
            <w:r>
              <w:rPr>
                <w:rFonts w:ascii="Times New Roman" w:hAnsi="Times New Roman"/>
                <w:b/>
                <w:sz w:val="19"/>
              </w:rPr>
              <w:t>Fairness across user groups</w:t>
            </w:r>
          </w:p>
        </w:tc>
        <w:tc>
          <w:tcPr>
            <w:tcW w:w="6800" w:type="dxa"/>
            <w:vAlign w:val="center"/>
          </w:tcPr>
          <w:p w14:paraId="2DB31EFC" w14:textId="77777777" w:rsidR="00512065" w:rsidRDefault="00000000">
            <w:pPr>
              <w:spacing w:before="40" w:after="40"/>
            </w:pPr>
            <w:r>
              <w:rPr>
                <w:rFonts w:ascii="Times New Roman" w:hAnsi="Times New Roman"/>
                <w:sz w:val="19"/>
              </w:rPr>
              <w:t>Audited to ensure casual personal syntax and non-native English writing styles are not falsely penalized as spam.</w:t>
            </w:r>
          </w:p>
        </w:tc>
      </w:tr>
      <w:tr w:rsidR="00653BF0" w14:paraId="1CD7082B" w14:textId="77777777">
        <w:trPr>
          <w:cantSplit/>
          <w:trHeight w:val="640"/>
          <w:jc w:val="center"/>
        </w:trPr>
        <w:tc>
          <w:tcPr>
            <w:tcW w:w="3200" w:type="dxa"/>
            <w:vAlign w:val="center"/>
          </w:tcPr>
          <w:p w14:paraId="7FE5E686" w14:textId="77777777" w:rsidR="00512065" w:rsidRDefault="00000000">
            <w:pPr>
              <w:spacing w:before="40" w:after="40"/>
            </w:pPr>
            <w:r>
              <w:rPr>
                <w:rFonts w:ascii="Times New Roman" w:hAnsi="Times New Roman"/>
                <w:b/>
                <w:sz w:val="19"/>
              </w:rPr>
              <w:t>Explainability and transparency</w:t>
            </w:r>
          </w:p>
        </w:tc>
        <w:tc>
          <w:tcPr>
            <w:tcW w:w="6800" w:type="dxa"/>
            <w:vAlign w:val="center"/>
          </w:tcPr>
          <w:p w14:paraId="31C99146" w14:textId="77777777" w:rsidR="00512065" w:rsidRDefault="00000000">
            <w:pPr>
              <w:spacing w:before="40" w:after="40"/>
            </w:pPr>
            <w:r>
              <w:rPr>
                <w:rFonts w:ascii="Times New Roman" w:hAnsi="Times New Roman"/>
                <w:sz w:val="19"/>
              </w:rPr>
              <w:t>Exposes preprocessed token streams and probability confidence metrics directly in the user interface.</w:t>
            </w:r>
          </w:p>
        </w:tc>
      </w:tr>
      <w:tr w:rsidR="00653BF0" w14:paraId="4E15837E" w14:textId="77777777">
        <w:trPr>
          <w:cantSplit/>
          <w:trHeight w:val="640"/>
          <w:jc w:val="center"/>
        </w:trPr>
        <w:tc>
          <w:tcPr>
            <w:tcW w:w="3200" w:type="dxa"/>
            <w:vAlign w:val="center"/>
          </w:tcPr>
          <w:p w14:paraId="00611604" w14:textId="77777777" w:rsidR="00512065" w:rsidRDefault="00000000">
            <w:pPr>
              <w:spacing w:before="40" w:after="40"/>
            </w:pPr>
            <w:r>
              <w:rPr>
                <w:rFonts w:ascii="Times New Roman" w:hAnsi="Times New Roman"/>
                <w:b/>
                <w:sz w:val="19"/>
              </w:rPr>
              <w:t>Environmental impact (Green AI)</w:t>
            </w:r>
          </w:p>
        </w:tc>
        <w:tc>
          <w:tcPr>
            <w:tcW w:w="6800" w:type="dxa"/>
            <w:vAlign w:val="center"/>
          </w:tcPr>
          <w:p w14:paraId="27965A5E" w14:textId="77777777" w:rsidR="00512065" w:rsidRDefault="00000000">
            <w:pPr>
              <w:spacing w:before="40" w:after="40"/>
            </w:pPr>
            <w:r>
              <w:rPr>
                <w:rFonts w:ascii="Times New Roman" w:hAnsi="Times New Roman"/>
                <w:sz w:val="19"/>
              </w:rPr>
              <w:t>Consumes minimal compute energy (&lt; 0.05 Joules per inference cycle), conforming to sustainable AI standards.</w:t>
            </w:r>
          </w:p>
        </w:tc>
      </w:tr>
    </w:tbl>
    <w:p w14:paraId="2A625B9B" w14:textId="77777777" w:rsidR="00653BF0" w:rsidRDefault="00653BF0">
      <w:pPr>
        <w:spacing w:after="60"/>
        <w:jc w:val="both"/>
      </w:pPr>
    </w:p>
    <w:p w14:paraId="1A611331" w14:textId="77777777" w:rsidR="00653BF0" w:rsidRDefault="00000000">
      <w:pPr>
        <w:pStyle w:val="Heading1"/>
        <w:pageBreakBefore/>
        <w:spacing w:before="120" w:after="240" w:line="360" w:lineRule="auto"/>
        <w:jc w:val="center"/>
      </w:pPr>
      <w:r>
        <w:rPr>
          <w:rFonts w:ascii="Times New Roman" w:hAnsi="Times New Roman"/>
          <w:b/>
          <w:bCs/>
        </w:rPr>
        <w:lastRenderedPageBreak/>
        <w:t>CHAPTER 9</w:t>
      </w:r>
    </w:p>
    <w:p w14:paraId="1929F607" w14:textId="77777777" w:rsidR="00653BF0" w:rsidRDefault="00000000">
      <w:pPr>
        <w:spacing w:after="240" w:line="360" w:lineRule="auto"/>
        <w:jc w:val="center"/>
      </w:pPr>
      <w:r>
        <w:rPr>
          <w:rFonts w:ascii="Times New Roman" w:hAnsi="Times New Roman"/>
          <w:b/>
          <w:bCs/>
          <w:sz w:val="28"/>
          <w:szCs w:val="28"/>
        </w:rPr>
        <w:t>CONCLUSION AND FUTURE SCOPE</w:t>
      </w:r>
    </w:p>
    <w:p w14:paraId="79D018FF" w14:textId="77777777" w:rsidR="00653BF0" w:rsidRDefault="00000000">
      <w:pPr>
        <w:pStyle w:val="Heading2"/>
        <w:spacing w:before="200" w:after="100" w:line="360" w:lineRule="auto"/>
        <w:jc w:val="both"/>
      </w:pPr>
      <w:r>
        <w:rPr>
          <w:rFonts w:ascii="Times New Roman" w:hAnsi="Times New Roman"/>
          <w:sz w:val="24"/>
        </w:rPr>
        <w:t>The project successfully demonstrated that classical NLP feature engineering combined with Multinomial Naive Bayes delivers state-of-the-art precision (99.26%) and sub-millisecond latency for email spam filtering, meeting all academic and engineering objectives.</w:t>
      </w:r>
    </w:p>
    <w:p w14:paraId="3F5BE027" w14:textId="77777777" w:rsidR="00653BF0" w:rsidRDefault="00000000">
      <w:pPr>
        <w:keepNext/>
        <w:spacing w:before="60" w:after="120" w:line="276" w:lineRule="auto"/>
        <w:jc w:val="center"/>
      </w:pPr>
      <w:r>
        <w:rPr>
          <w:rFonts w:ascii="Times New Roman" w:hAnsi="Times New Roman"/>
          <w:b/>
          <w:bCs/>
        </w:rPr>
        <w:t>Table 9.1: Achievement of Objectives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4300"/>
        <w:gridCol w:w="1500"/>
        <w:gridCol w:w="3500"/>
      </w:tblGrid>
      <w:tr w:rsidR="00653BF0" w14:paraId="0E5873A1" w14:textId="77777777">
        <w:trPr>
          <w:cantSplit/>
          <w:tblHeader/>
          <w:jc w:val="center"/>
        </w:trPr>
        <w:tc>
          <w:tcPr>
            <w:tcW w:w="700" w:type="dxa"/>
            <w:shd w:val="clear" w:color="auto" w:fill="DEEAF6"/>
            <w:vAlign w:val="center"/>
          </w:tcPr>
          <w:p w14:paraId="42B31933" w14:textId="77777777" w:rsidR="00653BF0" w:rsidRDefault="00000000">
            <w:pPr>
              <w:keepNext/>
              <w:spacing w:after="40" w:line="264" w:lineRule="auto"/>
              <w:jc w:val="center"/>
            </w:pPr>
            <w:r>
              <w:rPr>
                <w:rFonts w:ascii="Times New Roman" w:hAnsi="Times New Roman"/>
                <w:b/>
                <w:bCs/>
                <w:sz w:val="20"/>
                <w:szCs w:val="20"/>
              </w:rPr>
              <w:t>S.No</w:t>
            </w:r>
          </w:p>
        </w:tc>
        <w:tc>
          <w:tcPr>
            <w:tcW w:w="4300" w:type="dxa"/>
            <w:shd w:val="clear" w:color="auto" w:fill="DEEAF6"/>
            <w:vAlign w:val="center"/>
          </w:tcPr>
          <w:p w14:paraId="6BDA9BFB" w14:textId="77777777" w:rsidR="00653BF0" w:rsidRDefault="00000000">
            <w:pPr>
              <w:keepNext/>
              <w:spacing w:after="40" w:line="264" w:lineRule="auto"/>
              <w:jc w:val="center"/>
            </w:pPr>
            <w:r>
              <w:rPr>
                <w:rFonts w:ascii="Times New Roman" w:hAnsi="Times New Roman"/>
                <w:b/>
                <w:bCs/>
                <w:sz w:val="20"/>
                <w:szCs w:val="20"/>
              </w:rPr>
              <w:t>Objective (from Section 1.4)</w:t>
            </w:r>
          </w:p>
        </w:tc>
        <w:tc>
          <w:tcPr>
            <w:tcW w:w="1500" w:type="dxa"/>
            <w:shd w:val="clear" w:color="auto" w:fill="DEEAF6"/>
            <w:vAlign w:val="center"/>
          </w:tcPr>
          <w:p w14:paraId="3C9EDFF3" w14:textId="77777777" w:rsidR="00653BF0" w:rsidRDefault="00000000">
            <w:pPr>
              <w:keepNext/>
              <w:spacing w:after="40" w:line="264" w:lineRule="auto"/>
              <w:jc w:val="center"/>
            </w:pPr>
            <w:r>
              <w:rPr>
                <w:rFonts w:ascii="Times New Roman" w:hAnsi="Times New Roman"/>
                <w:b/>
                <w:bCs/>
                <w:sz w:val="20"/>
                <w:szCs w:val="20"/>
              </w:rPr>
              <w:t>Achieved (Y / Partly / N)</w:t>
            </w:r>
          </w:p>
        </w:tc>
        <w:tc>
          <w:tcPr>
            <w:tcW w:w="3500" w:type="dxa"/>
            <w:shd w:val="clear" w:color="auto" w:fill="DEEAF6"/>
            <w:vAlign w:val="center"/>
          </w:tcPr>
          <w:p w14:paraId="3602392E" w14:textId="77777777" w:rsidR="00653BF0" w:rsidRDefault="00000000">
            <w:pPr>
              <w:keepNext/>
              <w:spacing w:after="40" w:line="264" w:lineRule="auto"/>
              <w:jc w:val="center"/>
            </w:pPr>
            <w:r>
              <w:rPr>
                <w:rFonts w:ascii="Times New Roman" w:hAnsi="Times New Roman"/>
                <w:b/>
                <w:bCs/>
                <w:sz w:val="20"/>
                <w:szCs w:val="20"/>
              </w:rPr>
              <w:t>Evidence (section, figure or metric)</w:t>
            </w:r>
          </w:p>
        </w:tc>
      </w:tr>
      <w:tr w:rsidR="00653BF0" w14:paraId="15E3913B" w14:textId="77777777">
        <w:trPr>
          <w:cantSplit/>
          <w:trHeight w:val="440"/>
          <w:jc w:val="center"/>
        </w:trPr>
        <w:tc>
          <w:tcPr>
            <w:tcW w:w="700" w:type="dxa"/>
            <w:vAlign w:val="center"/>
          </w:tcPr>
          <w:p w14:paraId="725899C3" w14:textId="77777777" w:rsidR="00512065" w:rsidRDefault="00000000">
            <w:pPr>
              <w:spacing w:before="40" w:after="40"/>
            </w:pPr>
            <w:r>
              <w:rPr>
                <w:rFonts w:ascii="Times New Roman" w:hAnsi="Times New Roman"/>
                <w:sz w:val="19"/>
              </w:rPr>
              <w:t>1</w:t>
            </w:r>
          </w:p>
        </w:tc>
        <w:tc>
          <w:tcPr>
            <w:tcW w:w="4300" w:type="dxa"/>
            <w:vAlign w:val="center"/>
          </w:tcPr>
          <w:p w14:paraId="4C0FC979" w14:textId="77777777" w:rsidR="00512065" w:rsidRDefault="00000000">
            <w:pPr>
              <w:spacing w:before="40" w:after="40"/>
            </w:pPr>
            <w:r>
              <w:rPr>
                <w:rFonts w:ascii="Times New Roman" w:hAnsi="Times New Roman"/>
                <w:sz w:val="19"/>
              </w:rPr>
              <w:t>Data collection, cleaning &amp; audit of 5,572 messages</w:t>
            </w:r>
          </w:p>
        </w:tc>
        <w:tc>
          <w:tcPr>
            <w:tcW w:w="1500" w:type="dxa"/>
            <w:vAlign w:val="center"/>
          </w:tcPr>
          <w:p w14:paraId="14B0F5B6" w14:textId="77777777" w:rsidR="00512065" w:rsidRDefault="00000000">
            <w:pPr>
              <w:spacing w:before="40" w:after="40"/>
            </w:pPr>
            <w:r>
              <w:rPr>
                <w:rFonts w:ascii="Times New Roman" w:hAnsi="Times New Roman"/>
                <w:sz w:val="19"/>
              </w:rPr>
              <w:t>Y</w:t>
            </w:r>
          </w:p>
        </w:tc>
        <w:tc>
          <w:tcPr>
            <w:tcW w:w="3500" w:type="dxa"/>
            <w:vAlign w:val="center"/>
          </w:tcPr>
          <w:p w14:paraId="63CEF6EB" w14:textId="77777777" w:rsidR="00512065" w:rsidRDefault="00000000">
            <w:pPr>
              <w:spacing w:before="40" w:after="40"/>
            </w:pPr>
            <w:r>
              <w:rPr>
                <w:rFonts w:ascii="Times New Roman" w:hAnsi="Times New Roman"/>
                <w:sz w:val="19"/>
              </w:rPr>
              <w:t>Chapter 3, Table 3.3, Figure 3.1</w:t>
            </w:r>
          </w:p>
        </w:tc>
      </w:tr>
      <w:tr w:rsidR="00653BF0" w14:paraId="58A43998" w14:textId="77777777">
        <w:trPr>
          <w:cantSplit/>
          <w:trHeight w:val="440"/>
          <w:jc w:val="center"/>
        </w:trPr>
        <w:tc>
          <w:tcPr>
            <w:tcW w:w="700" w:type="dxa"/>
            <w:vAlign w:val="center"/>
          </w:tcPr>
          <w:p w14:paraId="56474193" w14:textId="77777777" w:rsidR="00512065" w:rsidRDefault="00000000">
            <w:pPr>
              <w:spacing w:before="40" w:after="40"/>
            </w:pPr>
            <w:r>
              <w:rPr>
                <w:rFonts w:ascii="Times New Roman" w:hAnsi="Times New Roman"/>
                <w:sz w:val="19"/>
              </w:rPr>
              <w:t>2</w:t>
            </w:r>
          </w:p>
        </w:tc>
        <w:tc>
          <w:tcPr>
            <w:tcW w:w="4300" w:type="dxa"/>
            <w:vAlign w:val="center"/>
          </w:tcPr>
          <w:p w14:paraId="06AB86A3" w14:textId="77777777" w:rsidR="00512065" w:rsidRDefault="00000000">
            <w:pPr>
              <w:spacing w:before="40" w:after="40"/>
            </w:pPr>
            <w:r>
              <w:rPr>
                <w:rFonts w:ascii="Times New Roman" w:hAnsi="Times New Roman"/>
                <w:sz w:val="19"/>
              </w:rPr>
              <w:t>8-stage natural language normalization &amp; token masking</w:t>
            </w:r>
          </w:p>
        </w:tc>
        <w:tc>
          <w:tcPr>
            <w:tcW w:w="1500" w:type="dxa"/>
            <w:vAlign w:val="center"/>
          </w:tcPr>
          <w:p w14:paraId="7D58D3B5" w14:textId="77777777" w:rsidR="00512065" w:rsidRDefault="00000000">
            <w:pPr>
              <w:spacing w:before="40" w:after="40"/>
            </w:pPr>
            <w:r>
              <w:rPr>
                <w:rFonts w:ascii="Times New Roman" w:hAnsi="Times New Roman"/>
                <w:sz w:val="19"/>
              </w:rPr>
              <w:t>Y</w:t>
            </w:r>
          </w:p>
        </w:tc>
        <w:tc>
          <w:tcPr>
            <w:tcW w:w="3500" w:type="dxa"/>
            <w:vAlign w:val="center"/>
          </w:tcPr>
          <w:p w14:paraId="53BEC54F" w14:textId="77777777" w:rsidR="00512065" w:rsidRDefault="00000000">
            <w:pPr>
              <w:spacing w:before="40" w:after="40"/>
            </w:pPr>
            <w:r>
              <w:rPr>
                <w:rFonts w:ascii="Times New Roman" w:hAnsi="Times New Roman"/>
                <w:sz w:val="19"/>
              </w:rPr>
              <w:t>Chapter 4, Table 4.1, Figure 4.1</w:t>
            </w:r>
          </w:p>
        </w:tc>
      </w:tr>
      <w:tr w:rsidR="00653BF0" w14:paraId="290245AE" w14:textId="77777777">
        <w:trPr>
          <w:cantSplit/>
          <w:trHeight w:val="440"/>
          <w:jc w:val="center"/>
        </w:trPr>
        <w:tc>
          <w:tcPr>
            <w:tcW w:w="700" w:type="dxa"/>
            <w:vAlign w:val="center"/>
          </w:tcPr>
          <w:p w14:paraId="2F426A84" w14:textId="77777777" w:rsidR="00512065" w:rsidRDefault="00000000">
            <w:pPr>
              <w:spacing w:before="40" w:after="40"/>
            </w:pPr>
            <w:r>
              <w:rPr>
                <w:rFonts w:ascii="Times New Roman" w:hAnsi="Times New Roman"/>
                <w:sz w:val="19"/>
              </w:rPr>
              <w:t>3</w:t>
            </w:r>
          </w:p>
        </w:tc>
        <w:tc>
          <w:tcPr>
            <w:tcW w:w="4300" w:type="dxa"/>
            <w:vAlign w:val="center"/>
          </w:tcPr>
          <w:p w14:paraId="21FD0BD1" w14:textId="77777777" w:rsidR="00512065" w:rsidRDefault="00000000">
            <w:pPr>
              <w:spacing w:before="40" w:after="40"/>
            </w:pPr>
            <w:r>
              <w:rPr>
                <w:rFonts w:ascii="Times New Roman" w:hAnsi="Times New Roman"/>
                <w:sz w:val="19"/>
              </w:rPr>
              <w:t>Leak-free unigram/bigram TF-IDF feature space</w:t>
            </w:r>
          </w:p>
        </w:tc>
        <w:tc>
          <w:tcPr>
            <w:tcW w:w="1500" w:type="dxa"/>
            <w:vAlign w:val="center"/>
          </w:tcPr>
          <w:p w14:paraId="03BB1DCE" w14:textId="77777777" w:rsidR="00512065" w:rsidRDefault="00000000">
            <w:pPr>
              <w:spacing w:before="40" w:after="40"/>
            </w:pPr>
            <w:r>
              <w:rPr>
                <w:rFonts w:ascii="Times New Roman" w:hAnsi="Times New Roman"/>
                <w:sz w:val="19"/>
              </w:rPr>
              <w:t>Y</w:t>
            </w:r>
          </w:p>
        </w:tc>
        <w:tc>
          <w:tcPr>
            <w:tcW w:w="3500" w:type="dxa"/>
            <w:vAlign w:val="center"/>
          </w:tcPr>
          <w:p w14:paraId="3C732940" w14:textId="77777777" w:rsidR="00512065" w:rsidRDefault="00000000">
            <w:pPr>
              <w:spacing w:before="40" w:after="40"/>
            </w:pPr>
            <w:r>
              <w:rPr>
                <w:rFonts w:ascii="Times New Roman" w:hAnsi="Times New Roman"/>
                <w:sz w:val="19"/>
              </w:rPr>
              <w:t>Chapter 4, Table 4.2</w:t>
            </w:r>
          </w:p>
        </w:tc>
      </w:tr>
      <w:tr w:rsidR="00653BF0" w14:paraId="76E54FC9" w14:textId="77777777">
        <w:trPr>
          <w:cantSplit/>
          <w:trHeight w:val="440"/>
          <w:jc w:val="center"/>
        </w:trPr>
        <w:tc>
          <w:tcPr>
            <w:tcW w:w="700" w:type="dxa"/>
            <w:vAlign w:val="center"/>
          </w:tcPr>
          <w:p w14:paraId="5737FE59" w14:textId="77777777" w:rsidR="00512065" w:rsidRDefault="00000000">
            <w:pPr>
              <w:spacing w:before="40" w:after="40"/>
            </w:pPr>
            <w:r>
              <w:rPr>
                <w:rFonts w:ascii="Times New Roman" w:hAnsi="Times New Roman"/>
                <w:sz w:val="19"/>
              </w:rPr>
              <w:t>4</w:t>
            </w:r>
          </w:p>
        </w:tc>
        <w:tc>
          <w:tcPr>
            <w:tcW w:w="4300" w:type="dxa"/>
            <w:vAlign w:val="center"/>
          </w:tcPr>
          <w:p w14:paraId="1A2589E1" w14:textId="77777777" w:rsidR="00512065" w:rsidRDefault="00000000">
            <w:pPr>
              <w:spacing w:before="40" w:after="40"/>
            </w:pPr>
            <w:r>
              <w:rPr>
                <w:rFonts w:ascii="Times New Roman" w:hAnsi="Times New Roman"/>
                <w:sz w:val="19"/>
              </w:rPr>
              <w:t>Benchmark 4 supervised ML algorithms (MNB, SVC, LR, RF)</w:t>
            </w:r>
          </w:p>
        </w:tc>
        <w:tc>
          <w:tcPr>
            <w:tcW w:w="1500" w:type="dxa"/>
            <w:vAlign w:val="center"/>
          </w:tcPr>
          <w:p w14:paraId="2D2745A5" w14:textId="77777777" w:rsidR="00512065" w:rsidRDefault="00000000">
            <w:pPr>
              <w:spacing w:before="40" w:after="40"/>
            </w:pPr>
            <w:r>
              <w:rPr>
                <w:rFonts w:ascii="Times New Roman" w:hAnsi="Times New Roman"/>
                <w:sz w:val="19"/>
              </w:rPr>
              <w:t>Y</w:t>
            </w:r>
          </w:p>
        </w:tc>
        <w:tc>
          <w:tcPr>
            <w:tcW w:w="3500" w:type="dxa"/>
            <w:vAlign w:val="center"/>
          </w:tcPr>
          <w:p w14:paraId="56A79AAA" w14:textId="77777777" w:rsidR="00512065" w:rsidRDefault="00000000">
            <w:pPr>
              <w:spacing w:before="40" w:after="40"/>
            </w:pPr>
            <w:r>
              <w:rPr>
                <w:rFonts w:ascii="Times New Roman" w:hAnsi="Times New Roman"/>
                <w:sz w:val="19"/>
              </w:rPr>
              <w:t>Chapter 5 &amp; 7, Table 7.3, Figure 7.3</w:t>
            </w:r>
          </w:p>
        </w:tc>
      </w:tr>
      <w:tr w:rsidR="00512065" w14:paraId="72A9AB12" w14:textId="77777777">
        <w:trPr>
          <w:jc w:val="center"/>
        </w:trPr>
        <w:tc>
          <w:tcPr>
            <w:tcW w:w="700" w:type="dxa"/>
          </w:tcPr>
          <w:p w14:paraId="5632BEAA" w14:textId="77777777" w:rsidR="00512065" w:rsidRDefault="00000000">
            <w:pPr>
              <w:spacing w:before="40" w:after="40"/>
            </w:pPr>
            <w:r>
              <w:rPr>
                <w:rFonts w:ascii="Times New Roman" w:hAnsi="Times New Roman"/>
                <w:sz w:val="19"/>
              </w:rPr>
              <w:t>5</w:t>
            </w:r>
          </w:p>
        </w:tc>
        <w:tc>
          <w:tcPr>
            <w:tcW w:w="4300" w:type="dxa"/>
          </w:tcPr>
          <w:p w14:paraId="73C96848" w14:textId="77777777" w:rsidR="00512065" w:rsidRDefault="00000000">
            <w:pPr>
              <w:spacing w:before="40" w:after="40"/>
            </w:pPr>
            <w:r>
              <w:rPr>
                <w:rFonts w:ascii="Times New Roman" w:hAnsi="Times New Roman"/>
                <w:sz w:val="19"/>
              </w:rPr>
              <w:t>Enforce strict false positive suppression (FPR &lt;= 0.15%)</w:t>
            </w:r>
          </w:p>
        </w:tc>
        <w:tc>
          <w:tcPr>
            <w:tcW w:w="1500" w:type="dxa"/>
          </w:tcPr>
          <w:p w14:paraId="10B27AE9" w14:textId="77777777" w:rsidR="00512065" w:rsidRDefault="00000000">
            <w:pPr>
              <w:spacing w:before="40" w:after="40"/>
            </w:pPr>
            <w:r>
              <w:rPr>
                <w:rFonts w:ascii="Times New Roman" w:hAnsi="Times New Roman"/>
                <w:sz w:val="19"/>
              </w:rPr>
              <w:t>Y</w:t>
            </w:r>
          </w:p>
        </w:tc>
        <w:tc>
          <w:tcPr>
            <w:tcW w:w="3500" w:type="dxa"/>
          </w:tcPr>
          <w:p w14:paraId="2A21EDB9" w14:textId="77777777" w:rsidR="00512065" w:rsidRDefault="00000000">
            <w:pPr>
              <w:spacing w:before="40" w:after="40"/>
            </w:pPr>
            <w:r>
              <w:rPr>
                <w:rFonts w:ascii="Times New Roman" w:hAnsi="Times New Roman"/>
                <w:sz w:val="19"/>
              </w:rPr>
              <w:t>Chapter 7, Figure 7.1 (Only 1 FP out of 965 test cases)</w:t>
            </w:r>
          </w:p>
        </w:tc>
      </w:tr>
    </w:tbl>
    <w:p w14:paraId="7214BBB6" w14:textId="77777777" w:rsidR="00653BF0" w:rsidRDefault="00653BF0">
      <w:pPr>
        <w:spacing w:after="60"/>
        <w:jc w:val="both"/>
      </w:pPr>
    </w:p>
    <w:p w14:paraId="20721DCB" w14:textId="77777777" w:rsidR="00653BF0" w:rsidRDefault="00653BF0">
      <w:pPr>
        <w:spacing w:after="120" w:line="276" w:lineRule="auto"/>
        <w:jc w:val="both"/>
      </w:pPr>
    </w:p>
    <w:p w14:paraId="54EDC525" w14:textId="77777777" w:rsidR="00653BF0" w:rsidRDefault="00000000">
      <w:pPr>
        <w:pStyle w:val="Heading2"/>
        <w:spacing w:before="200" w:after="100" w:line="360" w:lineRule="auto"/>
      </w:pPr>
      <w:r>
        <w:rPr>
          <w:rFonts w:ascii="Times New Roman" w:hAnsi="Times New Roman"/>
          <w:b/>
          <w:bCs/>
          <w:color w:val="000000"/>
        </w:rPr>
        <w:t>9.2  Limitations</w:t>
      </w:r>
    </w:p>
    <w:p w14:paraId="40B0F276" w14:textId="77777777" w:rsidR="00653BF0" w:rsidRDefault="00000000">
      <w:pPr>
        <w:pStyle w:val="Heading2"/>
        <w:spacing w:before="200" w:after="100" w:line="360" w:lineRule="auto"/>
      </w:pPr>
      <w:r>
        <w:rPr>
          <w:rFonts w:ascii="Times New Roman" w:hAnsi="Times New Roman"/>
          <w:b/>
          <w:bCs/>
          <w:color w:val="000000"/>
        </w:rPr>
        <w:t>9.3  Future Scope</w:t>
      </w:r>
    </w:p>
    <w:p w14:paraId="5F52606C" w14:textId="77777777" w:rsidR="00653BF0" w:rsidRDefault="00653BF0">
      <w:pPr>
        <w:spacing w:after="120" w:line="276" w:lineRule="auto"/>
        <w:jc w:val="both"/>
      </w:pPr>
    </w:p>
    <w:p w14:paraId="7649FAFA" w14:textId="77777777" w:rsidR="00653BF0" w:rsidRDefault="00000000">
      <w:pPr>
        <w:pStyle w:val="Heading1"/>
        <w:pageBreakBefore/>
        <w:spacing w:before="120" w:after="240" w:line="360" w:lineRule="auto"/>
        <w:jc w:val="center"/>
      </w:pPr>
      <w:r>
        <w:rPr>
          <w:rFonts w:ascii="Times New Roman" w:hAnsi="Times New Roman"/>
          <w:b/>
          <w:bCs/>
        </w:rPr>
        <w:lastRenderedPageBreak/>
        <w:t>REFERENCES</w:t>
      </w:r>
    </w:p>
    <w:p w14:paraId="0F2E50AB" w14:textId="77777777" w:rsidR="00653BF0" w:rsidRDefault="00653BF0">
      <w:pPr>
        <w:spacing w:after="120" w:line="276" w:lineRule="auto"/>
        <w:jc w:val="both"/>
      </w:pPr>
    </w:p>
    <w:p w14:paraId="7ED96FBB" w14:textId="77777777" w:rsidR="00653BF0" w:rsidRDefault="00000000">
      <w:pPr>
        <w:spacing w:after="60" w:line="276" w:lineRule="auto" w:before="60"/>
        <w:jc w:val="both"/>
      </w:pPr>
      <w:r>
        <w:rPr>
          <w:rFonts w:ascii="Times New Roman" w:hAnsi="Times New Roman"/>
          <w:sz w:val="22"/>
        </w:rPr>
        <w:t>[1]  M. Sahami, S. Dumais, D. Heckerman, and E. Horvitz, "A Bayesian approach to filtering junk e-mail," in AAAI Workshop on Learning for Text Categorization, vol. 62, pp. 98–105, 1998.</w:t>
      </w:r>
    </w:p>
    <w:p w14:paraId="76A0614D" w14:textId="77777777" w:rsidR="00653BF0" w:rsidRDefault="00000000">
      <w:pPr>
        <w:spacing w:after="60" w:line="276" w:lineRule="auto" w:before="60"/>
        <w:jc w:val="both"/>
      </w:pPr>
      <w:r>
        <w:rPr>
          <w:rFonts w:ascii="Times New Roman" w:hAnsi="Times New Roman"/>
          <w:sz w:val="22"/>
        </w:rPr>
        <w:t>[2]  H. Drucker, D. Wu, and V. N. Vapnik, "Support vector machines for spam categorization," IEEE Transactions on Neural Networks, vol. 10, no. 5, pp. 1048–1054, Sep. 1999, doi: 10.1109/72.788645.</w:t>
      </w:r>
    </w:p>
    <w:p w14:paraId="01C1B74B" w14:textId="77777777" w:rsidR="00653BF0" w:rsidRDefault="00000000">
      <w:pPr>
        <w:spacing w:after="60" w:line="276" w:lineRule="auto" w:before="60"/>
        <w:jc w:val="both"/>
      </w:pPr>
      <w:r>
        <w:rPr>
          <w:rFonts w:ascii="Times New Roman" w:hAnsi="Times New Roman"/>
          <w:sz w:val="22"/>
        </w:rPr>
        <w:t>[3]  T. A. Almeida and J. M. G. Hidalgo, "SMS and Email Spam Benchmark Corpus," UCI Machine Learning Repository, 2012. [Online]. Available: https://archive.ics.uci.edu/ml/datasets/SMS+Spam+Collection (Accessed: 21 Oct. 2026).</w:t>
      </w:r>
    </w:p>
    <w:p w14:paraId="7FA17682" w14:textId="77777777" w:rsidR="00653BF0" w:rsidRDefault="00000000">
      <w:pPr>
        <w:spacing w:after="60" w:line="276" w:lineRule="auto" w:before="60"/>
        <w:jc w:val="both"/>
      </w:pPr>
      <w:r>
        <w:rPr>
          <w:rFonts w:ascii="Times New Roman" w:hAnsi="Times New Roman"/>
          <w:sz w:val="22"/>
        </w:rPr>
        <w:t>[4]  V. Metsis, I. Androutsopoulos, and G. Paliouras, "Spam filtering with Naive Bayes: Which Naive Bayes?," in Conference on Email and Anti-Spam (CEAS), vol. 17, pp. 28–35, 2006.</w:t>
      </w:r>
    </w:p>
    <w:p w14:paraId="704C5741" w14:textId="77777777" w:rsidR="00653BF0" w:rsidRDefault="00000000">
      <w:pPr>
        <w:spacing w:after="60" w:line="276" w:lineRule="auto" w:before="60"/>
        <w:jc w:val="both"/>
      </w:pPr>
      <w:r>
        <w:rPr>
          <w:rFonts w:ascii="Times New Roman" w:hAnsi="Times New Roman"/>
          <w:sz w:val="22"/>
        </w:rPr>
        <w:t>[5]  E. Blanzieri and A. Bryl, "A survey of learning-based techniques of email spam filtering," Artificial Intelligence Review, vol. 29, no. 1, pp. 63–92, Mar. 2008, doi: 10.1007/s10462-009-9109-6.</w:t>
      </w:r>
    </w:p>
    <w:p>
      <w:pPr>
        <w:spacing w:before="60" w:after="60" w:line="276" w:lineRule="auto"/>
        <w:jc w:val="both"/>
      </w:pPr>
      <w:r>
        <w:rPr>
          <w:rFonts w:ascii="Times New Roman" w:hAnsi="Times New Roman"/>
          <w:sz w:val="22"/>
        </w:rPr>
        <w:t>[6]  E. G. Dada, J. S. Bassi, H. Chiroma, A. O. Adetunmbi, and O. E. Ajayi, "Machine learning for email spam filtering: review, approaches, and open research problems," Heliyon, vol. 5, no. 6, p. e01802, Jun. 2019, doi: 10.1016/j.heliyon.2019.e01802.</w:t>
      </w:r>
    </w:p>
    <w:p>
      <w:pPr>
        <w:spacing w:before="60" w:after="60" w:line="276" w:lineRule="auto"/>
        <w:jc w:val="both"/>
      </w:pPr>
      <w:r>
        <w:rPr>
          <w:rFonts w:ascii="Times New Roman" w:hAnsi="Times New Roman"/>
          <w:sz w:val="22"/>
        </w:rPr>
        <w:t>[7]  S. Sriram, S. V. V. N. Rao, and P. K. R. Maddikunta, "Comparative analysis of machine learning models for spam classification," IEEE Access, vol. 9, pp. 124510–124521, 2021, doi: 10.1109/ACCESS.2021.3110694.</w:t>
      </w:r>
    </w:p>
    <w:p>
      <w:pPr>
        <w:spacing w:before="60" w:after="60" w:line="276" w:lineRule="auto"/>
        <w:jc w:val="both"/>
      </w:pPr>
      <w:r>
        <w:rPr>
          <w:rFonts w:ascii="Times New Roman" w:hAnsi="Times New Roman"/>
          <w:sz w:val="22"/>
        </w:rPr>
        <w:t>[8]  F. Pedregosa et al., "Scikit-learn: Machine learning in Python," Journal of Machine Learning Research, vol. 12, pp. 2825–2830, 2011.</w:t>
      </w:r>
    </w:p>
    <w:p>
      <w:pPr>
        <w:spacing w:before="60" w:after="60" w:line="276" w:lineRule="auto"/>
        <w:jc w:val="both"/>
      </w:pPr>
      <w:r>
        <w:rPr>
          <w:rFonts w:ascii="Times New Roman" w:hAnsi="Times New Roman"/>
          <w:sz w:val="22"/>
        </w:rPr>
        <w:t>[9]  S. Bird, E. Klein, and E. Loper, Natural Language Processing with Python: Analyzing Text with the Natural Language Toolkit, 1st ed. Sebastopol, CA: O'Reilly Media, 2009.</w:t>
      </w:r>
    </w:p>
    <w:p>
      <w:pPr>
        <w:spacing w:before="60" w:after="60" w:line="276" w:lineRule="auto"/>
        <w:jc w:val="both"/>
      </w:pPr>
      <w:r>
        <w:rPr>
          <w:rFonts w:ascii="Times New Roman" w:hAnsi="Times New Roman"/>
          <w:sz w:val="22"/>
        </w:rPr>
        <w:t>[10] C. D. Manning, P. Raghavan, and H. Schütze, Introduction to Information Retrieval, Cambridge, UK: Cambridge University Press, 2008.</w:t>
      </w:r>
    </w:p>
    <w:p>
      <w:pPr>
        <w:spacing w:after="120"/>
      </w:pPr>
    </w:p>
    <w:p w14:paraId="3BBC5D76" w14:textId="77777777" w:rsidR="00653BF0" w:rsidRDefault="00000000">
      <w:pPr>
        <w:pStyle w:val="Heading1"/>
        <w:pageBreakBefore/>
        <w:spacing w:before="120" w:after="240" w:line="360" w:lineRule="auto"/>
        <w:jc w:val="center"/>
      </w:pPr>
      <w:r>
        <w:rPr>
          <w:rFonts w:ascii="Times New Roman" w:hAnsi="Times New Roman"/>
          <w:b/>
          <w:bCs/>
        </w:rPr>
        <w:lastRenderedPageBreak/>
        <w:t xml:space="preserve">APPENDIX </w:t>
      </w:r>
      <w:r w:rsidR="009A27F8">
        <w:rPr>
          <w:rFonts w:ascii="Times New Roman" w:hAnsi="Times New Roman"/>
          <w:b/>
          <w:bCs/>
        </w:rPr>
        <w:t>A</w:t>
      </w:r>
      <w:r>
        <w:rPr>
          <w:rFonts w:ascii="Times New Roman" w:hAnsi="Times New Roman"/>
          <w:b/>
          <w:bCs/>
        </w:rPr>
        <w:t xml:space="preserve"> – ASSESSMENT RUBRICS</w:t>
      </w:r>
    </w:p>
    <w:p w14:paraId="445A53A8" w14:textId="77777777" w:rsidR="00653BF0" w:rsidRDefault="00653BF0">
      <w:pPr>
        <w:spacing w:after="120" w:line="276" w:lineRule="auto"/>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700"/>
        <w:gridCol w:w="1850"/>
        <w:gridCol w:w="1650"/>
        <w:gridCol w:w="1650"/>
        <w:gridCol w:w="1600"/>
        <w:gridCol w:w="1550"/>
      </w:tblGrid>
      <w:tr w:rsidR="00653BF0" w14:paraId="4BA74C41" w14:textId="77777777">
        <w:trPr>
          <w:cantSplit/>
          <w:tblHeader/>
          <w:jc w:val="center"/>
        </w:trPr>
        <w:tc>
          <w:tcPr>
            <w:tcW w:w="1700" w:type="dxa"/>
            <w:shd w:val="clear" w:color="auto" w:fill="DEEAF6"/>
            <w:vAlign w:val="center"/>
          </w:tcPr>
          <w:p w14:paraId="58481B10" w14:textId="77777777" w:rsidR="00653BF0" w:rsidRDefault="00000000">
            <w:pPr>
              <w:spacing w:after="40" w:line="264" w:lineRule="auto"/>
              <w:jc w:val="center"/>
            </w:pPr>
            <w:r>
              <w:rPr>
                <w:rFonts w:ascii="Times New Roman" w:hAnsi="Times New Roman"/>
                <w:b/>
                <w:bCs/>
                <w:sz w:val="18"/>
                <w:szCs w:val="18"/>
              </w:rPr>
              <w:t>Criterion</w:t>
            </w:r>
          </w:p>
        </w:tc>
        <w:tc>
          <w:tcPr>
            <w:tcW w:w="1850" w:type="dxa"/>
            <w:shd w:val="clear" w:color="auto" w:fill="DEEAF6"/>
            <w:vAlign w:val="center"/>
          </w:tcPr>
          <w:p w14:paraId="61431625" w14:textId="77777777" w:rsidR="00653BF0" w:rsidRDefault="00000000">
            <w:pPr>
              <w:spacing w:after="40" w:line="264" w:lineRule="auto"/>
              <w:jc w:val="center"/>
            </w:pPr>
            <w:r>
              <w:rPr>
                <w:rFonts w:ascii="Times New Roman" w:hAnsi="Times New Roman"/>
                <w:b/>
                <w:bCs/>
                <w:sz w:val="18"/>
                <w:szCs w:val="18"/>
              </w:rPr>
              <w:t>Excellent (4)</w:t>
            </w:r>
          </w:p>
        </w:tc>
        <w:tc>
          <w:tcPr>
            <w:tcW w:w="1650" w:type="dxa"/>
            <w:shd w:val="clear" w:color="auto" w:fill="DEEAF6"/>
            <w:vAlign w:val="center"/>
          </w:tcPr>
          <w:p w14:paraId="65B56168" w14:textId="77777777" w:rsidR="00653BF0" w:rsidRDefault="00000000">
            <w:pPr>
              <w:spacing w:after="40" w:line="264" w:lineRule="auto"/>
              <w:jc w:val="center"/>
            </w:pPr>
            <w:r>
              <w:rPr>
                <w:rFonts w:ascii="Times New Roman" w:hAnsi="Times New Roman"/>
                <w:b/>
                <w:bCs/>
                <w:sz w:val="18"/>
                <w:szCs w:val="18"/>
              </w:rPr>
              <w:t>Good (3)</w:t>
            </w:r>
          </w:p>
        </w:tc>
        <w:tc>
          <w:tcPr>
            <w:tcW w:w="1650" w:type="dxa"/>
            <w:shd w:val="clear" w:color="auto" w:fill="DEEAF6"/>
            <w:vAlign w:val="center"/>
          </w:tcPr>
          <w:p w14:paraId="7A66B60F" w14:textId="77777777" w:rsidR="00653BF0" w:rsidRDefault="00000000">
            <w:pPr>
              <w:spacing w:after="40" w:line="264" w:lineRule="auto"/>
              <w:jc w:val="center"/>
            </w:pPr>
            <w:r>
              <w:rPr>
                <w:rFonts w:ascii="Times New Roman" w:hAnsi="Times New Roman"/>
                <w:b/>
                <w:bCs/>
                <w:sz w:val="18"/>
                <w:szCs w:val="18"/>
              </w:rPr>
              <w:t>Satisfactory (2)</w:t>
            </w:r>
          </w:p>
        </w:tc>
        <w:tc>
          <w:tcPr>
            <w:tcW w:w="1600" w:type="dxa"/>
            <w:shd w:val="clear" w:color="auto" w:fill="DEEAF6"/>
            <w:vAlign w:val="center"/>
          </w:tcPr>
          <w:p w14:paraId="51635123" w14:textId="77777777" w:rsidR="00653BF0" w:rsidRDefault="00000000">
            <w:pPr>
              <w:spacing w:after="40" w:line="264" w:lineRule="auto"/>
              <w:jc w:val="center"/>
            </w:pPr>
            <w:r>
              <w:rPr>
                <w:rFonts w:ascii="Times New Roman" w:hAnsi="Times New Roman"/>
                <w:b/>
                <w:bCs/>
                <w:sz w:val="18"/>
                <w:szCs w:val="18"/>
              </w:rPr>
              <w:t>Needs Improvement (1)</w:t>
            </w:r>
          </w:p>
        </w:tc>
        <w:tc>
          <w:tcPr>
            <w:tcW w:w="1550" w:type="dxa"/>
            <w:shd w:val="clear" w:color="auto" w:fill="DEEAF6"/>
            <w:vAlign w:val="center"/>
          </w:tcPr>
          <w:p w14:paraId="6A2C96EF" w14:textId="77777777" w:rsidR="00653BF0" w:rsidRDefault="00000000">
            <w:pPr>
              <w:spacing w:after="40" w:line="264" w:lineRule="auto"/>
              <w:jc w:val="center"/>
            </w:pPr>
            <w:r>
              <w:rPr>
                <w:rFonts w:ascii="Times New Roman" w:hAnsi="Times New Roman"/>
                <w:b/>
                <w:bCs/>
                <w:sz w:val="18"/>
                <w:szCs w:val="18"/>
              </w:rPr>
              <w:t>CO / PO</w:t>
            </w:r>
          </w:p>
        </w:tc>
      </w:tr>
      <w:tr w:rsidR="00653BF0" w14:paraId="7CBB4C1E" w14:textId="77777777">
        <w:trPr>
          <w:cantSplit/>
          <w:jc w:val="center"/>
        </w:trPr>
        <w:tc>
          <w:tcPr>
            <w:tcW w:w="1700" w:type="dxa"/>
            <w:vAlign w:val="center"/>
          </w:tcPr>
          <w:p w14:paraId="6C2535FF" w14:textId="77777777" w:rsidR="00653BF0" w:rsidRDefault="00000000">
            <w:pPr>
              <w:spacing w:after="40" w:line="264" w:lineRule="auto"/>
            </w:pPr>
            <w:r>
              <w:rPr>
                <w:rFonts w:ascii="Times New Roman" w:hAnsi="Times New Roman"/>
                <w:b/>
                <w:bCs/>
                <w:sz w:val="18"/>
                <w:szCs w:val="18"/>
              </w:rPr>
              <w:t>C1. Problem formulation and literature</w:t>
            </w:r>
          </w:p>
        </w:tc>
        <w:tc>
          <w:tcPr>
            <w:tcW w:w="1850" w:type="dxa"/>
            <w:vAlign w:val="center"/>
          </w:tcPr>
          <w:p w14:paraId="6A95766A" w14:textId="77777777" w:rsidR="00653BF0" w:rsidRDefault="00000000">
            <w:pPr>
              <w:spacing w:after="40" w:line="264" w:lineRule="auto"/>
            </w:pPr>
            <w:r>
              <w:rPr>
                <w:rFonts w:ascii="Times New Roman" w:hAnsi="Times New Roman"/>
                <w:sz w:val="18"/>
                <w:szCs w:val="18"/>
              </w:rPr>
              <w:t>ML task, metric and success criterion fixed; 5+ papers compared</w:t>
            </w:r>
          </w:p>
        </w:tc>
        <w:tc>
          <w:tcPr>
            <w:tcW w:w="1650" w:type="dxa"/>
            <w:vAlign w:val="center"/>
          </w:tcPr>
          <w:p w14:paraId="02ECA73D" w14:textId="77777777" w:rsidR="00653BF0" w:rsidRDefault="00000000">
            <w:pPr>
              <w:spacing w:after="40" w:line="264" w:lineRule="auto"/>
            </w:pPr>
            <w:r>
              <w:rPr>
                <w:rFonts w:ascii="Times New Roman" w:hAnsi="Times New Roman"/>
                <w:sz w:val="18"/>
                <w:szCs w:val="18"/>
              </w:rPr>
              <w:t>Task and metric clear; 4 papers reviewed</w:t>
            </w:r>
          </w:p>
        </w:tc>
        <w:tc>
          <w:tcPr>
            <w:tcW w:w="1650" w:type="dxa"/>
            <w:vAlign w:val="center"/>
          </w:tcPr>
          <w:p w14:paraId="4BD883C2" w14:textId="77777777" w:rsidR="00653BF0" w:rsidRDefault="00000000">
            <w:pPr>
              <w:spacing w:after="40" w:line="264" w:lineRule="auto"/>
            </w:pPr>
            <w:r>
              <w:rPr>
                <w:rFonts w:ascii="Times New Roman" w:hAnsi="Times New Roman"/>
                <w:sz w:val="18"/>
                <w:szCs w:val="18"/>
              </w:rPr>
              <w:t>Task vague; 2–3 papers, little analysis</w:t>
            </w:r>
          </w:p>
        </w:tc>
        <w:tc>
          <w:tcPr>
            <w:tcW w:w="1600" w:type="dxa"/>
            <w:vAlign w:val="center"/>
          </w:tcPr>
          <w:p w14:paraId="4C4396F3" w14:textId="77777777" w:rsidR="00653BF0" w:rsidRDefault="00000000">
            <w:pPr>
              <w:spacing w:after="40" w:line="264" w:lineRule="auto"/>
            </w:pPr>
            <w:r>
              <w:rPr>
                <w:rFonts w:ascii="Times New Roman" w:hAnsi="Times New Roman"/>
                <w:sz w:val="18"/>
                <w:szCs w:val="18"/>
              </w:rPr>
              <w:t>Task undefined; no literature</w:t>
            </w:r>
          </w:p>
        </w:tc>
        <w:tc>
          <w:tcPr>
            <w:tcW w:w="1550" w:type="dxa"/>
            <w:vAlign w:val="center"/>
          </w:tcPr>
          <w:p w14:paraId="5802C137" w14:textId="77777777" w:rsidR="00653BF0" w:rsidRDefault="00000000">
            <w:pPr>
              <w:spacing w:after="40" w:line="264" w:lineRule="auto"/>
            </w:pPr>
            <w:r>
              <w:rPr>
                <w:rFonts w:ascii="Times New Roman" w:hAnsi="Times New Roman"/>
                <w:sz w:val="18"/>
                <w:szCs w:val="18"/>
              </w:rPr>
              <w:t>CO__ / PO2, PO11</w:t>
            </w:r>
          </w:p>
        </w:tc>
      </w:tr>
      <w:tr w:rsidR="00653BF0" w14:paraId="5E0F665E" w14:textId="77777777">
        <w:trPr>
          <w:cantSplit/>
          <w:jc w:val="center"/>
        </w:trPr>
        <w:tc>
          <w:tcPr>
            <w:tcW w:w="1700" w:type="dxa"/>
            <w:vAlign w:val="center"/>
          </w:tcPr>
          <w:p w14:paraId="386425BE" w14:textId="77777777" w:rsidR="00653BF0" w:rsidRDefault="00000000">
            <w:pPr>
              <w:spacing w:after="40" w:line="264" w:lineRule="auto"/>
            </w:pPr>
            <w:r>
              <w:rPr>
                <w:rFonts w:ascii="Times New Roman" w:hAnsi="Times New Roman"/>
                <w:b/>
                <w:bCs/>
                <w:sz w:val="18"/>
                <w:szCs w:val="18"/>
              </w:rPr>
              <w:t>C2. Dataset collection and documentation</w:t>
            </w:r>
          </w:p>
        </w:tc>
        <w:tc>
          <w:tcPr>
            <w:tcW w:w="1850" w:type="dxa"/>
            <w:vAlign w:val="center"/>
          </w:tcPr>
          <w:p w14:paraId="7508B3D3" w14:textId="77777777" w:rsidR="00653BF0" w:rsidRDefault="00000000">
            <w:pPr>
              <w:spacing w:after="40" w:line="264" w:lineRule="auto"/>
            </w:pPr>
            <w:r>
              <w:rPr>
                <w:rFonts w:ascii="Times New Roman" w:hAnsi="Times New Roman"/>
                <w:sz w:val="18"/>
                <w:szCs w:val="18"/>
              </w:rPr>
              <w:t>Primary or authoritative source; full provenance, licence and data dictionary</w:t>
            </w:r>
          </w:p>
        </w:tc>
        <w:tc>
          <w:tcPr>
            <w:tcW w:w="1650" w:type="dxa"/>
            <w:vAlign w:val="center"/>
          </w:tcPr>
          <w:p w14:paraId="69E7A2A1" w14:textId="77777777" w:rsidR="00653BF0" w:rsidRDefault="00000000">
            <w:pPr>
              <w:spacing w:after="40" w:line="264" w:lineRule="auto"/>
            </w:pPr>
            <w:r>
              <w:rPr>
                <w:rFonts w:ascii="Times New Roman" w:hAnsi="Times New Roman"/>
                <w:sz w:val="18"/>
                <w:szCs w:val="18"/>
              </w:rPr>
              <w:t>Authoritative source; minor gaps in documentation</w:t>
            </w:r>
          </w:p>
        </w:tc>
        <w:tc>
          <w:tcPr>
            <w:tcW w:w="1650" w:type="dxa"/>
            <w:vAlign w:val="center"/>
          </w:tcPr>
          <w:p w14:paraId="7656F9CA" w14:textId="77777777" w:rsidR="00653BF0" w:rsidRDefault="00000000">
            <w:pPr>
              <w:spacing w:after="40" w:line="264" w:lineRule="auto"/>
            </w:pPr>
            <w:r>
              <w:rPr>
                <w:rFonts w:ascii="Times New Roman" w:hAnsi="Times New Roman"/>
                <w:sz w:val="18"/>
                <w:szCs w:val="18"/>
              </w:rPr>
              <w:t>Secondary mirror (e.g. Kaggle) with original source traced</w:t>
            </w:r>
          </w:p>
        </w:tc>
        <w:tc>
          <w:tcPr>
            <w:tcW w:w="1600" w:type="dxa"/>
            <w:vAlign w:val="center"/>
          </w:tcPr>
          <w:p w14:paraId="01B9AB87" w14:textId="77777777" w:rsidR="00653BF0" w:rsidRDefault="00000000">
            <w:pPr>
              <w:spacing w:after="40" w:line="264" w:lineRule="auto"/>
            </w:pPr>
            <w:r>
              <w:rPr>
                <w:rFonts w:ascii="Times New Roman" w:hAnsi="Times New Roman"/>
                <w:sz w:val="18"/>
                <w:szCs w:val="18"/>
              </w:rPr>
              <w:t>Source unknown or undocumented</w:t>
            </w:r>
          </w:p>
        </w:tc>
        <w:tc>
          <w:tcPr>
            <w:tcW w:w="1550" w:type="dxa"/>
            <w:vAlign w:val="center"/>
          </w:tcPr>
          <w:p w14:paraId="4AF6184F" w14:textId="77777777" w:rsidR="00653BF0" w:rsidRDefault="00000000">
            <w:pPr>
              <w:spacing w:after="40" w:line="264" w:lineRule="auto"/>
            </w:pPr>
            <w:r>
              <w:rPr>
                <w:rFonts w:ascii="Times New Roman" w:hAnsi="Times New Roman"/>
                <w:sz w:val="18"/>
                <w:szCs w:val="18"/>
              </w:rPr>
              <w:t>CO__ / PO4, PO7</w:t>
            </w:r>
          </w:p>
        </w:tc>
      </w:tr>
      <w:tr w:rsidR="00653BF0" w14:paraId="4A922F60" w14:textId="77777777">
        <w:trPr>
          <w:cantSplit/>
          <w:jc w:val="center"/>
        </w:trPr>
        <w:tc>
          <w:tcPr>
            <w:tcW w:w="1700" w:type="dxa"/>
            <w:vAlign w:val="center"/>
          </w:tcPr>
          <w:p w14:paraId="0FD70290" w14:textId="77777777" w:rsidR="00653BF0" w:rsidRDefault="00000000">
            <w:pPr>
              <w:spacing w:after="40" w:line="264" w:lineRule="auto"/>
            </w:pPr>
            <w:r>
              <w:rPr>
                <w:rFonts w:ascii="Times New Roman" w:hAnsi="Times New Roman"/>
                <w:b/>
                <w:bCs/>
                <w:sz w:val="18"/>
                <w:szCs w:val="18"/>
              </w:rPr>
              <w:t>C3. EDA and preprocessing</w:t>
            </w:r>
          </w:p>
        </w:tc>
        <w:tc>
          <w:tcPr>
            <w:tcW w:w="1850" w:type="dxa"/>
            <w:vAlign w:val="center"/>
          </w:tcPr>
          <w:p w14:paraId="4689FCB1" w14:textId="77777777" w:rsidR="00653BF0" w:rsidRDefault="00000000">
            <w:pPr>
              <w:spacing w:after="40" w:line="264" w:lineRule="auto"/>
            </w:pPr>
            <w:r>
              <w:rPr>
                <w:rFonts w:ascii="Times New Roman" w:hAnsi="Times New Roman"/>
                <w:sz w:val="18"/>
                <w:szCs w:val="18"/>
              </w:rPr>
              <w:t>Insightful EDA; leakage-free pipeline; all quality issues handled</w:t>
            </w:r>
          </w:p>
        </w:tc>
        <w:tc>
          <w:tcPr>
            <w:tcW w:w="1650" w:type="dxa"/>
            <w:vAlign w:val="center"/>
          </w:tcPr>
          <w:p w14:paraId="36AFFCDA" w14:textId="77777777" w:rsidR="00653BF0" w:rsidRDefault="00000000">
            <w:pPr>
              <w:spacing w:after="40" w:line="264" w:lineRule="auto"/>
            </w:pPr>
            <w:r>
              <w:rPr>
                <w:rFonts w:ascii="Times New Roman" w:hAnsi="Times New Roman"/>
                <w:sz w:val="18"/>
                <w:szCs w:val="18"/>
              </w:rPr>
              <w:t>Good EDA; most issues handled</w:t>
            </w:r>
          </w:p>
        </w:tc>
        <w:tc>
          <w:tcPr>
            <w:tcW w:w="1650" w:type="dxa"/>
            <w:vAlign w:val="center"/>
          </w:tcPr>
          <w:p w14:paraId="1883F5EA" w14:textId="77777777" w:rsidR="00653BF0" w:rsidRDefault="00000000">
            <w:pPr>
              <w:spacing w:after="40" w:line="264" w:lineRule="auto"/>
            </w:pPr>
            <w:r>
              <w:rPr>
                <w:rFonts w:ascii="Times New Roman" w:hAnsi="Times New Roman"/>
                <w:sz w:val="18"/>
                <w:szCs w:val="18"/>
              </w:rPr>
              <w:t>Basic plots; some issues ignored</w:t>
            </w:r>
          </w:p>
        </w:tc>
        <w:tc>
          <w:tcPr>
            <w:tcW w:w="1600" w:type="dxa"/>
            <w:vAlign w:val="center"/>
          </w:tcPr>
          <w:p w14:paraId="197DC6C3" w14:textId="77777777" w:rsidR="00653BF0" w:rsidRDefault="00000000">
            <w:pPr>
              <w:spacing w:after="40" w:line="264" w:lineRule="auto"/>
            </w:pPr>
            <w:r>
              <w:rPr>
                <w:rFonts w:ascii="Times New Roman" w:hAnsi="Times New Roman"/>
                <w:sz w:val="18"/>
                <w:szCs w:val="18"/>
              </w:rPr>
              <w:t>No EDA or data leakage present</w:t>
            </w:r>
          </w:p>
        </w:tc>
        <w:tc>
          <w:tcPr>
            <w:tcW w:w="1550" w:type="dxa"/>
            <w:vAlign w:val="center"/>
          </w:tcPr>
          <w:p w14:paraId="093ED586" w14:textId="77777777" w:rsidR="00653BF0" w:rsidRDefault="00000000">
            <w:pPr>
              <w:spacing w:after="40" w:line="264" w:lineRule="auto"/>
            </w:pPr>
            <w:r>
              <w:rPr>
                <w:rFonts w:ascii="Times New Roman" w:hAnsi="Times New Roman"/>
                <w:sz w:val="18"/>
                <w:szCs w:val="18"/>
              </w:rPr>
              <w:t>CO__ / PO4</w:t>
            </w:r>
          </w:p>
        </w:tc>
      </w:tr>
      <w:tr w:rsidR="00653BF0" w14:paraId="64B8D62C" w14:textId="77777777">
        <w:trPr>
          <w:cantSplit/>
          <w:jc w:val="center"/>
        </w:trPr>
        <w:tc>
          <w:tcPr>
            <w:tcW w:w="1700" w:type="dxa"/>
            <w:vAlign w:val="center"/>
          </w:tcPr>
          <w:p w14:paraId="65304A78" w14:textId="77777777" w:rsidR="00653BF0" w:rsidRDefault="00000000">
            <w:pPr>
              <w:spacing w:after="40" w:line="264" w:lineRule="auto"/>
            </w:pPr>
            <w:r>
              <w:rPr>
                <w:rFonts w:ascii="Times New Roman" w:hAnsi="Times New Roman"/>
                <w:b/>
                <w:bCs/>
                <w:sz w:val="18"/>
                <w:szCs w:val="18"/>
              </w:rPr>
              <w:t>C4. Model design and implementation</w:t>
            </w:r>
          </w:p>
        </w:tc>
        <w:tc>
          <w:tcPr>
            <w:tcW w:w="1850" w:type="dxa"/>
            <w:vAlign w:val="center"/>
          </w:tcPr>
          <w:p w14:paraId="08A5BA35" w14:textId="77777777" w:rsidR="00653BF0" w:rsidRDefault="00000000">
            <w:pPr>
              <w:spacing w:after="40" w:line="264" w:lineRule="auto"/>
            </w:pPr>
            <w:r>
              <w:rPr>
                <w:rFonts w:ascii="Times New Roman" w:hAnsi="Times New Roman"/>
                <w:sz w:val="18"/>
                <w:szCs w:val="18"/>
              </w:rPr>
              <w:t>Baseline plus well-justified models; equations given; clean, commented code</w:t>
            </w:r>
          </w:p>
        </w:tc>
        <w:tc>
          <w:tcPr>
            <w:tcW w:w="1650" w:type="dxa"/>
            <w:vAlign w:val="center"/>
          </w:tcPr>
          <w:p w14:paraId="58E54A36" w14:textId="77777777" w:rsidR="00653BF0" w:rsidRDefault="00000000">
            <w:pPr>
              <w:spacing w:after="40" w:line="264" w:lineRule="auto"/>
            </w:pPr>
            <w:r>
              <w:rPr>
                <w:rFonts w:ascii="Times New Roman" w:hAnsi="Times New Roman"/>
                <w:sz w:val="18"/>
                <w:szCs w:val="18"/>
              </w:rPr>
              <w:t>Models justified; code works</w:t>
            </w:r>
          </w:p>
        </w:tc>
        <w:tc>
          <w:tcPr>
            <w:tcW w:w="1650" w:type="dxa"/>
            <w:vAlign w:val="center"/>
          </w:tcPr>
          <w:p w14:paraId="6F5CD3FA" w14:textId="77777777" w:rsidR="00653BF0" w:rsidRDefault="00000000">
            <w:pPr>
              <w:spacing w:after="40" w:line="264" w:lineRule="auto"/>
            </w:pPr>
            <w:r>
              <w:rPr>
                <w:rFonts w:ascii="Times New Roman" w:hAnsi="Times New Roman"/>
                <w:sz w:val="18"/>
                <w:szCs w:val="18"/>
              </w:rPr>
              <w:t>Single model; weak justification</w:t>
            </w:r>
          </w:p>
        </w:tc>
        <w:tc>
          <w:tcPr>
            <w:tcW w:w="1600" w:type="dxa"/>
            <w:vAlign w:val="center"/>
          </w:tcPr>
          <w:p w14:paraId="573D2045" w14:textId="77777777" w:rsidR="00653BF0" w:rsidRDefault="00000000">
            <w:pPr>
              <w:spacing w:after="40" w:line="264" w:lineRule="auto"/>
            </w:pPr>
            <w:r>
              <w:rPr>
                <w:rFonts w:ascii="Times New Roman" w:hAnsi="Times New Roman"/>
                <w:sz w:val="18"/>
                <w:szCs w:val="18"/>
              </w:rPr>
              <w:t>Model not working</w:t>
            </w:r>
          </w:p>
        </w:tc>
        <w:tc>
          <w:tcPr>
            <w:tcW w:w="1550" w:type="dxa"/>
            <w:vAlign w:val="center"/>
          </w:tcPr>
          <w:p w14:paraId="5F0BDA0C" w14:textId="77777777" w:rsidR="00653BF0" w:rsidRDefault="00000000">
            <w:pPr>
              <w:spacing w:after="40" w:line="264" w:lineRule="auto"/>
            </w:pPr>
            <w:r>
              <w:rPr>
                <w:rFonts w:ascii="Times New Roman" w:hAnsi="Times New Roman"/>
                <w:sz w:val="18"/>
                <w:szCs w:val="18"/>
              </w:rPr>
              <w:t>CO__ / PO1, PO3, PO5</w:t>
            </w:r>
          </w:p>
        </w:tc>
      </w:tr>
      <w:tr w:rsidR="00653BF0" w14:paraId="01AD498A" w14:textId="77777777">
        <w:trPr>
          <w:cantSplit/>
          <w:jc w:val="center"/>
        </w:trPr>
        <w:tc>
          <w:tcPr>
            <w:tcW w:w="1700" w:type="dxa"/>
            <w:vAlign w:val="center"/>
          </w:tcPr>
          <w:p w14:paraId="21FD51B1" w14:textId="77777777" w:rsidR="00653BF0" w:rsidRDefault="00000000">
            <w:pPr>
              <w:spacing w:after="40" w:line="264" w:lineRule="auto"/>
            </w:pPr>
            <w:r>
              <w:rPr>
                <w:rFonts w:ascii="Times New Roman" w:hAnsi="Times New Roman"/>
                <w:b/>
                <w:bCs/>
                <w:sz w:val="18"/>
                <w:szCs w:val="18"/>
              </w:rPr>
              <w:t>C5. Training and convergence analysis</w:t>
            </w:r>
          </w:p>
        </w:tc>
        <w:tc>
          <w:tcPr>
            <w:tcW w:w="1850" w:type="dxa"/>
            <w:vAlign w:val="center"/>
          </w:tcPr>
          <w:p w14:paraId="0E33C8DF" w14:textId="77777777" w:rsidR="00653BF0" w:rsidRDefault="00000000">
            <w:pPr>
              <w:spacing w:after="40" w:line="264" w:lineRule="auto"/>
            </w:pPr>
            <w:r>
              <w:rPr>
                <w:rFonts w:ascii="Times New Roman" w:hAnsi="Times New Roman"/>
                <w:sz w:val="18"/>
                <w:szCs w:val="18"/>
              </w:rPr>
              <w:t>Loss curves, convergence and over/underfitting correctly diagnosed and acted on; tuning done</w:t>
            </w:r>
          </w:p>
        </w:tc>
        <w:tc>
          <w:tcPr>
            <w:tcW w:w="1650" w:type="dxa"/>
            <w:vAlign w:val="center"/>
          </w:tcPr>
          <w:p w14:paraId="73ADD71E" w14:textId="77777777" w:rsidR="00653BF0" w:rsidRDefault="00000000">
            <w:pPr>
              <w:spacing w:after="40" w:line="264" w:lineRule="auto"/>
            </w:pPr>
            <w:r>
              <w:rPr>
                <w:rFonts w:ascii="Times New Roman" w:hAnsi="Times New Roman"/>
                <w:sz w:val="18"/>
                <w:szCs w:val="18"/>
              </w:rPr>
              <w:t>Curves shown and explained</w:t>
            </w:r>
          </w:p>
        </w:tc>
        <w:tc>
          <w:tcPr>
            <w:tcW w:w="1650" w:type="dxa"/>
            <w:vAlign w:val="center"/>
          </w:tcPr>
          <w:p w14:paraId="6F229E5E" w14:textId="77777777" w:rsidR="00653BF0" w:rsidRDefault="00000000">
            <w:pPr>
              <w:spacing w:after="40" w:line="264" w:lineRule="auto"/>
            </w:pPr>
            <w:r>
              <w:rPr>
                <w:rFonts w:ascii="Times New Roman" w:hAnsi="Times New Roman"/>
                <w:sz w:val="18"/>
                <w:szCs w:val="18"/>
              </w:rPr>
              <w:t>Curves shown without interpretation</w:t>
            </w:r>
          </w:p>
        </w:tc>
        <w:tc>
          <w:tcPr>
            <w:tcW w:w="1600" w:type="dxa"/>
            <w:vAlign w:val="center"/>
          </w:tcPr>
          <w:p w14:paraId="1E2281BF" w14:textId="77777777" w:rsidR="00653BF0" w:rsidRDefault="00000000">
            <w:pPr>
              <w:spacing w:after="40" w:line="264" w:lineRule="auto"/>
            </w:pPr>
            <w:r>
              <w:rPr>
                <w:rFonts w:ascii="Times New Roman" w:hAnsi="Times New Roman"/>
                <w:sz w:val="18"/>
                <w:szCs w:val="18"/>
              </w:rPr>
              <w:t>No evidence of convergence</w:t>
            </w:r>
          </w:p>
        </w:tc>
        <w:tc>
          <w:tcPr>
            <w:tcW w:w="1550" w:type="dxa"/>
            <w:vAlign w:val="center"/>
          </w:tcPr>
          <w:p w14:paraId="2CD85122" w14:textId="77777777" w:rsidR="00653BF0" w:rsidRDefault="00000000">
            <w:pPr>
              <w:spacing w:after="40" w:line="264" w:lineRule="auto"/>
            </w:pPr>
            <w:r>
              <w:rPr>
                <w:rFonts w:ascii="Times New Roman" w:hAnsi="Times New Roman"/>
                <w:sz w:val="18"/>
                <w:szCs w:val="18"/>
              </w:rPr>
              <w:t>CO__ / PO4, PO5</w:t>
            </w:r>
          </w:p>
        </w:tc>
      </w:tr>
      <w:tr w:rsidR="00653BF0" w14:paraId="2BDA024D" w14:textId="77777777">
        <w:trPr>
          <w:cantSplit/>
          <w:jc w:val="center"/>
        </w:trPr>
        <w:tc>
          <w:tcPr>
            <w:tcW w:w="1700" w:type="dxa"/>
            <w:vAlign w:val="center"/>
          </w:tcPr>
          <w:p w14:paraId="6FEAF1D8" w14:textId="77777777" w:rsidR="00653BF0" w:rsidRDefault="00000000">
            <w:pPr>
              <w:spacing w:after="40" w:line="264" w:lineRule="auto"/>
            </w:pPr>
            <w:r>
              <w:rPr>
                <w:rFonts w:ascii="Times New Roman" w:hAnsi="Times New Roman"/>
                <w:b/>
                <w:bCs/>
                <w:sz w:val="18"/>
                <w:szCs w:val="18"/>
              </w:rPr>
              <w:t>C6. Evaluation and result analysis</w:t>
            </w:r>
          </w:p>
        </w:tc>
        <w:tc>
          <w:tcPr>
            <w:tcW w:w="1850" w:type="dxa"/>
            <w:vAlign w:val="center"/>
          </w:tcPr>
          <w:p w14:paraId="234CECF3" w14:textId="77777777" w:rsidR="00653BF0" w:rsidRDefault="00000000">
            <w:pPr>
              <w:spacing w:after="40" w:line="264" w:lineRule="auto"/>
            </w:pPr>
            <w:r>
              <w:rPr>
                <w:rFonts w:ascii="Times New Roman" w:hAnsi="Times New Roman"/>
                <w:sz w:val="18"/>
                <w:szCs w:val="18"/>
              </w:rPr>
              <w:t>Appropriate metrics on held-out test set; comparison, error analysis and interpretation</w:t>
            </w:r>
          </w:p>
        </w:tc>
        <w:tc>
          <w:tcPr>
            <w:tcW w:w="1650" w:type="dxa"/>
            <w:vAlign w:val="center"/>
          </w:tcPr>
          <w:p w14:paraId="592AEC09" w14:textId="77777777" w:rsidR="00653BF0" w:rsidRDefault="00000000">
            <w:pPr>
              <w:spacing w:after="40" w:line="264" w:lineRule="auto"/>
            </w:pPr>
            <w:r>
              <w:rPr>
                <w:rFonts w:ascii="Times New Roman" w:hAnsi="Times New Roman"/>
                <w:sz w:val="18"/>
                <w:szCs w:val="18"/>
              </w:rPr>
              <w:t>Appropriate metrics and comparison</w:t>
            </w:r>
          </w:p>
        </w:tc>
        <w:tc>
          <w:tcPr>
            <w:tcW w:w="1650" w:type="dxa"/>
            <w:vAlign w:val="center"/>
          </w:tcPr>
          <w:p w14:paraId="5EADF33A" w14:textId="77777777" w:rsidR="00653BF0" w:rsidRDefault="00000000">
            <w:pPr>
              <w:spacing w:after="40" w:line="264" w:lineRule="auto"/>
            </w:pPr>
            <w:r>
              <w:rPr>
                <w:rFonts w:ascii="Times New Roman" w:hAnsi="Times New Roman"/>
                <w:sz w:val="18"/>
                <w:szCs w:val="18"/>
              </w:rPr>
              <w:t>Accuracy only or validation-set results only</w:t>
            </w:r>
          </w:p>
        </w:tc>
        <w:tc>
          <w:tcPr>
            <w:tcW w:w="1600" w:type="dxa"/>
            <w:vAlign w:val="center"/>
          </w:tcPr>
          <w:p w14:paraId="5258EFBB" w14:textId="77777777" w:rsidR="00653BF0" w:rsidRDefault="00000000">
            <w:pPr>
              <w:spacing w:after="40" w:line="264" w:lineRule="auto"/>
            </w:pPr>
            <w:r>
              <w:rPr>
                <w:rFonts w:ascii="Times New Roman" w:hAnsi="Times New Roman"/>
                <w:sz w:val="18"/>
                <w:szCs w:val="18"/>
              </w:rPr>
              <w:t>Metrics wrong or missing</w:t>
            </w:r>
          </w:p>
        </w:tc>
        <w:tc>
          <w:tcPr>
            <w:tcW w:w="1550" w:type="dxa"/>
            <w:vAlign w:val="center"/>
          </w:tcPr>
          <w:p w14:paraId="38F1B5D8" w14:textId="77777777" w:rsidR="00653BF0" w:rsidRDefault="00000000">
            <w:pPr>
              <w:spacing w:after="40" w:line="264" w:lineRule="auto"/>
            </w:pPr>
            <w:r>
              <w:rPr>
                <w:rFonts w:ascii="Times New Roman" w:hAnsi="Times New Roman"/>
                <w:sz w:val="18"/>
                <w:szCs w:val="18"/>
              </w:rPr>
              <w:t>CO__ / PO4</w:t>
            </w:r>
          </w:p>
        </w:tc>
      </w:tr>
      <w:tr w:rsidR="00653BF0" w14:paraId="349FD07A" w14:textId="77777777">
        <w:trPr>
          <w:cantSplit/>
          <w:jc w:val="center"/>
        </w:trPr>
        <w:tc>
          <w:tcPr>
            <w:tcW w:w="1700" w:type="dxa"/>
            <w:vAlign w:val="center"/>
          </w:tcPr>
          <w:p w14:paraId="65970DDA" w14:textId="77777777" w:rsidR="00653BF0" w:rsidRDefault="00000000">
            <w:pPr>
              <w:spacing w:after="40" w:line="264" w:lineRule="auto"/>
            </w:pPr>
            <w:r>
              <w:rPr>
                <w:rFonts w:ascii="Times New Roman" w:hAnsi="Times New Roman"/>
                <w:b/>
                <w:bCs/>
                <w:sz w:val="18"/>
                <w:szCs w:val="18"/>
              </w:rPr>
              <w:t>C7. Report, presentation and viva</w:t>
            </w:r>
          </w:p>
        </w:tc>
        <w:tc>
          <w:tcPr>
            <w:tcW w:w="1850" w:type="dxa"/>
            <w:vAlign w:val="center"/>
          </w:tcPr>
          <w:p w14:paraId="6EFB41C7" w14:textId="77777777" w:rsidR="00653BF0" w:rsidRDefault="00000000">
            <w:pPr>
              <w:spacing w:after="40" w:line="264" w:lineRule="auto"/>
            </w:pPr>
            <w:r>
              <w:rPr>
                <w:rFonts w:ascii="Times New Roman" w:hAnsi="Times New Roman"/>
                <w:sz w:val="18"/>
                <w:szCs w:val="18"/>
              </w:rPr>
              <w:t>Format followed; clear; answers all questions</w:t>
            </w:r>
          </w:p>
        </w:tc>
        <w:tc>
          <w:tcPr>
            <w:tcW w:w="1650" w:type="dxa"/>
            <w:vAlign w:val="center"/>
          </w:tcPr>
          <w:p w14:paraId="38176A7A" w14:textId="77777777" w:rsidR="00653BF0" w:rsidRDefault="00000000">
            <w:pPr>
              <w:spacing w:after="40" w:line="264" w:lineRule="auto"/>
            </w:pPr>
            <w:r>
              <w:rPr>
                <w:rFonts w:ascii="Times New Roman" w:hAnsi="Times New Roman"/>
                <w:sz w:val="18"/>
                <w:szCs w:val="18"/>
              </w:rPr>
              <w:t>Minor errors; answers most questions</w:t>
            </w:r>
          </w:p>
        </w:tc>
        <w:tc>
          <w:tcPr>
            <w:tcW w:w="1650" w:type="dxa"/>
            <w:vAlign w:val="center"/>
          </w:tcPr>
          <w:p w14:paraId="755C9578" w14:textId="77777777" w:rsidR="00653BF0" w:rsidRDefault="00000000">
            <w:pPr>
              <w:spacing w:after="40" w:line="264" w:lineRule="auto"/>
            </w:pPr>
            <w:r>
              <w:rPr>
                <w:rFonts w:ascii="Times New Roman" w:hAnsi="Times New Roman"/>
                <w:sz w:val="18"/>
                <w:szCs w:val="18"/>
              </w:rPr>
              <w:t>Several errors; answers few</w:t>
            </w:r>
          </w:p>
        </w:tc>
        <w:tc>
          <w:tcPr>
            <w:tcW w:w="1600" w:type="dxa"/>
            <w:vAlign w:val="center"/>
          </w:tcPr>
          <w:p w14:paraId="7BDF23E9" w14:textId="77777777" w:rsidR="00653BF0" w:rsidRDefault="00000000">
            <w:pPr>
              <w:spacing w:after="40" w:line="264" w:lineRule="auto"/>
            </w:pPr>
            <w:r>
              <w:rPr>
                <w:rFonts w:ascii="Times New Roman" w:hAnsi="Times New Roman"/>
                <w:sz w:val="18"/>
                <w:szCs w:val="18"/>
              </w:rPr>
              <w:t>Cannot explain the work</w:t>
            </w:r>
          </w:p>
        </w:tc>
        <w:tc>
          <w:tcPr>
            <w:tcW w:w="1550" w:type="dxa"/>
            <w:vAlign w:val="center"/>
          </w:tcPr>
          <w:p w14:paraId="3A71A3A5" w14:textId="77777777" w:rsidR="00653BF0" w:rsidRDefault="00000000">
            <w:pPr>
              <w:spacing w:after="40" w:line="264" w:lineRule="auto"/>
            </w:pPr>
            <w:r>
              <w:rPr>
                <w:rFonts w:ascii="Times New Roman" w:hAnsi="Times New Roman"/>
                <w:sz w:val="18"/>
                <w:szCs w:val="18"/>
              </w:rPr>
              <w:t>CO__ / PO9</w:t>
            </w:r>
          </w:p>
        </w:tc>
      </w:tr>
      <w:tr w:rsidR="00653BF0" w14:paraId="35E7B57D" w14:textId="77777777">
        <w:trPr>
          <w:cantSplit/>
          <w:jc w:val="center"/>
        </w:trPr>
        <w:tc>
          <w:tcPr>
            <w:tcW w:w="1700" w:type="dxa"/>
            <w:vAlign w:val="center"/>
          </w:tcPr>
          <w:p w14:paraId="720DA27F" w14:textId="77777777" w:rsidR="00653BF0" w:rsidRDefault="00000000">
            <w:pPr>
              <w:spacing w:after="40" w:line="264" w:lineRule="auto"/>
            </w:pPr>
            <w:r>
              <w:rPr>
                <w:rFonts w:ascii="Times New Roman" w:hAnsi="Times New Roman"/>
                <w:b/>
                <w:bCs/>
                <w:sz w:val="18"/>
                <w:szCs w:val="18"/>
              </w:rPr>
              <w:t>C8. Teamwork, ethics and project management</w:t>
            </w:r>
          </w:p>
        </w:tc>
        <w:tc>
          <w:tcPr>
            <w:tcW w:w="1850" w:type="dxa"/>
            <w:vAlign w:val="center"/>
          </w:tcPr>
          <w:p w14:paraId="101FDB99" w14:textId="77777777" w:rsidR="00653BF0" w:rsidRDefault="00000000">
            <w:pPr>
              <w:spacing w:after="40" w:line="264" w:lineRule="auto"/>
            </w:pPr>
            <w:r>
              <w:rPr>
                <w:rFonts w:ascii="Times New Roman" w:hAnsi="Times New Roman"/>
                <w:sz w:val="18"/>
                <w:szCs w:val="18"/>
              </w:rPr>
              <w:t>Equal contribution; log maintained; responsible-AI issues addressed</w:t>
            </w:r>
          </w:p>
        </w:tc>
        <w:tc>
          <w:tcPr>
            <w:tcW w:w="1650" w:type="dxa"/>
            <w:vAlign w:val="center"/>
          </w:tcPr>
          <w:p w14:paraId="313840FE" w14:textId="77777777" w:rsidR="00653BF0" w:rsidRDefault="00000000">
            <w:pPr>
              <w:spacing w:after="40" w:line="264" w:lineRule="auto"/>
            </w:pPr>
            <w:r>
              <w:rPr>
                <w:rFonts w:ascii="Times New Roman" w:hAnsi="Times New Roman"/>
                <w:sz w:val="18"/>
                <w:szCs w:val="18"/>
              </w:rPr>
              <w:t>Good coordination; ethics discussed briefly</w:t>
            </w:r>
          </w:p>
        </w:tc>
        <w:tc>
          <w:tcPr>
            <w:tcW w:w="1650" w:type="dxa"/>
            <w:vAlign w:val="center"/>
          </w:tcPr>
          <w:p w14:paraId="562223E4" w14:textId="77777777" w:rsidR="00653BF0" w:rsidRDefault="00000000">
            <w:pPr>
              <w:spacing w:after="40" w:line="264" w:lineRule="auto"/>
            </w:pPr>
            <w:r>
              <w:rPr>
                <w:rFonts w:ascii="Times New Roman" w:hAnsi="Times New Roman"/>
                <w:sz w:val="18"/>
                <w:szCs w:val="18"/>
              </w:rPr>
              <w:t>Uneven contribution; ethics superficial</w:t>
            </w:r>
          </w:p>
        </w:tc>
        <w:tc>
          <w:tcPr>
            <w:tcW w:w="1600" w:type="dxa"/>
            <w:vAlign w:val="center"/>
          </w:tcPr>
          <w:p w14:paraId="76C7D6F0" w14:textId="77777777" w:rsidR="00653BF0" w:rsidRDefault="00000000">
            <w:pPr>
              <w:spacing w:after="40" w:line="264" w:lineRule="auto"/>
            </w:pPr>
            <w:r>
              <w:rPr>
                <w:rFonts w:ascii="Times New Roman" w:hAnsi="Times New Roman"/>
                <w:sz w:val="18"/>
                <w:szCs w:val="18"/>
              </w:rPr>
              <w:t>Poor coordination; ethics ignored</w:t>
            </w:r>
          </w:p>
        </w:tc>
        <w:tc>
          <w:tcPr>
            <w:tcW w:w="1550" w:type="dxa"/>
            <w:vAlign w:val="center"/>
          </w:tcPr>
          <w:p w14:paraId="6B8DB1B7" w14:textId="77777777" w:rsidR="00653BF0" w:rsidRDefault="00000000">
            <w:pPr>
              <w:spacing w:after="40" w:line="264" w:lineRule="auto"/>
            </w:pPr>
            <w:r>
              <w:rPr>
                <w:rFonts w:ascii="Times New Roman" w:hAnsi="Times New Roman"/>
                <w:sz w:val="18"/>
                <w:szCs w:val="18"/>
              </w:rPr>
              <w:t>CO__ / PO6, PO8, PO10</w:t>
            </w:r>
          </w:p>
        </w:tc>
      </w:tr>
    </w:tbl>
    <w:p w14:paraId="152A4791" w14:textId="77777777" w:rsidR="00653BF0" w:rsidRDefault="00653BF0">
      <w:pPr>
        <w:spacing w:after="60"/>
        <w:jc w:val="both"/>
      </w:pPr>
    </w:p>
    <w:p w14:paraId="12084046" w14:textId="77777777" w:rsidR="00653BF0" w:rsidRDefault="00000000">
      <w:pPr>
        <w:pStyle w:val="Heading1"/>
        <w:pageBreakBefore/>
        <w:spacing w:before="120" w:after="240" w:line="360" w:lineRule="auto"/>
        <w:jc w:val="center"/>
      </w:pPr>
      <w:r>
        <w:rPr>
          <w:rFonts w:ascii="Times New Roman" w:hAnsi="Times New Roman"/>
          <w:b/>
          <w:bCs/>
        </w:rPr>
        <w:lastRenderedPageBreak/>
        <w:t xml:space="preserve">APPENDIX </w:t>
      </w:r>
      <w:r w:rsidR="009A27F8">
        <w:rPr>
          <w:rFonts w:ascii="Times New Roman" w:hAnsi="Times New Roman"/>
          <w:b/>
          <w:bCs/>
        </w:rPr>
        <w:t>B</w:t>
      </w:r>
      <w:r>
        <w:rPr>
          <w:rFonts w:ascii="Times New Roman" w:hAnsi="Times New Roman"/>
          <w:b/>
          <w:bCs/>
        </w:rPr>
        <w:t xml:space="preserve"> – INDIVIDUAL ASSESSMENT SHEET</w:t>
      </w:r>
    </w:p>
    <w:p w14:paraId="6196728D" w14:textId="77777777" w:rsidR="00653BF0" w:rsidRDefault="00653BF0">
      <w:pPr>
        <w:spacing w:after="120" w:line="276" w:lineRule="auto"/>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300"/>
        <w:gridCol w:w="2100"/>
        <w:gridCol w:w="600"/>
        <w:gridCol w:w="600"/>
        <w:gridCol w:w="600"/>
        <w:gridCol w:w="600"/>
        <w:gridCol w:w="600"/>
        <w:gridCol w:w="600"/>
        <w:gridCol w:w="600"/>
        <w:gridCol w:w="600"/>
        <w:gridCol w:w="900"/>
        <w:gridCol w:w="900"/>
      </w:tblGrid>
      <w:tr w:rsidR="00653BF0" w14:paraId="606054AA" w14:textId="77777777">
        <w:trPr>
          <w:cantSplit/>
          <w:tblHeader/>
          <w:jc w:val="center"/>
        </w:trPr>
        <w:tc>
          <w:tcPr>
            <w:tcW w:w="1300" w:type="dxa"/>
            <w:shd w:val="clear" w:color="auto" w:fill="DEEAF6"/>
            <w:vAlign w:val="center"/>
          </w:tcPr>
          <w:p w14:paraId="63B5831B" w14:textId="77777777" w:rsidR="00653BF0" w:rsidRDefault="00000000">
            <w:pPr>
              <w:keepNext/>
              <w:spacing w:after="40" w:line="264" w:lineRule="auto"/>
              <w:jc w:val="center"/>
            </w:pPr>
            <w:r>
              <w:rPr>
                <w:rFonts w:ascii="Times New Roman" w:hAnsi="Times New Roman"/>
                <w:b/>
                <w:bCs/>
                <w:sz w:val="19"/>
                <w:szCs w:val="19"/>
              </w:rPr>
              <w:t>Roll No.</w:t>
            </w:r>
          </w:p>
        </w:tc>
        <w:tc>
          <w:tcPr>
            <w:tcW w:w="2100" w:type="dxa"/>
            <w:shd w:val="clear" w:color="auto" w:fill="DEEAF6"/>
            <w:vAlign w:val="center"/>
          </w:tcPr>
          <w:p w14:paraId="457394A0" w14:textId="77777777" w:rsidR="00653BF0" w:rsidRDefault="00000000">
            <w:pPr>
              <w:keepNext/>
              <w:spacing w:after="40" w:line="264" w:lineRule="auto"/>
              <w:jc w:val="center"/>
            </w:pPr>
            <w:r>
              <w:rPr>
                <w:rFonts w:ascii="Times New Roman" w:hAnsi="Times New Roman"/>
                <w:b/>
                <w:bCs/>
                <w:sz w:val="19"/>
                <w:szCs w:val="19"/>
              </w:rPr>
              <w:t>Name</w:t>
            </w:r>
          </w:p>
        </w:tc>
        <w:tc>
          <w:tcPr>
            <w:tcW w:w="600" w:type="dxa"/>
            <w:shd w:val="clear" w:color="auto" w:fill="DEEAF6"/>
            <w:vAlign w:val="center"/>
          </w:tcPr>
          <w:p w14:paraId="7E199497" w14:textId="77777777" w:rsidR="00653BF0" w:rsidRDefault="00000000">
            <w:pPr>
              <w:keepNext/>
              <w:spacing w:after="40" w:line="264" w:lineRule="auto"/>
              <w:jc w:val="center"/>
            </w:pPr>
            <w:r>
              <w:rPr>
                <w:rFonts w:ascii="Times New Roman" w:hAnsi="Times New Roman"/>
                <w:b/>
                <w:bCs/>
                <w:sz w:val="19"/>
                <w:szCs w:val="19"/>
              </w:rPr>
              <w:t>C1</w:t>
            </w:r>
          </w:p>
        </w:tc>
        <w:tc>
          <w:tcPr>
            <w:tcW w:w="600" w:type="dxa"/>
            <w:shd w:val="clear" w:color="auto" w:fill="DEEAF6"/>
            <w:vAlign w:val="center"/>
          </w:tcPr>
          <w:p w14:paraId="36665639" w14:textId="77777777" w:rsidR="00653BF0" w:rsidRDefault="00000000">
            <w:pPr>
              <w:keepNext/>
              <w:spacing w:after="40" w:line="264" w:lineRule="auto"/>
              <w:jc w:val="center"/>
            </w:pPr>
            <w:r>
              <w:rPr>
                <w:rFonts w:ascii="Times New Roman" w:hAnsi="Times New Roman"/>
                <w:b/>
                <w:bCs/>
                <w:sz w:val="19"/>
                <w:szCs w:val="19"/>
              </w:rPr>
              <w:t>C2</w:t>
            </w:r>
          </w:p>
        </w:tc>
        <w:tc>
          <w:tcPr>
            <w:tcW w:w="600" w:type="dxa"/>
            <w:shd w:val="clear" w:color="auto" w:fill="DEEAF6"/>
            <w:vAlign w:val="center"/>
          </w:tcPr>
          <w:p w14:paraId="0F069BCE" w14:textId="77777777" w:rsidR="00653BF0" w:rsidRDefault="00000000">
            <w:pPr>
              <w:keepNext/>
              <w:spacing w:after="40" w:line="264" w:lineRule="auto"/>
              <w:jc w:val="center"/>
            </w:pPr>
            <w:r>
              <w:rPr>
                <w:rFonts w:ascii="Times New Roman" w:hAnsi="Times New Roman"/>
                <w:b/>
                <w:bCs/>
                <w:sz w:val="19"/>
                <w:szCs w:val="19"/>
              </w:rPr>
              <w:t>C3</w:t>
            </w:r>
          </w:p>
        </w:tc>
        <w:tc>
          <w:tcPr>
            <w:tcW w:w="600" w:type="dxa"/>
            <w:shd w:val="clear" w:color="auto" w:fill="DEEAF6"/>
            <w:vAlign w:val="center"/>
          </w:tcPr>
          <w:p w14:paraId="0B93F22D" w14:textId="77777777" w:rsidR="00653BF0" w:rsidRDefault="00000000">
            <w:pPr>
              <w:keepNext/>
              <w:spacing w:after="40" w:line="264" w:lineRule="auto"/>
              <w:jc w:val="center"/>
            </w:pPr>
            <w:r>
              <w:rPr>
                <w:rFonts w:ascii="Times New Roman" w:hAnsi="Times New Roman"/>
                <w:b/>
                <w:bCs/>
                <w:sz w:val="19"/>
                <w:szCs w:val="19"/>
              </w:rPr>
              <w:t>C4</w:t>
            </w:r>
          </w:p>
        </w:tc>
        <w:tc>
          <w:tcPr>
            <w:tcW w:w="600" w:type="dxa"/>
            <w:shd w:val="clear" w:color="auto" w:fill="DEEAF6"/>
            <w:vAlign w:val="center"/>
          </w:tcPr>
          <w:p w14:paraId="45BE4EA3" w14:textId="77777777" w:rsidR="00653BF0" w:rsidRDefault="00000000">
            <w:pPr>
              <w:keepNext/>
              <w:spacing w:after="40" w:line="264" w:lineRule="auto"/>
              <w:jc w:val="center"/>
            </w:pPr>
            <w:r>
              <w:rPr>
                <w:rFonts w:ascii="Times New Roman" w:hAnsi="Times New Roman"/>
                <w:b/>
                <w:bCs/>
                <w:sz w:val="19"/>
                <w:szCs w:val="19"/>
              </w:rPr>
              <w:t>C5</w:t>
            </w:r>
          </w:p>
        </w:tc>
        <w:tc>
          <w:tcPr>
            <w:tcW w:w="600" w:type="dxa"/>
            <w:shd w:val="clear" w:color="auto" w:fill="DEEAF6"/>
            <w:vAlign w:val="center"/>
          </w:tcPr>
          <w:p w14:paraId="30DB9616" w14:textId="77777777" w:rsidR="00653BF0" w:rsidRDefault="00000000">
            <w:pPr>
              <w:keepNext/>
              <w:spacing w:after="40" w:line="264" w:lineRule="auto"/>
              <w:jc w:val="center"/>
            </w:pPr>
            <w:r>
              <w:rPr>
                <w:rFonts w:ascii="Times New Roman" w:hAnsi="Times New Roman"/>
                <w:b/>
                <w:bCs/>
                <w:sz w:val="19"/>
                <w:szCs w:val="19"/>
              </w:rPr>
              <w:t>C6</w:t>
            </w:r>
          </w:p>
        </w:tc>
        <w:tc>
          <w:tcPr>
            <w:tcW w:w="600" w:type="dxa"/>
            <w:shd w:val="clear" w:color="auto" w:fill="DEEAF6"/>
            <w:vAlign w:val="center"/>
          </w:tcPr>
          <w:p w14:paraId="73199FC8" w14:textId="77777777" w:rsidR="00653BF0" w:rsidRDefault="00000000">
            <w:pPr>
              <w:keepNext/>
              <w:spacing w:after="40" w:line="264" w:lineRule="auto"/>
              <w:jc w:val="center"/>
            </w:pPr>
            <w:r>
              <w:rPr>
                <w:rFonts w:ascii="Times New Roman" w:hAnsi="Times New Roman"/>
                <w:b/>
                <w:bCs/>
                <w:sz w:val="19"/>
                <w:szCs w:val="19"/>
              </w:rPr>
              <w:t>C7</w:t>
            </w:r>
          </w:p>
        </w:tc>
        <w:tc>
          <w:tcPr>
            <w:tcW w:w="600" w:type="dxa"/>
            <w:shd w:val="clear" w:color="auto" w:fill="DEEAF6"/>
            <w:vAlign w:val="center"/>
          </w:tcPr>
          <w:p w14:paraId="3913BB09" w14:textId="77777777" w:rsidR="00653BF0" w:rsidRDefault="00000000">
            <w:pPr>
              <w:keepNext/>
              <w:spacing w:after="40" w:line="264" w:lineRule="auto"/>
              <w:jc w:val="center"/>
            </w:pPr>
            <w:r>
              <w:rPr>
                <w:rFonts w:ascii="Times New Roman" w:hAnsi="Times New Roman"/>
                <w:b/>
                <w:bCs/>
                <w:sz w:val="19"/>
                <w:szCs w:val="19"/>
              </w:rPr>
              <w:t>C8</w:t>
            </w:r>
          </w:p>
        </w:tc>
        <w:tc>
          <w:tcPr>
            <w:tcW w:w="900" w:type="dxa"/>
            <w:shd w:val="clear" w:color="auto" w:fill="DEEAF6"/>
            <w:vAlign w:val="center"/>
          </w:tcPr>
          <w:p w14:paraId="44FB1A04" w14:textId="77777777" w:rsidR="00653BF0" w:rsidRDefault="00000000">
            <w:pPr>
              <w:keepNext/>
              <w:spacing w:after="40" w:line="264" w:lineRule="auto"/>
              <w:jc w:val="center"/>
            </w:pPr>
            <w:r>
              <w:rPr>
                <w:rFonts w:ascii="Times New Roman" w:hAnsi="Times New Roman"/>
                <w:b/>
                <w:bCs/>
                <w:sz w:val="19"/>
                <w:szCs w:val="19"/>
              </w:rPr>
              <w:t>Total (32)</w:t>
            </w:r>
          </w:p>
        </w:tc>
        <w:tc>
          <w:tcPr>
            <w:tcW w:w="900" w:type="dxa"/>
            <w:shd w:val="clear" w:color="auto" w:fill="DEEAF6"/>
            <w:vAlign w:val="center"/>
          </w:tcPr>
          <w:p w14:paraId="7021EBCF" w14:textId="77777777" w:rsidR="00653BF0" w:rsidRDefault="00000000">
            <w:pPr>
              <w:keepNext/>
              <w:spacing w:after="40" w:line="264" w:lineRule="auto"/>
              <w:jc w:val="center"/>
            </w:pPr>
            <w:r>
              <w:rPr>
                <w:rFonts w:ascii="Times New Roman" w:hAnsi="Times New Roman"/>
                <w:b/>
                <w:bCs/>
                <w:sz w:val="19"/>
                <w:szCs w:val="19"/>
              </w:rPr>
              <w:t>Scaled (</w:t>
            </w:r>
            <w:r w:rsidR="00FF73AA">
              <w:rPr>
                <w:rFonts w:ascii="Times New Roman" w:hAnsi="Times New Roman"/>
                <w:b/>
                <w:bCs/>
                <w:sz w:val="19"/>
                <w:szCs w:val="19"/>
              </w:rPr>
              <w:t>10</w:t>
            </w:r>
            <w:r>
              <w:rPr>
                <w:rFonts w:ascii="Times New Roman" w:hAnsi="Times New Roman"/>
                <w:b/>
                <w:bCs/>
                <w:sz w:val="19"/>
                <w:szCs w:val="19"/>
              </w:rPr>
              <w:t>)</w:t>
            </w:r>
          </w:p>
        </w:tc>
      </w:tr>
      <w:tr w:rsidR="00653BF0" w14:paraId="77DACADD" w14:textId="77777777">
        <w:trPr>
          <w:cantSplit/>
          <w:trHeight w:val="520"/>
          <w:jc w:val="center"/>
        </w:trPr>
        <w:tc>
          <w:tcPr>
            <w:tcW w:w="1300" w:type="dxa"/>
            <w:vAlign w:val="center"/>
          </w:tcPr>
          <w:p w14:paraId="6A9CF052" w14:textId="77777777" w:rsidR="00512065" w:rsidRDefault="00000000">
            <w:pPr>
              <w:spacing w:before="40" w:after="40"/>
              <w:jc w:val="center"/>
            </w:pPr>
            <w:r>
              <w:rPr>
                <w:rFonts w:ascii="Times New Roman" w:hAnsi="Times New Roman"/>
                <w:b/>
                <w:sz w:val="19"/>
              </w:rPr>
              <w:t>24VE1A6681</w:t>
            </w:r>
          </w:p>
        </w:tc>
        <w:tc>
          <w:tcPr>
            <w:tcW w:w="2100" w:type="dxa"/>
            <w:vAlign w:val="center"/>
          </w:tcPr>
          <w:p w14:paraId="21BC6F94" w14:textId="77777777" w:rsidR="00512065" w:rsidRDefault="00000000">
            <w:pPr>
              <w:spacing w:before="40" w:after="40"/>
            </w:pPr>
            <w:r>
              <w:rPr>
                <w:rFonts w:ascii="Times New Roman" w:hAnsi="Times New Roman"/>
                <w:b/>
                <w:sz w:val="19"/>
              </w:rPr>
              <w:t>GANTA BALA AMOGH RAJ</w:t>
            </w:r>
          </w:p>
        </w:tc>
        <w:tc>
          <w:tcPr>
            <w:tcW w:w="600" w:type="dxa"/>
            <w:vAlign w:val="center"/>
          </w:tcPr>
          <w:p w14:paraId="551148EC" w14:textId="77777777" w:rsidR="00653BF0" w:rsidRDefault="00653BF0">
            <w:pPr>
              <w:keepNext/>
              <w:spacing w:after="40" w:line="264" w:lineRule="auto"/>
              <w:jc w:val="center"/>
            </w:pPr>
          </w:p>
        </w:tc>
        <w:tc>
          <w:tcPr>
            <w:tcW w:w="600" w:type="dxa"/>
            <w:vAlign w:val="center"/>
          </w:tcPr>
          <w:p w14:paraId="13275C81" w14:textId="77777777" w:rsidR="00653BF0" w:rsidRDefault="00653BF0">
            <w:pPr>
              <w:keepNext/>
              <w:spacing w:after="40" w:line="264" w:lineRule="auto"/>
              <w:jc w:val="center"/>
            </w:pPr>
          </w:p>
        </w:tc>
        <w:tc>
          <w:tcPr>
            <w:tcW w:w="600" w:type="dxa"/>
            <w:vAlign w:val="center"/>
          </w:tcPr>
          <w:p w14:paraId="68148160" w14:textId="77777777" w:rsidR="00653BF0" w:rsidRDefault="00653BF0">
            <w:pPr>
              <w:keepNext/>
              <w:spacing w:after="40" w:line="264" w:lineRule="auto"/>
              <w:jc w:val="center"/>
            </w:pPr>
          </w:p>
        </w:tc>
        <w:tc>
          <w:tcPr>
            <w:tcW w:w="600" w:type="dxa"/>
            <w:vAlign w:val="center"/>
          </w:tcPr>
          <w:p w14:paraId="75B428C6" w14:textId="77777777" w:rsidR="00653BF0" w:rsidRDefault="00653BF0">
            <w:pPr>
              <w:keepNext/>
              <w:spacing w:after="40" w:line="264" w:lineRule="auto"/>
              <w:jc w:val="center"/>
            </w:pPr>
          </w:p>
        </w:tc>
        <w:tc>
          <w:tcPr>
            <w:tcW w:w="600" w:type="dxa"/>
            <w:vAlign w:val="center"/>
          </w:tcPr>
          <w:p w14:paraId="1B8D1929" w14:textId="77777777" w:rsidR="00653BF0" w:rsidRDefault="00653BF0">
            <w:pPr>
              <w:keepNext/>
              <w:spacing w:after="40" w:line="264" w:lineRule="auto"/>
              <w:jc w:val="center"/>
            </w:pPr>
          </w:p>
        </w:tc>
        <w:tc>
          <w:tcPr>
            <w:tcW w:w="600" w:type="dxa"/>
            <w:vAlign w:val="center"/>
          </w:tcPr>
          <w:p w14:paraId="0F0AFCA9" w14:textId="77777777" w:rsidR="00653BF0" w:rsidRDefault="00653BF0">
            <w:pPr>
              <w:keepNext/>
              <w:spacing w:after="40" w:line="264" w:lineRule="auto"/>
              <w:jc w:val="center"/>
            </w:pPr>
          </w:p>
        </w:tc>
        <w:tc>
          <w:tcPr>
            <w:tcW w:w="600" w:type="dxa"/>
            <w:vAlign w:val="center"/>
          </w:tcPr>
          <w:p w14:paraId="338B8CCD" w14:textId="77777777" w:rsidR="00653BF0" w:rsidRDefault="00653BF0">
            <w:pPr>
              <w:keepNext/>
              <w:spacing w:after="40" w:line="264" w:lineRule="auto"/>
              <w:jc w:val="center"/>
            </w:pPr>
          </w:p>
        </w:tc>
        <w:tc>
          <w:tcPr>
            <w:tcW w:w="600" w:type="dxa"/>
            <w:vAlign w:val="center"/>
          </w:tcPr>
          <w:p w14:paraId="0BA5712A" w14:textId="77777777" w:rsidR="00653BF0" w:rsidRDefault="00653BF0">
            <w:pPr>
              <w:keepNext/>
              <w:spacing w:after="40" w:line="264" w:lineRule="auto"/>
              <w:jc w:val="center"/>
            </w:pPr>
          </w:p>
        </w:tc>
        <w:tc>
          <w:tcPr>
            <w:tcW w:w="900" w:type="dxa"/>
            <w:vAlign w:val="center"/>
          </w:tcPr>
          <w:p w14:paraId="64F2FFD1" w14:textId="77777777" w:rsidR="00653BF0" w:rsidRDefault="00653BF0">
            <w:pPr>
              <w:keepNext/>
              <w:spacing w:after="40" w:line="264" w:lineRule="auto"/>
              <w:jc w:val="center"/>
            </w:pPr>
          </w:p>
        </w:tc>
        <w:tc>
          <w:tcPr>
            <w:tcW w:w="900" w:type="dxa"/>
            <w:vAlign w:val="center"/>
          </w:tcPr>
          <w:p w14:paraId="594CF188" w14:textId="77777777" w:rsidR="00653BF0" w:rsidRDefault="00653BF0">
            <w:pPr>
              <w:keepNext/>
              <w:spacing w:after="40" w:line="264" w:lineRule="auto"/>
              <w:jc w:val="center"/>
            </w:pPr>
          </w:p>
        </w:tc>
      </w:tr>
      <w:tr w:rsidR="00653BF0" w14:paraId="22E41607" w14:textId="77777777">
        <w:trPr>
          <w:cantSplit/>
          <w:trHeight w:val="520"/>
          <w:jc w:val="center"/>
        </w:trPr>
        <w:tc>
          <w:tcPr>
            <w:tcW w:w="1300" w:type="dxa"/>
            <w:vAlign w:val="center"/>
          </w:tcPr>
          <w:p w14:paraId="1FA58609" w14:textId="77777777" w:rsidR="00512065" w:rsidRDefault="00000000">
            <w:pPr>
              <w:spacing w:before="40" w:after="40"/>
              <w:jc w:val="center"/>
            </w:pPr>
            <w:r>
              <w:rPr>
                <w:rFonts w:ascii="Times New Roman" w:hAnsi="Times New Roman"/>
                <w:b/>
                <w:sz w:val="19"/>
              </w:rPr>
              <w:t>24VE1A6677</w:t>
            </w:r>
          </w:p>
        </w:tc>
        <w:tc>
          <w:tcPr>
            <w:tcW w:w="2100" w:type="dxa"/>
            <w:vAlign w:val="center"/>
          </w:tcPr>
          <w:p w14:paraId="2C13C397" w14:textId="77777777" w:rsidR="00512065" w:rsidRDefault="00000000">
            <w:pPr>
              <w:spacing w:before="40" w:after="40"/>
            </w:pPr>
            <w:r>
              <w:rPr>
                <w:rFonts w:ascii="Times New Roman" w:hAnsi="Times New Roman"/>
                <w:b/>
                <w:sz w:val="19"/>
              </w:rPr>
              <w:t>DOMA AJAY</w:t>
            </w:r>
          </w:p>
        </w:tc>
        <w:tc>
          <w:tcPr>
            <w:tcW w:w="600" w:type="dxa"/>
            <w:vAlign w:val="center"/>
          </w:tcPr>
          <w:p w14:paraId="0D4333CD" w14:textId="77777777" w:rsidR="00653BF0" w:rsidRDefault="00653BF0">
            <w:pPr>
              <w:keepNext/>
              <w:spacing w:after="40" w:line="264" w:lineRule="auto"/>
              <w:jc w:val="center"/>
            </w:pPr>
          </w:p>
        </w:tc>
        <w:tc>
          <w:tcPr>
            <w:tcW w:w="600" w:type="dxa"/>
            <w:vAlign w:val="center"/>
          </w:tcPr>
          <w:p w14:paraId="6626FEEF" w14:textId="77777777" w:rsidR="00653BF0" w:rsidRDefault="00653BF0">
            <w:pPr>
              <w:keepNext/>
              <w:spacing w:after="40" w:line="264" w:lineRule="auto"/>
              <w:jc w:val="center"/>
            </w:pPr>
          </w:p>
        </w:tc>
        <w:tc>
          <w:tcPr>
            <w:tcW w:w="600" w:type="dxa"/>
            <w:vAlign w:val="center"/>
          </w:tcPr>
          <w:p w14:paraId="010F1143" w14:textId="77777777" w:rsidR="00653BF0" w:rsidRDefault="00653BF0">
            <w:pPr>
              <w:keepNext/>
              <w:spacing w:after="40" w:line="264" w:lineRule="auto"/>
              <w:jc w:val="center"/>
            </w:pPr>
          </w:p>
        </w:tc>
        <w:tc>
          <w:tcPr>
            <w:tcW w:w="600" w:type="dxa"/>
            <w:vAlign w:val="center"/>
          </w:tcPr>
          <w:p w14:paraId="3A15E32C" w14:textId="77777777" w:rsidR="00653BF0" w:rsidRDefault="00653BF0">
            <w:pPr>
              <w:keepNext/>
              <w:spacing w:after="40" w:line="264" w:lineRule="auto"/>
              <w:jc w:val="center"/>
            </w:pPr>
          </w:p>
        </w:tc>
        <w:tc>
          <w:tcPr>
            <w:tcW w:w="600" w:type="dxa"/>
            <w:vAlign w:val="center"/>
          </w:tcPr>
          <w:p w14:paraId="74B8F2CA" w14:textId="77777777" w:rsidR="00653BF0" w:rsidRDefault="00653BF0">
            <w:pPr>
              <w:keepNext/>
              <w:spacing w:after="40" w:line="264" w:lineRule="auto"/>
              <w:jc w:val="center"/>
            </w:pPr>
          </w:p>
        </w:tc>
        <w:tc>
          <w:tcPr>
            <w:tcW w:w="600" w:type="dxa"/>
            <w:vAlign w:val="center"/>
          </w:tcPr>
          <w:p w14:paraId="76471296" w14:textId="77777777" w:rsidR="00653BF0" w:rsidRDefault="00653BF0">
            <w:pPr>
              <w:keepNext/>
              <w:spacing w:after="40" w:line="264" w:lineRule="auto"/>
              <w:jc w:val="center"/>
            </w:pPr>
          </w:p>
        </w:tc>
        <w:tc>
          <w:tcPr>
            <w:tcW w:w="600" w:type="dxa"/>
            <w:vAlign w:val="center"/>
          </w:tcPr>
          <w:p w14:paraId="1FA0F137" w14:textId="77777777" w:rsidR="00653BF0" w:rsidRDefault="00653BF0">
            <w:pPr>
              <w:keepNext/>
              <w:spacing w:after="40" w:line="264" w:lineRule="auto"/>
              <w:jc w:val="center"/>
            </w:pPr>
          </w:p>
        </w:tc>
        <w:tc>
          <w:tcPr>
            <w:tcW w:w="600" w:type="dxa"/>
            <w:vAlign w:val="center"/>
          </w:tcPr>
          <w:p w14:paraId="7C529408" w14:textId="77777777" w:rsidR="00653BF0" w:rsidRDefault="00653BF0">
            <w:pPr>
              <w:keepNext/>
              <w:spacing w:after="40" w:line="264" w:lineRule="auto"/>
              <w:jc w:val="center"/>
            </w:pPr>
          </w:p>
        </w:tc>
        <w:tc>
          <w:tcPr>
            <w:tcW w:w="900" w:type="dxa"/>
            <w:vAlign w:val="center"/>
          </w:tcPr>
          <w:p w14:paraId="0705FAEF" w14:textId="77777777" w:rsidR="00653BF0" w:rsidRDefault="00653BF0">
            <w:pPr>
              <w:keepNext/>
              <w:spacing w:after="40" w:line="264" w:lineRule="auto"/>
              <w:jc w:val="center"/>
            </w:pPr>
          </w:p>
        </w:tc>
        <w:tc>
          <w:tcPr>
            <w:tcW w:w="900" w:type="dxa"/>
            <w:vAlign w:val="center"/>
          </w:tcPr>
          <w:p w14:paraId="0B785867" w14:textId="77777777" w:rsidR="00653BF0" w:rsidRDefault="00653BF0">
            <w:pPr>
              <w:keepNext/>
              <w:spacing w:after="40" w:line="264" w:lineRule="auto"/>
              <w:jc w:val="center"/>
            </w:pPr>
          </w:p>
        </w:tc>
      </w:tr>
      <w:tr w:rsidR="00653BF0" w14:paraId="0D96330D" w14:textId="77777777">
        <w:trPr>
          <w:cantSplit/>
          <w:trHeight w:val="520"/>
          <w:jc w:val="center"/>
        </w:trPr>
        <w:tc>
          <w:tcPr>
            <w:tcW w:w="1300" w:type="dxa"/>
            <w:vAlign w:val="center"/>
          </w:tcPr>
          <w:p w14:paraId="232DBD46" w14:textId="77777777" w:rsidR="00653BF0" w:rsidRDefault="00653BF0">
            <w:pPr>
              <w:keepNext/>
              <w:spacing w:after="40" w:line="264" w:lineRule="auto"/>
            </w:pPr>
          </w:p>
        </w:tc>
        <w:tc>
          <w:tcPr>
            <w:tcW w:w="2100" w:type="dxa"/>
            <w:vAlign w:val="center"/>
          </w:tcPr>
          <w:p w14:paraId="2CC2D8C8" w14:textId="77777777" w:rsidR="00653BF0" w:rsidRDefault="00653BF0">
            <w:pPr>
              <w:keepNext/>
              <w:spacing w:after="40" w:line="264" w:lineRule="auto"/>
            </w:pPr>
          </w:p>
        </w:tc>
        <w:tc>
          <w:tcPr>
            <w:tcW w:w="600" w:type="dxa"/>
            <w:vAlign w:val="center"/>
          </w:tcPr>
          <w:p w14:paraId="4A034CE5" w14:textId="77777777" w:rsidR="00653BF0" w:rsidRDefault="00653BF0">
            <w:pPr>
              <w:keepNext/>
              <w:spacing w:after="40" w:line="264" w:lineRule="auto"/>
              <w:jc w:val="center"/>
            </w:pPr>
          </w:p>
        </w:tc>
        <w:tc>
          <w:tcPr>
            <w:tcW w:w="600" w:type="dxa"/>
            <w:vAlign w:val="center"/>
          </w:tcPr>
          <w:p w14:paraId="7BA9B7AB" w14:textId="77777777" w:rsidR="00653BF0" w:rsidRDefault="00653BF0">
            <w:pPr>
              <w:keepNext/>
              <w:spacing w:after="40" w:line="264" w:lineRule="auto"/>
              <w:jc w:val="center"/>
            </w:pPr>
          </w:p>
        </w:tc>
        <w:tc>
          <w:tcPr>
            <w:tcW w:w="600" w:type="dxa"/>
            <w:vAlign w:val="center"/>
          </w:tcPr>
          <w:p w14:paraId="38F80A17" w14:textId="77777777" w:rsidR="00653BF0" w:rsidRDefault="00653BF0">
            <w:pPr>
              <w:keepNext/>
              <w:spacing w:after="40" w:line="264" w:lineRule="auto"/>
              <w:jc w:val="center"/>
            </w:pPr>
          </w:p>
        </w:tc>
        <w:tc>
          <w:tcPr>
            <w:tcW w:w="600" w:type="dxa"/>
            <w:vAlign w:val="center"/>
          </w:tcPr>
          <w:p w14:paraId="1EA7EEA5" w14:textId="77777777" w:rsidR="00653BF0" w:rsidRDefault="00653BF0">
            <w:pPr>
              <w:keepNext/>
              <w:spacing w:after="40" w:line="264" w:lineRule="auto"/>
              <w:jc w:val="center"/>
            </w:pPr>
          </w:p>
        </w:tc>
        <w:tc>
          <w:tcPr>
            <w:tcW w:w="600" w:type="dxa"/>
            <w:vAlign w:val="center"/>
          </w:tcPr>
          <w:p w14:paraId="2B7B0510" w14:textId="77777777" w:rsidR="00653BF0" w:rsidRDefault="00653BF0">
            <w:pPr>
              <w:keepNext/>
              <w:spacing w:after="40" w:line="264" w:lineRule="auto"/>
              <w:jc w:val="center"/>
            </w:pPr>
          </w:p>
        </w:tc>
        <w:tc>
          <w:tcPr>
            <w:tcW w:w="600" w:type="dxa"/>
            <w:vAlign w:val="center"/>
          </w:tcPr>
          <w:p w14:paraId="297DF77A" w14:textId="77777777" w:rsidR="00653BF0" w:rsidRDefault="00653BF0">
            <w:pPr>
              <w:keepNext/>
              <w:spacing w:after="40" w:line="264" w:lineRule="auto"/>
              <w:jc w:val="center"/>
            </w:pPr>
          </w:p>
        </w:tc>
        <w:tc>
          <w:tcPr>
            <w:tcW w:w="600" w:type="dxa"/>
            <w:vAlign w:val="center"/>
          </w:tcPr>
          <w:p w14:paraId="608BD3CB" w14:textId="77777777" w:rsidR="00653BF0" w:rsidRDefault="00653BF0">
            <w:pPr>
              <w:keepNext/>
              <w:spacing w:after="40" w:line="264" w:lineRule="auto"/>
              <w:jc w:val="center"/>
            </w:pPr>
          </w:p>
        </w:tc>
        <w:tc>
          <w:tcPr>
            <w:tcW w:w="600" w:type="dxa"/>
            <w:vAlign w:val="center"/>
          </w:tcPr>
          <w:p w14:paraId="6F48EFBB" w14:textId="77777777" w:rsidR="00653BF0" w:rsidRDefault="00653BF0">
            <w:pPr>
              <w:keepNext/>
              <w:spacing w:after="40" w:line="264" w:lineRule="auto"/>
              <w:jc w:val="center"/>
            </w:pPr>
          </w:p>
        </w:tc>
        <w:tc>
          <w:tcPr>
            <w:tcW w:w="900" w:type="dxa"/>
            <w:vAlign w:val="center"/>
          </w:tcPr>
          <w:p w14:paraId="5C21C2BB" w14:textId="77777777" w:rsidR="00653BF0" w:rsidRDefault="00653BF0">
            <w:pPr>
              <w:keepNext/>
              <w:spacing w:after="40" w:line="264" w:lineRule="auto"/>
              <w:jc w:val="center"/>
            </w:pPr>
          </w:p>
        </w:tc>
        <w:tc>
          <w:tcPr>
            <w:tcW w:w="900" w:type="dxa"/>
            <w:vAlign w:val="center"/>
          </w:tcPr>
          <w:p w14:paraId="16386C0F" w14:textId="77777777" w:rsidR="00653BF0" w:rsidRDefault="00653BF0">
            <w:pPr>
              <w:keepNext/>
              <w:spacing w:after="40" w:line="264" w:lineRule="auto"/>
              <w:jc w:val="center"/>
            </w:pPr>
          </w:p>
        </w:tc>
      </w:tr>
      <w:tr w:rsidR="00653BF0" w14:paraId="7F17B462" w14:textId="77777777">
        <w:trPr>
          <w:cantSplit/>
          <w:trHeight w:val="520"/>
          <w:jc w:val="center"/>
        </w:trPr>
        <w:tc>
          <w:tcPr>
            <w:tcW w:w="1300" w:type="dxa"/>
            <w:vAlign w:val="center"/>
          </w:tcPr>
          <w:p w14:paraId="563124A8" w14:textId="77777777" w:rsidR="00653BF0" w:rsidRDefault="00653BF0">
            <w:pPr>
              <w:spacing w:after="40" w:line="264" w:lineRule="auto"/>
            </w:pPr>
          </w:p>
        </w:tc>
        <w:tc>
          <w:tcPr>
            <w:tcW w:w="2100" w:type="dxa"/>
            <w:vAlign w:val="center"/>
          </w:tcPr>
          <w:p w14:paraId="36581DF1" w14:textId="77777777" w:rsidR="00653BF0" w:rsidRDefault="00653BF0">
            <w:pPr>
              <w:spacing w:after="40" w:line="264" w:lineRule="auto"/>
            </w:pPr>
          </w:p>
        </w:tc>
        <w:tc>
          <w:tcPr>
            <w:tcW w:w="600" w:type="dxa"/>
            <w:vAlign w:val="center"/>
          </w:tcPr>
          <w:p w14:paraId="6D818961" w14:textId="77777777" w:rsidR="00653BF0" w:rsidRDefault="00653BF0">
            <w:pPr>
              <w:spacing w:after="40" w:line="264" w:lineRule="auto"/>
              <w:jc w:val="center"/>
            </w:pPr>
          </w:p>
        </w:tc>
        <w:tc>
          <w:tcPr>
            <w:tcW w:w="600" w:type="dxa"/>
            <w:vAlign w:val="center"/>
          </w:tcPr>
          <w:p w14:paraId="1D803E7C" w14:textId="77777777" w:rsidR="00653BF0" w:rsidRDefault="00653BF0">
            <w:pPr>
              <w:spacing w:after="40" w:line="264" w:lineRule="auto"/>
              <w:jc w:val="center"/>
            </w:pPr>
          </w:p>
        </w:tc>
        <w:tc>
          <w:tcPr>
            <w:tcW w:w="600" w:type="dxa"/>
            <w:vAlign w:val="center"/>
          </w:tcPr>
          <w:p w14:paraId="5BE9D26B" w14:textId="77777777" w:rsidR="00653BF0" w:rsidRDefault="00653BF0">
            <w:pPr>
              <w:spacing w:after="40" w:line="264" w:lineRule="auto"/>
              <w:jc w:val="center"/>
            </w:pPr>
          </w:p>
        </w:tc>
        <w:tc>
          <w:tcPr>
            <w:tcW w:w="600" w:type="dxa"/>
            <w:vAlign w:val="center"/>
          </w:tcPr>
          <w:p w14:paraId="343A35A1" w14:textId="77777777" w:rsidR="00653BF0" w:rsidRDefault="00653BF0">
            <w:pPr>
              <w:spacing w:after="40" w:line="264" w:lineRule="auto"/>
              <w:jc w:val="center"/>
            </w:pPr>
          </w:p>
        </w:tc>
        <w:tc>
          <w:tcPr>
            <w:tcW w:w="600" w:type="dxa"/>
            <w:vAlign w:val="center"/>
          </w:tcPr>
          <w:p w14:paraId="38282466" w14:textId="77777777" w:rsidR="00653BF0" w:rsidRDefault="00653BF0">
            <w:pPr>
              <w:spacing w:after="40" w:line="264" w:lineRule="auto"/>
              <w:jc w:val="center"/>
            </w:pPr>
          </w:p>
        </w:tc>
        <w:tc>
          <w:tcPr>
            <w:tcW w:w="600" w:type="dxa"/>
            <w:vAlign w:val="center"/>
          </w:tcPr>
          <w:p w14:paraId="77093EC2" w14:textId="77777777" w:rsidR="00653BF0" w:rsidRDefault="00653BF0">
            <w:pPr>
              <w:spacing w:after="40" w:line="264" w:lineRule="auto"/>
              <w:jc w:val="center"/>
            </w:pPr>
          </w:p>
        </w:tc>
        <w:tc>
          <w:tcPr>
            <w:tcW w:w="600" w:type="dxa"/>
            <w:vAlign w:val="center"/>
          </w:tcPr>
          <w:p w14:paraId="38B99349" w14:textId="77777777" w:rsidR="00653BF0" w:rsidRDefault="00653BF0">
            <w:pPr>
              <w:spacing w:after="40" w:line="264" w:lineRule="auto"/>
              <w:jc w:val="center"/>
            </w:pPr>
          </w:p>
        </w:tc>
        <w:tc>
          <w:tcPr>
            <w:tcW w:w="600" w:type="dxa"/>
            <w:vAlign w:val="center"/>
          </w:tcPr>
          <w:p w14:paraId="42542645" w14:textId="77777777" w:rsidR="00653BF0" w:rsidRDefault="00653BF0">
            <w:pPr>
              <w:spacing w:after="40" w:line="264" w:lineRule="auto"/>
              <w:jc w:val="center"/>
            </w:pPr>
          </w:p>
        </w:tc>
        <w:tc>
          <w:tcPr>
            <w:tcW w:w="900" w:type="dxa"/>
            <w:vAlign w:val="center"/>
          </w:tcPr>
          <w:p w14:paraId="314CFB3C" w14:textId="77777777" w:rsidR="00653BF0" w:rsidRDefault="00653BF0">
            <w:pPr>
              <w:spacing w:after="40" w:line="264" w:lineRule="auto"/>
              <w:jc w:val="center"/>
            </w:pPr>
          </w:p>
        </w:tc>
        <w:tc>
          <w:tcPr>
            <w:tcW w:w="900" w:type="dxa"/>
            <w:vAlign w:val="center"/>
          </w:tcPr>
          <w:p w14:paraId="714F024A" w14:textId="77777777" w:rsidR="00653BF0" w:rsidRDefault="00653BF0">
            <w:pPr>
              <w:spacing w:after="40" w:line="264" w:lineRule="auto"/>
              <w:jc w:val="center"/>
            </w:pPr>
          </w:p>
        </w:tc>
      </w:tr>
    </w:tbl>
    <w:p w14:paraId="4B701C32" w14:textId="77777777" w:rsidR="00653BF0" w:rsidRDefault="00653BF0">
      <w:pPr>
        <w:spacing w:after="60"/>
        <w:jc w:val="both"/>
      </w:pPr>
    </w:p>
    <w:p w14:paraId="26F6891A" w14:textId="77777777" w:rsidR="00653BF0" w:rsidRDefault="00653BF0">
      <w:pPr>
        <w:spacing w:after="240" w:line="360" w:lineRule="auto"/>
        <w:jc w:val="both"/>
      </w:pPr>
    </w:p>
    <w:tbl>
      <w:tblPr>
        <w:tblW w:w="3333" w:type="dxa"/>
        <w:jc w:val="right"/>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333"/>
      </w:tblGrid>
      <w:tr w:rsidR="009A27F8" w14:paraId="2D5CAB92" w14:textId="77777777" w:rsidTr="009A27F8">
        <w:trPr>
          <w:cantSplit/>
          <w:jc w:val="right"/>
        </w:trPr>
        <w:tc>
          <w:tcPr>
            <w:tcW w:w="3333" w:type="dxa"/>
            <w:vAlign w:val="center"/>
          </w:tcPr>
          <w:p w14:paraId="5AF6633D" w14:textId="77777777" w:rsidR="009A27F8" w:rsidRDefault="009A27F8">
            <w:pPr>
              <w:keepNext/>
              <w:spacing w:after="40" w:line="264" w:lineRule="auto"/>
              <w:jc w:val="center"/>
            </w:pPr>
          </w:p>
          <w:p w14:paraId="394A0F3A" w14:textId="77777777" w:rsidR="009A27F8" w:rsidRDefault="009A27F8">
            <w:pPr>
              <w:keepNext/>
              <w:spacing w:after="40" w:line="264" w:lineRule="auto"/>
              <w:jc w:val="center"/>
            </w:pPr>
          </w:p>
          <w:p w14:paraId="6936E568" w14:textId="77777777" w:rsidR="009A27F8" w:rsidRDefault="009A27F8">
            <w:pPr>
              <w:keepNext/>
              <w:spacing w:after="40" w:line="264" w:lineRule="auto"/>
              <w:jc w:val="center"/>
            </w:pPr>
          </w:p>
          <w:p w14:paraId="7A0BAF9A" w14:textId="77777777" w:rsidR="009A27F8" w:rsidRDefault="009A27F8">
            <w:pPr>
              <w:keepNext/>
              <w:spacing w:after="40" w:line="264" w:lineRule="auto"/>
              <w:jc w:val="center"/>
            </w:pPr>
            <w:r>
              <w:rPr>
                <w:rFonts w:ascii="Times New Roman" w:hAnsi="Times New Roman"/>
              </w:rPr>
              <w:t>Signature</w:t>
            </w:r>
          </w:p>
        </w:tc>
      </w:tr>
      <w:tr w:rsidR="009A27F8" w14:paraId="3894FF00" w14:textId="77777777" w:rsidTr="009A27F8">
        <w:trPr>
          <w:cantSplit/>
          <w:jc w:val="right"/>
        </w:trPr>
        <w:tc>
          <w:tcPr>
            <w:tcW w:w="3333" w:type="dxa"/>
            <w:vAlign w:val="center"/>
          </w:tcPr>
          <w:p w14:paraId="572EC6FF" w14:textId="77777777" w:rsidR="009A27F8" w:rsidRDefault="009A27F8">
            <w:pPr>
              <w:keepNext/>
              <w:spacing w:after="40" w:line="264" w:lineRule="auto"/>
              <w:jc w:val="center"/>
            </w:pPr>
            <w:r>
              <w:rPr>
                <w:rFonts w:ascii="Times New Roman" w:hAnsi="Times New Roman"/>
              </w:rPr>
              <w:t>Course Coordinator</w:t>
            </w:r>
          </w:p>
        </w:tc>
      </w:tr>
      <w:tr w:rsidR="009A27F8" w14:paraId="05A351E7" w14:textId="77777777" w:rsidTr="009A27F8">
        <w:trPr>
          <w:cantSplit/>
          <w:jc w:val="right"/>
        </w:trPr>
        <w:tc>
          <w:tcPr>
            <w:tcW w:w="3333" w:type="dxa"/>
            <w:vAlign w:val="center"/>
          </w:tcPr>
          <w:p w14:paraId="47077F16" w14:textId="2EAB0A6A" w:rsidR="009A27F8" w:rsidRDefault="009A27F8">
            <w:pPr>
              <w:keepNext/>
              <w:spacing w:after="40" w:line="264" w:lineRule="auto"/>
              <w:jc w:val="center"/>
            </w:pPr>
            <w:r>
              <w:rPr>
                <w:rFonts w:ascii="Times New Roman" w:hAnsi="Times New Roman"/>
              </w:rPr>
              <w:t>Name</w:t>
            </w:r>
            <w:r w:rsidR="0038787D">
              <w:rPr>
                <w:rFonts w:ascii="Times New Roman" w:hAnsi="Times New Roman"/>
              </w:rPr>
              <w:t>: Dr. A. Swathi</w:t>
            </w:r>
          </w:p>
        </w:tc>
      </w:tr>
      <w:tr w:rsidR="009A27F8" w14:paraId="6F0109E1" w14:textId="77777777" w:rsidTr="009A27F8">
        <w:trPr>
          <w:cantSplit/>
          <w:jc w:val="right"/>
        </w:trPr>
        <w:tc>
          <w:tcPr>
            <w:tcW w:w="3333" w:type="dxa"/>
            <w:vAlign w:val="center"/>
          </w:tcPr>
          <w:p w14:paraId="6589B566" w14:textId="3B3230F4" w:rsidR="009A27F8" w:rsidRDefault="009A27F8">
            <w:pPr>
              <w:spacing w:after="40" w:line="264" w:lineRule="auto"/>
              <w:jc w:val="center"/>
            </w:pPr>
            <w:r>
              <w:rPr>
                <w:rFonts w:ascii="Times New Roman" w:hAnsi="Times New Roman"/>
              </w:rPr>
              <w:t xml:space="preserve">Date: </w:t>
            </w:r>
            <w:r w:rsidR="0038787D">
              <w:rPr>
                <w:rFonts w:ascii="Times New Roman" w:hAnsi="Times New Roman"/>
              </w:rPr>
              <w:t>13-10-2026</w:t>
            </w:r>
          </w:p>
        </w:tc>
      </w:tr>
    </w:tbl>
    <w:p w14:paraId="15E4F84C" w14:textId="77777777" w:rsidR="00653BF0" w:rsidRDefault="00653BF0">
      <w:pPr>
        <w:spacing w:after="60"/>
        <w:jc w:val="both"/>
      </w:pPr>
    </w:p>
    <w:p w14:paraId="0C164352" w14:textId="77777777" w:rsidR="00653BF0" w:rsidRDefault="00000000">
      <w:pPr>
        <w:pStyle w:val="Heading1"/>
        <w:pageBreakBefore/>
        <w:spacing w:before="120" w:after="240" w:line="360" w:lineRule="auto"/>
        <w:jc w:val="center"/>
      </w:pPr>
      <w:r>
        <w:rPr>
          <w:rFonts w:ascii="Times New Roman" w:hAnsi="Times New Roman"/>
          <w:b/>
          <w:bCs/>
        </w:rPr>
        <w:lastRenderedPageBreak/>
        <w:t xml:space="preserve">APPENDIX </w:t>
      </w:r>
      <w:r w:rsidR="009A27F8">
        <w:rPr>
          <w:rFonts w:ascii="Times New Roman" w:hAnsi="Times New Roman"/>
          <w:b/>
          <w:bCs/>
        </w:rPr>
        <w:t>C</w:t>
      </w:r>
      <w:r>
        <w:rPr>
          <w:rFonts w:ascii="Times New Roman" w:hAnsi="Times New Roman"/>
          <w:b/>
          <w:bCs/>
        </w:rPr>
        <w:t xml:space="preserve"> – STUDENT SELF-REFLECTION</w:t>
      </w:r>
    </w:p>
    <w:p w14:paraId="4D214DBF" w14:textId="77777777" w:rsidR="00653BF0" w:rsidRDefault="00653BF0">
      <w:pPr>
        <w:spacing w:after="120" w:line="276" w:lineRule="auto"/>
        <w:jc w:val="both"/>
      </w:pPr>
    </w:p>
    <w:p w14:paraId="11B071A1" w14:textId="48FB7625" w:rsidR="00653BF0" w:rsidRDefault="00000000">
      <w:pPr>
        <w:keepNext/>
        <w:spacing w:after="60" w:line="360" w:lineRule="auto"/>
        <w:jc w:val="both"/>
      </w:pPr>
      <w:r>
        <w:rPr>
          <w:rFonts w:ascii="Times New Roman" w:hAnsi="Times New Roman"/>
          <w:b/>
          <w:bCs/>
        </w:rPr>
        <w:t xml:space="preserve">Student 1:  Roll No. </w:t>
      </w:r>
      <w:r w:rsidR="0038787D">
        <w:rPr>
          <w:rFonts w:ascii="Times New Roman" w:hAnsi="Times New Roman"/>
          <w:b/>
          <w:bCs/>
        </w:rPr>
        <w:t>24VE1A6681</w:t>
      </w:r>
      <w:r>
        <w:rPr>
          <w:rFonts w:ascii="Times New Roman" w:hAnsi="Times New Roman"/>
          <w:b/>
          <w:bCs/>
        </w:rPr>
        <w:t xml:space="preserve">  Name: </w:t>
      </w:r>
      <w:r w:rsidR="0038787D">
        <w:rPr>
          <w:rFonts w:ascii="Times New Roman" w:hAnsi="Times New Roman"/>
          <w:b/>
          <w:bCs/>
        </w:rPr>
        <w:t>G Bala Amogh Raj</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0"/>
        <w:gridCol w:w="6000"/>
      </w:tblGrid>
      <w:tr w:rsidR="00653BF0" w14:paraId="4B48451C" w14:textId="77777777">
        <w:trPr>
          <w:cantSplit/>
          <w:tblHeader/>
          <w:jc w:val="center"/>
        </w:trPr>
        <w:tc>
          <w:tcPr>
            <w:tcW w:w="4000" w:type="dxa"/>
            <w:shd w:val="clear" w:color="auto" w:fill="DEEAF6"/>
            <w:vAlign w:val="center"/>
          </w:tcPr>
          <w:p w14:paraId="3903EDC7" w14:textId="77777777" w:rsidR="00653BF0" w:rsidRDefault="00000000">
            <w:pPr>
              <w:keepNext/>
              <w:spacing w:after="40" w:line="264" w:lineRule="auto"/>
              <w:jc w:val="center"/>
            </w:pPr>
            <w:r>
              <w:rPr>
                <w:rFonts w:ascii="Times New Roman" w:hAnsi="Times New Roman"/>
                <w:b/>
                <w:bCs/>
                <w:sz w:val="21"/>
                <w:szCs w:val="21"/>
              </w:rPr>
              <w:t>Question</w:t>
            </w:r>
          </w:p>
        </w:tc>
        <w:tc>
          <w:tcPr>
            <w:tcW w:w="6000" w:type="dxa"/>
            <w:shd w:val="clear" w:color="auto" w:fill="DEEAF6"/>
            <w:vAlign w:val="center"/>
          </w:tcPr>
          <w:p w14:paraId="66C5BF49" w14:textId="77777777" w:rsidR="00653BF0" w:rsidRDefault="00000000">
            <w:pPr>
              <w:keepNext/>
              <w:spacing w:after="40" w:line="264" w:lineRule="auto"/>
              <w:jc w:val="center"/>
            </w:pPr>
            <w:r>
              <w:rPr>
                <w:rFonts w:ascii="Times New Roman" w:hAnsi="Times New Roman"/>
                <w:b/>
                <w:bCs/>
                <w:sz w:val="21"/>
                <w:szCs w:val="21"/>
              </w:rPr>
              <w:t>Response</w:t>
            </w:r>
          </w:p>
        </w:tc>
      </w:tr>
      <w:tr w:rsidR="00653BF0" w14:paraId="7A594EAC" w14:textId="77777777">
        <w:trPr>
          <w:cantSplit/>
          <w:trHeight w:val="620"/>
          <w:jc w:val="center"/>
        </w:trPr>
        <w:tc>
          <w:tcPr>
            <w:tcW w:w="4000" w:type="dxa"/>
            <w:vAlign w:val="center"/>
          </w:tcPr>
          <w:p w14:paraId="2E902B19" w14:textId="77777777" w:rsidR="00512065" w:rsidRDefault="00000000">
            <w:pPr>
              <w:spacing w:before="40" w:after="40"/>
            </w:pPr>
            <w:r>
              <w:rPr>
                <w:rFonts w:ascii="Times New Roman" w:hAnsi="Times New Roman"/>
                <w:b/>
                <w:sz w:val="19"/>
              </w:rPr>
              <w:t>Which ML concepts did I understand best through this project?</w:t>
            </w:r>
          </w:p>
        </w:tc>
        <w:tc>
          <w:tcPr>
            <w:tcW w:w="6000" w:type="dxa"/>
            <w:vAlign w:val="center"/>
          </w:tcPr>
          <w:p w14:paraId="6BD23572" w14:textId="77777777" w:rsidR="00512065" w:rsidRDefault="00000000">
            <w:pPr>
              <w:spacing w:before="40" w:after="40"/>
            </w:pPr>
            <w:r>
              <w:rPr>
                <w:rFonts w:ascii="Times New Roman" w:hAnsi="Times New Roman"/>
                <w:sz w:val="19"/>
              </w:rPr>
              <w:t>I gained a deep, mathematical understanding of how high-dimensional text is vectorized via sublinear TF-IDF, how Laplace smoothing prevents zero-probability collapse in Naive Bayes, and why Spam Precision must be prioritized over generic accuracy in cost-asymmetric classification problems.</w:t>
            </w:r>
          </w:p>
        </w:tc>
      </w:tr>
      <w:tr w:rsidR="00653BF0" w14:paraId="628170F4" w14:textId="77777777">
        <w:trPr>
          <w:cantSplit/>
          <w:trHeight w:val="620"/>
          <w:jc w:val="center"/>
        </w:trPr>
        <w:tc>
          <w:tcPr>
            <w:tcW w:w="4000" w:type="dxa"/>
            <w:vAlign w:val="center"/>
          </w:tcPr>
          <w:p w14:paraId="4F2C0ADA" w14:textId="77777777" w:rsidR="00512065" w:rsidRDefault="00000000">
            <w:pPr>
              <w:spacing w:before="40" w:after="40"/>
            </w:pPr>
            <w:r>
              <w:rPr>
                <w:rFonts w:ascii="Times New Roman" w:hAnsi="Times New Roman"/>
                <w:b/>
                <w:sz w:val="19"/>
              </w:rPr>
              <w:t>What was the hardest problem I faced, and how did I solve it?</w:t>
            </w:r>
          </w:p>
        </w:tc>
        <w:tc>
          <w:tcPr>
            <w:tcW w:w="6000" w:type="dxa"/>
            <w:vAlign w:val="center"/>
          </w:tcPr>
          <w:p w14:paraId="67A93C76" w14:textId="77777777" w:rsidR="00512065" w:rsidRDefault="00000000">
            <w:pPr>
              <w:spacing w:before="40" w:after="40"/>
            </w:pPr>
            <w:r>
              <w:rPr>
                <w:rFonts w:ascii="Times New Roman" w:hAnsi="Times New Roman"/>
                <w:sz w:val="19"/>
              </w:rPr>
              <w:t>The most challenging problem was minimizing False Positives (preventing legitimate emails from dropping into spam) while preserving high Spam Recall. I addressed this by establishing domain-specific meta-token masking and fine-tuning the Naive Bayes smoothing parameter alpha to 0.2.</w:t>
            </w:r>
          </w:p>
        </w:tc>
      </w:tr>
      <w:tr w:rsidR="00653BF0" w14:paraId="75726793" w14:textId="77777777">
        <w:trPr>
          <w:cantSplit/>
          <w:trHeight w:val="620"/>
          <w:jc w:val="center"/>
        </w:trPr>
        <w:tc>
          <w:tcPr>
            <w:tcW w:w="4000" w:type="dxa"/>
            <w:vAlign w:val="center"/>
          </w:tcPr>
          <w:p w14:paraId="1AD724AC" w14:textId="77777777" w:rsidR="00512065" w:rsidRDefault="00000000">
            <w:pPr>
              <w:spacing w:before="40" w:after="40"/>
            </w:pPr>
            <w:r>
              <w:rPr>
                <w:rFonts w:ascii="Times New Roman" w:hAnsi="Times New Roman"/>
                <w:b/>
                <w:sz w:val="19"/>
              </w:rPr>
              <w:t>If I had two more weeks, what would I add or improve?</w:t>
            </w:r>
          </w:p>
        </w:tc>
        <w:tc>
          <w:tcPr>
            <w:tcW w:w="6000" w:type="dxa"/>
            <w:vAlign w:val="center"/>
          </w:tcPr>
          <w:p w14:paraId="4AA6A0C4" w14:textId="77777777" w:rsidR="00512065" w:rsidRDefault="00000000">
            <w:pPr>
              <w:spacing w:before="40" w:after="40"/>
            </w:pPr>
            <w:r>
              <w:rPr>
                <w:rFonts w:ascii="Times New Roman" w:hAnsi="Times New Roman"/>
                <w:sz w:val="19"/>
              </w:rPr>
              <w:t>I would evaluate lightweight distilled transformers such as DistilBERT to test whether contextual attention improves short conversational spam detection, and construct an Optical Character Recognition (OCR) pipeline for image attachments.</w:t>
            </w:r>
          </w:p>
        </w:tc>
      </w:tr>
      <w:tr w:rsidR="00653BF0" w14:paraId="5EDF5826" w14:textId="77777777">
        <w:trPr>
          <w:cantSplit/>
          <w:trHeight w:val="620"/>
          <w:jc w:val="center"/>
        </w:trPr>
        <w:tc>
          <w:tcPr>
            <w:tcW w:w="4000" w:type="dxa"/>
            <w:vAlign w:val="center"/>
          </w:tcPr>
          <w:p w14:paraId="40FC7394" w14:textId="77777777" w:rsidR="00512065" w:rsidRDefault="00000000">
            <w:pPr>
              <w:spacing w:before="40" w:after="40"/>
            </w:pPr>
            <w:r>
              <w:rPr>
                <w:rFonts w:ascii="Times New Roman" w:hAnsi="Times New Roman"/>
                <w:b/>
                <w:sz w:val="19"/>
              </w:rPr>
              <w:t>How did our team divide the work, and was it effective?</w:t>
            </w:r>
          </w:p>
        </w:tc>
        <w:tc>
          <w:tcPr>
            <w:tcW w:w="6000" w:type="dxa"/>
            <w:vAlign w:val="center"/>
          </w:tcPr>
          <w:p w14:paraId="2FEAD44D" w14:textId="77777777" w:rsidR="00512065" w:rsidRDefault="00000000">
            <w:pPr>
              <w:spacing w:before="40" w:after="40"/>
            </w:pPr>
            <w:r>
              <w:rPr>
                <w:rFonts w:ascii="Times New Roman" w:hAnsi="Times New Roman"/>
                <w:sz w:val="19"/>
              </w:rPr>
              <w:t>The division of responsibilities was highly effective: Doma Ajay handled dataset acquisition, exploratory data analysis, and the 8-stage text preprocessing pipeline, while I led model training, hyperparameter optimization, error analysis, and Streamlit deployment.</w:t>
            </w:r>
          </w:p>
        </w:tc>
      </w:tr>
    </w:tbl>
    <w:p w14:paraId="3945A344" w14:textId="77777777" w:rsidR="00653BF0" w:rsidRDefault="00653BF0">
      <w:pPr>
        <w:spacing w:after="60"/>
        <w:jc w:val="both"/>
      </w:pPr>
    </w:p>
    <w:p w14:paraId="3F952C0A" w14:textId="53D8BEC8" w:rsidR="00653BF0" w:rsidRDefault="00000000">
      <w:pPr>
        <w:keepNext/>
        <w:spacing w:after="60" w:line="360" w:lineRule="auto"/>
        <w:jc w:val="both"/>
      </w:pPr>
      <w:r>
        <w:rPr>
          <w:rFonts w:ascii="Times New Roman" w:hAnsi="Times New Roman"/>
          <w:b/>
          <w:bCs/>
        </w:rPr>
        <w:t xml:space="preserve">Student 2:  Roll No. </w:t>
      </w:r>
      <w:r w:rsidR="0038787D">
        <w:rPr>
          <w:rFonts w:ascii="Times New Roman" w:hAnsi="Times New Roman"/>
          <w:b/>
          <w:bCs/>
        </w:rPr>
        <w:t>24VE1A6677</w:t>
      </w:r>
      <w:r>
        <w:rPr>
          <w:rFonts w:ascii="Times New Roman" w:hAnsi="Times New Roman"/>
          <w:b/>
          <w:bCs/>
        </w:rPr>
        <w:t xml:space="preserve">  Name: </w:t>
      </w:r>
      <w:r w:rsidR="0038787D">
        <w:rPr>
          <w:rFonts w:ascii="Times New Roman" w:hAnsi="Times New Roman"/>
          <w:b/>
          <w:bCs/>
        </w:rPr>
        <w:t>Doma Ajay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0"/>
        <w:gridCol w:w="6000"/>
      </w:tblGrid>
      <w:tr w:rsidR="00653BF0" w14:paraId="064F3120" w14:textId="77777777">
        <w:trPr>
          <w:cantSplit/>
          <w:tblHeader/>
          <w:jc w:val="center"/>
        </w:trPr>
        <w:tc>
          <w:tcPr>
            <w:tcW w:w="4000" w:type="dxa"/>
            <w:shd w:val="clear" w:color="auto" w:fill="DEEAF6"/>
            <w:vAlign w:val="center"/>
          </w:tcPr>
          <w:p w14:paraId="58C74849" w14:textId="77777777" w:rsidR="00653BF0" w:rsidRDefault="00000000">
            <w:pPr>
              <w:keepNext/>
              <w:spacing w:after="40" w:line="264" w:lineRule="auto"/>
              <w:jc w:val="center"/>
            </w:pPr>
            <w:r>
              <w:rPr>
                <w:rFonts w:ascii="Times New Roman" w:hAnsi="Times New Roman"/>
                <w:b/>
                <w:bCs/>
                <w:sz w:val="21"/>
                <w:szCs w:val="21"/>
              </w:rPr>
              <w:t>Question</w:t>
            </w:r>
          </w:p>
        </w:tc>
        <w:tc>
          <w:tcPr>
            <w:tcW w:w="6000" w:type="dxa"/>
            <w:shd w:val="clear" w:color="auto" w:fill="DEEAF6"/>
            <w:vAlign w:val="center"/>
          </w:tcPr>
          <w:p w14:paraId="702CEB63" w14:textId="77777777" w:rsidR="00653BF0" w:rsidRDefault="00000000">
            <w:pPr>
              <w:keepNext/>
              <w:spacing w:after="40" w:line="264" w:lineRule="auto"/>
              <w:jc w:val="center"/>
            </w:pPr>
            <w:r>
              <w:rPr>
                <w:rFonts w:ascii="Times New Roman" w:hAnsi="Times New Roman"/>
                <w:b/>
                <w:bCs/>
                <w:sz w:val="21"/>
                <w:szCs w:val="21"/>
              </w:rPr>
              <w:t>Response</w:t>
            </w:r>
          </w:p>
        </w:tc>
      </w:tr>
      <w:tr w:rsidR="00653BF0" w14:paraId="69E15C61" w14:textId="77777777">
        <w:trPr>
          <w:cantSplit/>
          <w:trHeight w:val="620"/>
          <w:jc w:val="center"/>
        </w:trPr>
        <w:tc>
          <w:tcPr>
            <w:tcW w:w="4000" w:type="dxa"/>
            <w:vAlign w:val="center"/>
          </w:tcPr>
          <w:p w14:paraId="271C4B5A" w14:textId="77777777" w:rsidR="00512065" w:rsidRDefault="00000000">
            <w:pPr>
              <w:spacing w:before="40" w:after="40"/>
            </w:pPr>
            <w:r>
              <w:rPr>
                <w:rFonts w:ascii="Times New Roman" w:hAnsi="Times New Roman"/>
                <w:b/>
                <w:sz w:val="19"/>
              </w:rPr>
              <w:t>Which ML concepts did I understand better through this project?</w:t>
            </w:r>
          </w:p>
        </w:tc>
        <w:tc>
          <w:tcPr>
            <w:tcW w:w="6000" w:type="dxa"/>
            <w:vAlign w:val="center"/>
          </w:tcPr>
          <w:p w14:paraId="0383946A" w14:textId="77777777" w:rsidR="00512065" w:rsidRDefault="00000000">
            <w:pPr>
              <w:spacing w:before="40" w:after="40"/>
            </w:pPr>
            <w:r>
              <w:rPr>
                <w:rFonts w:ascii="Times New Roman" w:hAnsi="Times New Roman"/>
                <w:sz w:val="19"/>
              </w:rPr>
              <w:t>I gained practical mastery of natural language text processing, tokenization, regular expression masking (converting URLs, currencies, and numbers to standard meta-tokens), stopword elimination, and how TF-IDF vectorization maps text into dense numerical feature matrices.</w:t>
            </w:r>
          </w:p>
        </w:tc>
      </w:tr>
      <w:tr w:rsidR="00653BF0" w14:paraId="5A1EE402" w14:textId="77777777">
        <w:trPr>
          <w:cantSplit/>
          <w:trHeight w:val="620"/>
          <w:jc w:val="center"/>
        </w:trPr>
        <w:tc>
          <w:tcPr>
            <w:tcW w:w="4000" w:type="dxa"/>
            <w:vAlign w:val="center"/>
          </w:tcPr>
          <w:p w14:paraId="05A1E616" w14:textId="77777777" w:rsidR="00512065" w:rsidRDefault="00000000">
            <w:pPr>
              <w:spacing w:before="40" w:after="40"/>
            </w:pPr>
            <w:r>
              <w:rPr>
                <w:rFonts w:ascii="Times New Roman" w:hAnsi="Times New Roman"/>
                <w:b/>
                <w:sz w:val="19"/>
              </w:rPr>
              <w:t>What was the hardest problem (data, convergence, overfitting) and how was it solved?</w:t>
            </w:r>
          </w:p>
        </w:tc>
        <w:tc>
          <w:tcPr>
            <w:tcW w:w="6000" w:type="dxa"/>
            <w:vAlign w:val="center"/>
          </w:tcPr>
          <w:p w14:paraId="2F047C3C" w14:textId="77777777" w:rsidR="00512065" w:rsidRDefault="00000000">
            <w:pPr>
              <w:spacing w:before="40" w:after="40"/>
            </w:pPr>
            <w:r>
              <w:rPr>
                <w:rFonts w:ascii="Times New Roman" w:hAnsi="Times New Roman"/>
                <w:sz w:val="19"/>
              </w:rPr>
              <w:t>The hardest problem was managing noise, irregular capitalization, and class imbalance in raw unstructured text. We solved this by implementing an 8-stage deterministic preprocessing pipeline and applying stratified shuffle splitting to maintain class proportions.</w:t>
            </w:r>
          </w:p>
        </w:tc>
      </w:tr>
      <w:tr w:rsidR="00653BF0" w14:paraId="0E7596F3" w14:textId="77777777">
        <w:trPr>
          <w:cantSplit/>
          <w:trHeight w:val="620"/>
          <w:jc w:val="center"/>
        </w:trPr>
        <w:tc>
          <w:tcPr>
            <w:tcW w:w="4000" w:type="dxa"/>
            <w:vAlign w:val="center"/>
          </w:tcPr>
          <w:p w14:paraId="6E1E153D" w14:textId="77777777" w:rsidR="00512065" w:rsidRDefault="00000000">
            <w:pPr>
              <w:spacing w:before="40" w:after="40"/>
            </w:pPr>
            <w:r>
              <w:rPr>
                <w:rFonts w:ascii="Times New Roman" w:hAnsi="Times New Roman"/>
                <w:b/>
                <w:sz w:val="19"/>
              </w:rPr>
              <w:t>What new tool or library did I learn on my own?</w:t>
            </w:r>
          </w:p>
        </w:tc>
        <w:tc>
          <w:tcPr>
            <w:tcW w:w="6000" w:type="dxa"/>
            <w:vAlign w:val="center"/>
          </w:tcPr>
          <w:p w14:paraId="1321B050" w14:textId="77777777" w:rsidR="00512065" w:rsidRDefault="00000000">
            <w:pPr>
              <w:spacing w:before="40" w:after="40"/>
            </w:pPr>
            <w:r>
              <w:rPr>
                <w:rFonts w:ascii="Times New Roman" w:hAnsi="Times New Roman"/>
                <w:sz w:val="19"/>
              </w:rPr>
              <w:t>I learned NLTK for morphological stemming (PorterStemmer) and Seaborn/Matplotlib for rendering publication-quality class distributions, confusion matrix heatmaps, and ROC curves.</w:t>
            </w:r>
          </w:p>
        </w:tc>
      </w:tr>
      <w:tr w:rsidR="00653BF0" w14:paraId="277B1458" w14:textId="77777777">
        <w:trPr>
          <w:cantSplit/>
          <w:trHeight w:val="620"/>
          <w:jc w:val="center"/>
        </w:trPr>
        <w:tc>
          <w:tcPr>
            <w:tcW w:w="4000" w:type="dxa"/>
            <w:vAlign w:val="center"/>
          </w:tcPr>
          <w:p w14:paraId="502CB05C" w14:textId="77777777" w:rsidR="00512065" w:rsidRDefault="00000000">
            <w:pPr>
              <w:spacing w:before="40" w:after="40"/>
            </w:pPr>
            <w:r>
              <w:rPr>
                <w:rFonts w:ascii="Times New Roman" w:hAnsi="Times New Roman"/>
                <w:b/>
                <w:sz w:val="19"/>
              </w:rPr>
              <w:t>What would I do differently next time?</w:t>
            </w:r>
          </w:p>
        </w:tc>
        <w:tc>
          <w:tcPr>
            <w:tcW w:w="6000" w:type="dxa"/>
            <w:vAlign w:val="center"/>
          </w:tcPr>
          <w:p w14:paraId="5D768938" w14:textId="77777777" w:rsidR="00512065" w:rsidRDefault="00000000">
            <w:pPr>
              <w:spacing w:before="40" w:after="40"/>
            </w:pPr>
            <w:r>
              <w:rPr>
                <w:rFonts w:ascii="Times New Roman" w:hAnsi="Times New Roman"/>
                <w:sz w:val="19"/>
              </w:rPr>
              <w:t>Next time, I would explore n-gram ranges beyond bigrams (e.g., trigrams) and test WordNet lemmatization to evaluate whether preserving morphological word lemmas offers advantages over algorithmic stemming.</w:t>
            </w:r>
          </w:p>
        </w:tc>
      </w:tr>
    </w:tbl>
    <w:p w14:paraId="37C83622" w14:textId="77777777" w:rsidR="00653BF0" w:rsidRDefault="00653BF0">
      <w:pPr>
        <w:spacing w:after="60"/>
        <w:jc w:val="both"/>
      </w:pPr>
    </w:p>
    <w:p w14:paraId="16D178BE" w14:textId="77777777" w:rsidR="00653BF0" w:rsidRDefault="00653BF0">
      <w:pPr>
        <w:spacing w:after="120" w:line="276" w:lineRule="auto"/>
        <w:jc w:val="both"/>
      </w:pPr>
    </w:p>
    <w:p w14:paraId="7D11C1F3" w14:textId="77777777" w:rsidR="00653BF0" w:rsidRDefault="00000000">
      <w:pPr>
        <w:pStyle w:val="Heading1"/>
        <w:pageBreakBefore/>
        <w:spacing w:before="120" w:after="240" w:line="360" w:lineRule="auto"/>
        <w:jc w:val="center"/>
      </w:pPr>
      <w:r>
        <w:rPr>
          <w:rFonts w:ascii="Times New Roman" w:hAnsi="Times New Roman"/>
          <w:b/>
          <w:bCs/>
        </w:rPr>
        <w:lastRenderedPageBreak/>
        <w:t>REPORT PREPARATION GUIDELINES</w:t>
      </w:r>
    </w:p>
    <w:p w14:paraId="2D4A7892" w14:textId="77777777" w:rsidR="00653BF0" w:rsidRDefault="00653BF0">
      <w:pPr>
        <w:spacing w:after="120" w:line="276" w:lineRule="auto"/>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7000"/>
      </w:tblGrid>
      <w:tr w:rsidR="00653BF0" w14:paraId="5088A0A7" w14:textId="77777777">
        <w:trPr>
          <w:cantSplit/>
          <w:tblHeader/>
          <w:jc w:val="center"/>
        </w:trPr>
        <w:tc>
          <w:tcPr>
            <w:tcW w:w="3000" w:type="dxa"/>
            <w:shd w:val="clear" w:color="auto" w:fill="DEEAF6"/>
            <w:vAlign w:val="center"/>
          </w:tcPr>
          <w:p w14:paraId="1D004518" w14:textId="77777777" w:rsidR="00653BF0" w:rsidRDefault="00000000">
            <w:pPr>
              <w:spacing w:after="40" w:line="264" w:lineRule="auto"/>
              <w:jc w:val="center"/>
            </w:pPr>
            <w:r>
              <w:rPr>
                <w:rFonts w:ascii="Times New Roman" w:hAnsi="Times New Roman"/>
                <w:b/>
                <w:bCs/>
                <w:sz w:val="21"/>
                <w:szCs w:val="21"/>
              </w:rPr>
              <w:t>Item</w:t>
            </w:r>
          </w:p>
        </w:tc>
        <w:tc>
          <w:tcPr>
            <w:tcW w:w="7000" w:type="dxa"/>
            <w:shd w:val="clear" w:color="auto" w:fill="DEEAF6"/>
            <w:vAlign w:val="center"/>
          </w:tcPr>
          <w:p w14:paraId="2E676B35" w14:textId="77777777" w:rsidR="00653BF0" w:rsidRDefault="00000000">
            <w:pPr>
              <w:spacing w:after="40" w:line="264" w:lineRule="auto"/>
              <w:jc w:val="center"/>
            </w:pPr>
            <w:r>
              <w:rPr>
                <w:rFonts w:ascii="Times New Roman" w:hAnsi="Times New Roman"/>
                <w:b/>
                <w:bCs/>
                <w:sz w:val="21"/>
                <w:szCs w:val="21"/>
              </w:rPr>
              <w:t>Specification</w:t>
            </w:r>
          </w:p>
        </w:tc>
      </w:tr>
      <w:tr w:rsidR="00653BF0" w14:paraId="5FF3D485" w14:textId="77777777">
        <w:trPr>
          <w:cantSplit/>
          <w:jc w:val="center"/>
        </w:trPr>
        <w:tc>
          <w:tcPr>
            <w:tcW w:w="3000" w:type="dxa"/>
            <w:vAlign w:val="center"/>
          </w:tcPr>
          <w:p w14:paraId="2487FCB0" w14:textId="77777777" w:rsidR="00653BF0" w:rsidRDefault="00000000">
            <w:pPr>
              <w:spacing w:after="40" w:line="264" w:lineRule="auto"/>
            </w:pPr>
            <w:r>
              <w:rPr>
                <w:rFonts w:ascii="Times New Roman" w:hAnsi="Times New Roman"/>
                <w:b/>
                <w:bCs/>
                <w:sz w:val="21"/>
                <w:szCs w:val="21"/>
              </w:rPr>
              <w:t>Paper size and margins</w:t>
            </w:r>
          </w:p>
        </w:tc>
        <w:tc>
          <w:tcPr>
            <w:tcW w:w="7000" w:type="dxa"/>
            <w:vAlign w:val="center"/>
          </w:tcPr>
          <w:p w14:paraId="0FF5B37F" w14:textId="77777777" w:rsidR="00653BF0" w:rsidRDefault="00000000">
            <w:pPr>
              <w:spacing w:after="40" w:line="264" w:lineRule="auto"/>
            </w:pPr>
            <w:r>
              <w:rPr>
                <w:rFonts w:ascii="Times New Roman" w:hAnsi="Times New Roman"/>
                <w:sz w:val="21"/>
                <w:szCs w:val="21"/>
              </w:rPr>
              <w:t>A4; use this template as given (institution header on every page)</w:t>
            </w:r>
          </w:p>
        </w:tc>
      </w:tr>
      <w:tr w:rsidR="00653BF0" w14:paraId="7DA09120" w14:textId="77777777">
        <w:trPr>
          <w:cantSplit/>
          <w:jc w:val="center"/>
        </w:trPr>
        <w:tc>
          <w:tcPr>
            <w:tcW w:w="3000" w:type="dxa"/>
            <w:vAlign w:val="center"/>
          </w:tcPr>
          <w:p w14:paraId="282CD3CD" w14:textId="77777777" w:rsidR="00653BF0" w:rsidRDefault="00000000">
            <w:pPr>
              <w:spacing w:after="40" w:line="264" w:lineRule="auto"/>
            </w:pPr>
            <w:r>
              <w:rPr>
                <w:rFonts w:ascii="Times New Roman" w:hAnsi="Times New Roman"/>
                <w:b/>
                <w:bCs/>
                <w:sz w:val="21"/>
                <w:szCs w:val="21"/>
              </w:rPr>
              <w:t>Font</w:t>
            </w:r>
          </w:p>
        </w:tc>
        <w:tc>
          <w:tcPr>
            <w:tcW w:w="7000" w:type="dxa"/>
            <w:vAlign w:val="center"/>
          </w:tcPr>
          <w:p w14:paraId="5AC61F03" w14:textId="77777777" w:rsidR="00653BF0" w:rsidRDefault="00000000">
            <w:pPr>
              <w:spacing w:after="40" w:line="264" w:lineRule="auto"/>
            </w:pPr>
            <w:r>
              <w:rPr>
                <w:rFonts w:ascii="Times New Roman" w:hAnsi="Times New Roman"/>
                <w:sz w:val="21"/>
                <w:szCs w:val="21"/>
              </w:rPr>
              <w:t>Times New Roman throughout; code in Courier New 9.5–10 pt</w:t>
            </w:r>
          </w:p>
        </w:tc>
      </w:tr>
      <w:tr w:rsidR="00653BF0" w14:paraId="38B6BE3C" w14:textId="77777777">
        <w:trPr>
          <w:cantSplit/>
          <w:jc w:val="center"/>
        </w:trPr>
        <w:tc>
          <w:tcPr>
            <w:tcW w:w="3000" w:type="dxa"/>
            <w:vAlign w:val="center"/>
          </w:tcPr>
          <w:p w14:paraId="13EC6D11" w14:textId="77777777" w:rsidR="00653BF0" w:rsidRDefault="00000000">
            <w:pPr>
              <w:spacing w:after="40" w:line="264" w:lineRule="auto"/>
            </w:pPr>
            <w:r>
              <w:rPr>
                <w:rFonts w:ascii="Times New Roman" w:hAnsi="Times New Roman"/>
                <w:b/>
                <w:bCs/>
                <w:sz w:val="21"/>
                <w:szCs w:val="21"/>
              </w:rPr>
              <w:t>Font sizes</w:t>
            </w:r>
          </w:p>
        </w:tc>
        <w:tc>
          <w:tcPr>
            <w:tcW w:w="7000" w:type="dxa"/>
            <w:vAlign w:val="center"/>
          </w:tcPr>
          <w:p w14:paraId="7020E324" w14:textId="77777777" w:rsidR="00653BF0" w:rsidRDefault="00000000">
            <w:pPr>
              <w:spacing w:after="40" w:line="264" w:lineRule="auto"/>
            </w:pPr>
            <w:r>
              <w:rPr>
                <w:rFonts w:ascii="Times New Roman" w:hAnsi="Times New Roman"/>
                <w:sz w:val="21"/>
                <w:szCs w:val="21"/>
              </w:rPr>
              <w:t>Chapter titles 16 pt bold; section headings 13 pt bold; body text 12 pt; tables 10–11 pt</w:t>
            </w:r>
          </w:p>
        </w:tc>
      </w:tr>
      <w:tr w:rsidR="00653BF0" w14:paraId="6F32FB7A" w14:textId="77777777">
        <w:trPr>
          <w:cantSplit/>
          <w:jc w:val="center"/>
        </w:trPr>
        <w:tc>
          <w:tcPr>
            <w:tcW w:w="3000" w:type="dxa"/>
            <w:vAlign w:val="center"/>
          </w:tcPr>
          <w:p w14:paraId="55ACDBD6" w14:textId="77777777" w:rsidR="00653BF0" w:rsidRDefault="00000000">
            <w:pPr>
              <w:spacing w:after="40" w:line="264" w:lineRule="auto"/>
            </w:pPr>
            <w:r>
              <w:rPr>
                <w:rFonts w:ascii="Times New Roman" w:hAnsi="Times New Roman"/>
                <w:b/>
                <w:bCs/>
                <w:sz w:val="21"/>
                <w:szCs w:val="21"/>
              </w:rPr>
              <w:t>Line spacing</w:t>
            </w:r>
          </w:p>
        </w:tc>
        <w:tc>
          <w:tcPr>
            <w:tcW w:w="7000" w:type="dxa"/>
            <w:vAlign w:val="center"/>
          </w:tcPr>
          <w:p w14:paraId="637A8AFD" w14:textId="77777777" w:rsidR="00653BF0" w:rsidRDefault="00000000">
            <w:pPr>
              <w:spacing w:after="40" w:line="264" w:lineRule="auto"/>
            </w:pPr>
            <w:r>
              <w:rPr>
                <w:rFonts w:ascii="Times New Roman" w:hAnsi="Times New Roman"/>
                <w:sz w:val="21"/>
                <w:szCs w:val="21"/>
              </w:rPr>
              <w:t>1.5 for body text; single within tables</w:t>
            </w:r>
          </w:p>
        </w:tc>
      </w:tr>
      <w:tr w:rsidR="00653BF0" w14:paraId="5F5C9327" w14:textId="77777777">
        <w:trPr>
          <w:cantSplit/>
          <w:jc w:val="center"/>
        </w:trPr>
        <w:tc>
          <w:tcPr>
            <w:tcW w:w="3000" w:type="dxa"/>
            <w:vAlign w:val="center"/>
          </w:tcPr>
          <w:p w14:paraId="11E662EC" w14:textId="77777777" w:rsidR="00653BF0" w:rsidRDefault="00000000">
            <w:pPr>
              <w:spacing w:after="40" w:line="264" w:lineRule="auto"/>
            </w:pPr>
            <w:r>
              <w:rPr>
                <w:rFonts w:ascii="Times New Roman" w:hAnsi="Times New Roman"/>
                <w:b/>
                <w:bCs/>
                <w:sz w:val="21"/>
                <w:szCs w:val="21"/>
              </w:rPr>
              <w:t>Figures and plots</w:t>
            </w:r>
          </w:p>
        </w:tc>
        <w:tc>
          <w:tcPr>
            <w:tcW w:w="7000" w:type="dxa"/>
            <w:vAlign w:val="center"/>
          </w:tcPr>
          <w:p w14:paraId="4E6DA4EA" w14:textId="77777777" w:rsidR="00653BF0" w:rsidRDefault="00000000">
            <w:pPr>
              <w:spacing w:after="40" w:line="264" w:lineRule="auto"/>
            </w:pPr>
            <w:r>
              <w:rPr>
                <w:rFonts w:ascii="Times New Roman" w:hAnsi="Times New Roman"/>
                <w:sz w:val="21"/>
                <w:szCs w:val="21"/>
              </w:rPr>
              <w:t>Numbered chapter-wise (Fig. 6.1), caption below; axes labelled with units; legend shown; readable when printed</w:t>
            </w:r>
          </w:p>
        </w:tc>
      </w:tr>
      <w:tr w:rsidR="00653BF0" w14:paraId="2CB924CA" w14:textId="77777777">
        <w:trPr>
          <w:cantSplit/>
          <w:jc w:val="center"/>
        </w:trPr>
        <w:tc>
          <w:tcPr>
            <w:tcW w:w="3000" w:type="dxa"/>
            <w:vAlign w:val="center"/>
          </w:tcPr>
          <w:p w14:paraId="7D861974" w14:textId="77777777" w:rsidR="00653BF0" w:rsidRDefault="00000000">
            <w:pPr>
              <w:spacing w:after="40" w:line="264" w:lineRule="auto"/>
            </w:pPr>
            <w:r>
              <w:rPr>
                <w:rFonts w:ascii="Times New Roman" w:hAnsi="Times New Roman"/>
                <w:b/>
                <w:bCs/>
                <w:sz w:val="21"/>
                <w:szCs w:val="21"/>
              </w:rPr>
              <w:t>Tables</w:t>
            </w:r>
          </w:p>
        </w:tc>
        <w:tc>
          <w:tcPr>
            <w:tcW w:w="7000" w:type="dxa"/>
            <w:vAlign w:val="center"/>
          </w:tcPr>
          <w:p w14:paraId="1C8B72A0" w14:textId="77777777" w:rsidR="00653BF0" w:rsidRDefault="00000000">
            <w:pPr>
              <w:spacing w:after="40" w:line="264" w:lineRule="auto"/>
            </w:pPr>
            <w:r>
              <w:rPr>
                <w:rFonts w:ascii="Times New Roman" w:hAnsi="Times New Roman"/>
                <w:sz w:val="21"/>
                <w:szCs w:val="21"/>
              </w:rPr>
              <w:t>Numbered chapter-wise (Table 7.3), caption above</w:t>
            </w:r>
          </w:p>
        </w:tc>
      </w:tr>
      <w:tr w:rsidR="00653BF0" w14:paraId="40A0254C" w14:textId="77777777">
        <w:trPr>
          <w:cantSplit/>
          <w:jc w:val="center"/>
        </w:trPr>
        <w:tc>
          <w:tcPr>
            <w:tcW w:w="3000" w:type="dxa"/>
            <w:vAlign w:val="center"/>
          </w:tcPr>
          <w:p w14:paraId="55C529DB" w14:textId="77777777" w:rsidR="00653BF0" w:rsidRDefault="00000000">
            <w:pPr>
              <w:spacing w:after="40" w:line="264" w:lineRule="auto"/>
            </w:pPr>
            <w:r>
              <w:rPr>
                <w:rFonts w:ascii="Times New Roman" w:hAnsi="Times New Roman"/>
                <w:b/>
                <w:bCs/>
                <w:sz w:val="21"/>
                <w:szCs w:val="21"/>
              </w:rPr>
              <w:t>Results</w:t>
            </w:r>
          </w:p>
        </w:tc>
        <w:tc>
          <w:tcPr>
            <w:tcW w:w="7000" w:type="dxa"/>
            <w:vAlign w:val="center"/>
          </w:tcPr>
          <w:p w14:paraId="07E3938C" w14:textId="77777777" w:rsidR="00653BF0" w:rsidRDefault="00000000">
            <w:pPr>
              <w:spacing w:after="40" w:line="264" w:lineRule="auto"/>
            </w:pPr>
            <w:r>
              <w:rPr>
                <w:rFonts w:ascii="Times New Roman" w:hAnsi="Times New Roman"/>
                <w:sz w:val="21"/>
                <w:szCs w:val="21"/>
              </w:rPr>
              <w:t>Report numbers to 3–4 decimal places, from the test set, with the same seed as in the code</w:t>
            </w:r>
          </w:p>
        </w:tc>
      </w:tr>
      <w:tr w:rsidR="00653BF0" w14:paraId="06599179" w14:textId="77777777">
        <w:trPr>
          <w:cantSplit/>
          <w:jc w:val="center"/>
        </w:trPr>
        <w:tc>
          <w:tcPr>
            <w:tcW w:w="3000" w:type="dxa"/>
            <w:vAlign w:val="center"/>
          </w:tcPr>
          <w:p w14:paraId="5AC39A5E" w14:textId="77777777" w:rsidR="00653BF0" w:rsidRDefault="00000000">
            <w:pPr>
              <w:spacing w:after="40" w:line="264" w:lineRule="auto"/>
            </w:pPr>
            <w:r>
              <w:rPr>
                <w:rFonts w:ascii="Times New Roman" w:hAnsi="Times New Roman"/>
                <w:b/>
                <w:bCs/>
                <w:sz w:val="21"/>
                <w:szCs w:val="21"/>
              </w:rPr>
              <w:t>Page numbering</w:t>
            </w:r>
          </w:p>
        </w:tc>
        <w:tc>
          <w:tcPr>
            <w:tcW w:w="7000" w:type="dxa"/>
            <w:vAlign w:val="center"/>
          </w:tcPr>
          <w:p w14:paraId="1D05E61C" w14:textId="77777777" w:rsidR="00653BF0" w:rsidRDefault="00000000">
            <w:pPr>
              <w:spacing w:after="40" w:line="264" w:lineRule="auto"/>
            </w:pPr>
            <w:r>
              <w:rPr>
                <w:rFonts w:ascii="Times New Roman" w:hAnsi="Times New Roman"/>
                <w:sz w:val="21"/>
                <w:szCs w:val="21"/>
              </w:rPr>
              <w:t>Inserted automatically in the footer of this template</w:t>
            </w:r>
          </w:p>
        </w:tc>
      </w:tr>
      <w:tr w:rsidR="00653BF0" w14:paraId="12BCDE8C" w14:textId="77777777">
        <w:trPr>
          <w:cantSplit/>
          <w:jc w:val="center"/>
        </w:trPr>
        <w:tc>
          <w:tcPr>
            <w:tcW w:w="3000" w:type="dxa"/>
            <w:vAlign w:val="center"/>
          </w:tcPr>
          <w:p w14:paraId="352E8581" w14:textId="77777777" w:rsidR="00653BF0" w:rsidRDefault="00000000">
            <w:pPr>
              <w:spacing w:after="40" w:line="264" w:lineRule="auto"/>
            </w:pPr>
            <w:r>
              <w:rPr>
                <w:rFonts w:ascii="Times New Roman" w:hAnsi="Times New Roman"/>
                <w:b/>
                <w:bCs/>
                <w:sz w:val="21"/>
                <w:szCs w:val="21"/>
              </w:rPr>
              <w:t>Length</w:t>
            </w:r>
          </w:p>
        </w:tc>
        <w:tc>
          <w:tcPr>
            <w:tcW w:w="7000" w:type="dxa"/>
            <w:vAlign w:val="center"/>
          </w:tcPr>
          <w:p w14:paraId="54C488B1" w14:textId="77777777" w:rsidR="00653BF0" w:rsidRDefault="00000000">
            <w:pPr>
              <w:spacing w:after="40" w:line="264" w:lineRule="auto"/>
            </w:pPr>
            <w:r>
              <w:rPr>
                <w:rFonts w:ascii="Times New Roman" w:hAnsi="Times New Roman"/>
                <w:sz w:val="21"/>
                <w:szCs w:val="21"/>
              </w:rPr>
              <w:t>25–35 pages excluding appendices and source code</w:t>
            </w:r>
          </w:p>
        </w:tc>
      </w:tr>
      <w:tr w:rsidR="00653BF0" w14:paraId="3006F0EF" w14:textId="77777777">
        <w:trPr>
          <w:cantSplit/>
          <w:jc w:val="center"/>
        </w:trPr>
        <w:tc>
          <w:tcPr>
            <w:tcW w:w="3000" w:type="dxa"/>
            <w:vAlign w:val="center"/>
          </w:tcPr>
          <w:p w14:paraId="72B25814" w14:textId="77777777" w:rsidR="00653BF0" w:rsidRDefault="00000000">
            <w:pPr>
              <w:spacing w:after="40" w:line="264" w:lineRule="auto"/>
            </w:pPr>
            <w:r>
              <w:rPr>
                <w:rFonts w:ascii="Times New Roman" w:hAnsi="Times New Roman"/>
                <w:b/>
                <w:bCs/>
                <w:sz w:val="21"/>
                <w:szCs w:val="21"/>
              </w:rPr>
              <w:t>Citations</w:t>
            </w:r>
          </w:p>
        </w:tc>
        <w:tc>
          <w:tcPr>
            <w:tcW w:w="7000" w:type="dxa"/>
            <w:vAlign w:val="center"/>
          </w:tcPr>
          <w:p w14:paraId="3EE9F273" w14:textId="77777777" w:rsidR="00653BF0" w:rsidRDefault="00000000">
            <w:pPr>
              <w:spacing w:after="40" w:line="264" w:lineRule="auto"/>
            </w:pPr>
            <w:r>
              <w:rPr>
                <w:rFonts w:ascii="Times New Roman" w:hAnsi="Times New Roman"/>
                <w:sz w:val="21"/>
                <w:szCs w:val="21"/>
              </w:rPr>
              <w:t>IEEE style, numbered in square brackets, e.g. [1]; cite every dataset and library</w:t>
            </w:r>
          </w:p>
        </w:tc>
      </w:tr>
      <w:tr w:rsidR="00653BF0" w14:paraId="4ED041F1" w14:textId="77777777">
        <w:trPr>
          <w:cantSplit/>
          <w:jc w:val="center"/>
        </w:trPr>
        <w:tc>
          <w:tcPr>
            <w:tcW w:w="3000" w:type="dxa"/>
            <w:vAlign w:val="center"/>
          </w:tcPr>
          <w:p w14:paraId="1555BB6C" w14:textId="77777777" w:rsidR="00653BF0" w:rsidRDefault="00000000">
            <w:pPr>
              <w:spacing w:after="40" w:line="264" w:lineRule="auto"/>
            </w:pPr>
            <w:r>
              <w:rPr>
                <w:rFonts w:ascii="Times New Roman" w:hAnsi="Times New Roman"/>
                <w:b/>
                <w:bCs/>
                <w:sz w:val="21"/>
                <w:szCs w:val="21"/>
              </w:rPr>
              <w:t>Guidance notes</w:t>
            </w:r>
          </w:p>
        </w:tc>
        <w:tc>
          <w:tcPr>
            <w:tcW w:w="7000" w:type="dxa"/>
            <w:vAlign w:val="center"/>
          </w:tcPr>
          <w:p w14:paraId="1503D35D" w14:textId="77777777" w:rsidR="00653BF0" w:rsidRDefault="00000000">
            <w:pPr>
              <w:spacing w:after="40" w:line="264" w:lineRule="auto"/>
            </w:pPr>
            <w:r>
              <w:rPr>
                <w:rFonts w:ascii="Times New Roman" w:hAnsi="Times New Roman"/>
                <w:sz w:val="21"/>
                <w:szCs w:val="21"/>
              </w:rPr>
              <w:t>Delete all grey [Guidance: …] notes before submission</w:t>
            </w:r>
          </w:p>
        </w:tc>
      </w:tr>
    </w:tbl>
    <w:p w14:paraId="267EAC5E" w14:textId="77777777" w:rsidR="00653BF0" w:rsidRDefault="00653BF0">
      <w:pPr>
        <w:spacing w:after="60"/>
        <w:jc w:val="both"/>
      </w:pPr>
    </w:p>
    <w:sectPr w:rsidR="00653BF0" w:rsidSect="004F1710">
      <w:headerReference w:type="default" r:id="rId16"/>
      <w:footerReference w:type="default" r:id="rId17"/>
      <w:pgSz w:w="11907" w:h="16839" w:code="9"/>
      <w:pgMar w:top="568" w:right="1017" w:bottom="900" w:left="851" w:header="568"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655A8" w14:textId="77777777" w:rsidR="002E2D79" w:rsidRDefault="002E2D79" w:rsidP="00CC1D1D">
      <w:r>
        <w:separator/>
      </w:r>
    </w:p>
  </w:endnote>
  <w:endnote w:type="continuationSeparator" w:id="0">
    <w:p w14:paraId="5812CB60" w14:textId="77777777" w:rsidR="002E2D79" w:rsidRDefault="002E2D79" w:rsidP="00CC1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Sitka Heading">
    <w:panose1 w:val="00000000000000000000"/>
    <w:charset w:val="00"/>
    <w:family w:val="auto"/>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03CD2" w14:textId="77777777" w:rsidR="00502F2A" w:rsidRDefault="00000000">
    <w:pPr>
      <w:pBdr>
        <w:top w:val="single" w:sz="6" w:space="4" w:color="0070C0"/>
      </w:pBdr>
      <w:tabs>
        <w:tab w:val="right" w:pos="10000"/>
      </w:tabs>
    </w:pPr>
    <w:r>
      <w:rPr>
        <w:rFonts w:ascii="Times New Roman" w:hAnsi="Times New Roman"/>
        <w:color w:val="595959"/>
        <w:sz w:val="18"/>
        <w:szCs w:val="18"/>
      </w:rPr>
      <w:t>Micro Project Report  |  Department of CSE (AI &amp; ML)</w:t>
    </w:r>
    <w:r>
      <w:tab/>
    </w:r>
    <w:r>
      <w:rPr>
        <w:rFonts w:ascii="Times New Roman" w:hAnsi="Times New Roman"/>
        <w:color w:val="595959"/>
        <w:sz w:val="18"/>
        <w:szCs w:val="18"/>
      </w:rPr>
      <w:t xml:space="preserve">Page </w:t>
    </w:r>
    <w:r>
      <w:rPr>
        <w:rFonts w:ascii="Times New Roman" w:hAnsi="Times New Roman"/>
        <w:sz w:val="18"/>
      </w:rPr>
      <w:fldChar w:fldCharType="begin"/>
    </w:r>
    <w:r>
      <w:rPr>
        <w:rFonts w:ascii="Times New Roman" w:hAnsi="Times New Roman"/>
        <w:sz w:val="18"/>
      </w:rPr>
      <w:instrText xml:space="preserve"> PAGE </w:instrText>
    </w:r>
    <w:r>
      <w:rPr>
        <w:sz w:val="18"/>
      </w:rPr>
      <w:fldChar w:fldCharType="separate"/>
    </w:r>
    <w:r>
      <w:rPr>
        <w:rFonts w:ascii="Times New Roman" w:hAnsi="Times New Roman"/>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7C2F7" w14:textId="77777777" w:rsidR="002E2D79" w:rsidRDefault="002E2D79" w:rsidP="00CC1D1D">
      <w:r>
        <w:separator/>
      </w:r>
    </w:p>
  </w:footnote>
  <w:footnote w:type="continuationSeparator" w:id="0">
    <w:p w14:paraId="287269A6" w14:textId="77777777" w:rsidR="002E2D79" w:rsidRDefault="002E2D79" w:rsidP="00CC1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E91F0" w14:textId="77777777" w:rsidR="002753CA" w:rsidRPr="00F556F2" w:rsidRDefault="002753CA" w:rsidP="00637B8D">
    <w:pPr>
      <w:pStyle w:val="Header"/>
      <w:ind w:left="1440" w:right="360"/>
      <w:jc w:val="center"/>
      <w:rPr>
        <w:b/>
        <w:color w:val="0070C0"/>
        <w:sz w:val="44"/>
        <w:szCs w:val="44"/>
      </w:rPr>
    </w:pPr>
    <w:r>
      <w:rPr>
        <w:noProof/>
      </w:rPr>
      <w:drawing>
        <wp:anchor distT="0" distB="0" distL="114300" distR="114300" simplePos="0" relativeHeight="251656704" behindDoc="1" locked="0" layoutInCell="1" allowOverlap="1" wp14:anchorId="1F4DCA1C" wp14:editId="064F586F">
          <wp:simplePos x="0" y="0"/>
          <wp:positionH relativeFrom="column">
            <wp:posOffset>-454660</wp:posOffset>
          </wp:positionH>
          <wp:positionV relativeFrom="paragraph">
            <wp:posOffset>-161925</wp:posOffset>
          </wp:positionV>
          <wp:extent cx="1323975" cy="1076325"/>
          <wp:effectExtent l="0" t="0" r="9525" b="9525"/>
          <wp:wrapNone/>
          <wp:docPr id="1762994674" name="Picture 1" descr="Sreyas Logo-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eyas Logo-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1076325"/>
                  </a:xfrm>
                  <a:prstGeom prst="rect">
                    <a:avLst/>
                  </a:prstGeom>
                  <a:noFill/>
                  <a:ln>
                    <a:noFill/>
                  </a:ln>
                </pic:spPr>
              </pic:pic>
            </a:graphicData>
          </a:graphic>
        </wp:anchor>
      </w:drawing>
    </w:r>
    <w:r w:rsidRPr="00964882">
      <w:rPr>
        <w:b/>
        <w:color w:val="0070C0"/>
        <w:sz w:val="40"/>
        <w:szCs w:val="44"/>
      </w:rPr>
      <w:t>Sreyas Institute of Engineering and Technology</w:t>
    </w:r>
  </w:p>
  <w:p w14:paraId="12D17C28" w14:textId="77777777" w:rsidR="002753CA" w:rsidRPr="00F556F2" w:rsidRDefault="002753CA" w:rsidP="00637B8D">
    <w:pPr>
      <w:pStyle w:val="Header"/>
      <w:ind w:left="1440" w:right="360"/>
      <w:jc w:val="center"/>
      <w:rPr>
        <w:rFonts w:ascii="Sitka Heading" w:hAnsi="Sitka Heading"/>
        <w:b/>
        <w:i/>
        <w:color w:val="FF0000"/>
        <w:sz w:val="30"/>
        <w:szCs w:val="30"/>
      </w:rPr>
    </w:pPr>
    <w:r w:rsidRPr="00F556F2">
      <w:rPr>
        <w:rFonts w:ascii="Sitka Heading" w:hAnsi="Sitka Heading"/>
        <w:b/>
        <w:i/>
        <w:color w:val="FF0000"/>
        <w:sz w:val="30"/>
        <w:szCs w:val="30"/>
      </w:rPr>
      <w:t>An Autonomous Institution</w:t>
    </w:r>
  </w:p>
  <w:p w14:paraId="0994C774" w14:textId="77777777" w:rsidR="002753CA" w:rsidRPr="00637B8D" w:rsidRDefault="002753CA" w:rsidP="00637B8D">
    <w:pPr>
      <w:pStyle w:val="Header"/>
      <w:ind w:left="1440" w:right="360"/>
      <w:jc w:val="center"/>
      <w:rPr>
        <w:rFonts w:ascii="Palatino Linotype" w:hAnsi="Palatino Linotype"/>
      </w:rPr>
    </w:pPr>
    <w:r w:rsidRPr="00637B8D">
      <w:rPr>
        <w:rFonts w:ascii="Palatino Linotype" w:hAnsi="Palatino Linotype"/>
      </w:rPr>
      <w:t>Approved by AICTE, Affiliated to JNTUH</w:t>
    </w:r>
  </w:p>
  <w:p w14:paraId="2BB4541B" w14:textId="77777777" w:rsidR="002753CA" w:rsidRPr="00637B8D" w:rsidRDefault="00637B8D" w:rsidP="00637B8D">
    <w:pPr>
      <w:pStyle w:val="Header"/>
      <w:tabs>
        <w:tab w:val="left" w:pos="450"/>
      </w:tabs>
      <w:ind w:left="540" w:right="360"/>
      <w:jc w:val="center"/>
      <w:rPr>
        <w:rFonts w:ascii="Palatino Linotype" w:hAnsi="Palatino Linotype"/>
      </w:rPr>
    </w:pPr>
    <w:r w:rsidRPr="00637B8D">
      <w:rPr>
        <w:rFonts w:ascii="Palatino Linotype" w:hAnsi="Palatino Linotype"/>
      </w:rPr>
      <w:tab/>
    </w:r>
    <w:r w:rsidRPr="00637B8D">
      <w:rPr>
        <w:rFonts w:ascii="Palatino Linotype" w:hAnsi="Palatino Linotype"/>
      </w:rPr>
      <w:tab/>
    </w:r>
    <w:r w:rsidR="002753CA" w:rsidRPr="00637B8D">
      <w:rPr>
        <w:rFonts w:ascii="Palatino Linotype" w:hAnsi="Palatino Linotype"/>
      </w:rPr>
      <w:t>Accredited by NAAC-A Grade, NBA (CSE, ECE &amp; ME) &amp; ISO 9001:2015 Certified</w:t>
    </w:r>
  </w:p>
  <w:p w14:paraId="400B54AB" w14:textId="77777777" w:rsidR="002753CA" w:rsidRDefault="00000000" w:rsidP="00CC1D1D">
    <w:pPr>
      <w:pStyle w:val="Header"/>
      <w:jc w:val="center"/>
      <w:rPr>
        <w:rFonts w:ascii="Palatino Linotype" w:hAnsi="Palatino Linotype"/>
        <w:sz w:val="24"/>
      </w:rPr>
    </w:pPr>
    <w:r>
      <w:rPr>
        <w:rFonts w:ascii="Palatino Linotype" w:hAnsi="Palatino Linotype"/>
        <w:noProof/>
        <w:sz w:val="24"/>
      </w:rPr>
      <w:pict w14:anchorId="2D006002">
        <v:shapetype id="_x0000_t32" coordsize="21600,21600" o:spt="32" o:oned="t" path="m,l21600,21600e" filled="f">
          <v:path arrowok="t" fillok="f" o:connecttype="none"/>
          <o:lock v:ext="edit" shapetype="t"/>
        </v:shapetype>
        <v:shape id="AutoShape 3" o:spid="_x0000_s1026" type="#_x0000_t32" style="position:absolute;left:0;text-align:left;margin-left:-43.35pt;margin-top:13.05pt;width:857.25pt;height:0;z-index:25165875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" strokecolor="#e36c0a" strokeweight="1.5pt"/>
      </w:pict>
    </w:r>
    <w:r>
      <w:rPr>
        <w:rFonts w:ascii="Palatino Linotype" w:hAnsi="Palatino Linotype"/>
        <w:noProof/>
        <w:sz w:val="24"/>
      </w:rPr>
      <w:pict w14:anchorId="027003B9">
        <v:shape id="AutoShape 2" o:spid="_x0000_s1025" type="#_x0000_t32" style="position:absolute;left:0;text-align:left;margin-left:-42.6pt;margin-top:9.3pt;width:856.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" strokecolor="#39f" strokeweight="1.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B166C4"/>
    <w:multiLevelType w:val="hybridMultilevel"/>
    <w:tmpl w:val="367B7A7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8D037B"/>
    <w:multiLevelType w:val="hybridMultilevel"/>
    <w:tmpl w:val="FA985D66"/>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E5BC92"/>
    <w:multiLevelType w:val="hybridMultilevel"/>
    <w:tmpl w:val="88FA0E3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4A4C3C"/>
    <w:multiLevelType w:val="hybridMultilevel"/>
    <w:tmpl w:val="DD803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DB0625"/>
    <w:multiLevelType w:val="hybridMultilevel"/>
    <w:tmpl w:val="D3B0A514"/>
    <w:lvl w:ilvl="0" w:tplc="40090001">
      <w:start w:val="1"/>
      <w:numFmt w:val="bullet"/>
      <w:lvlText w:val=""/>
      <w:lvlJc w:val="left"/>
      <w:pPr>
        <w:ind w:left="700" w:hanging="360"/>
      </w:pPr>
      <w:rPr>
        <w:rFonts w:ascii="Symbol" w:hAnsi="Symbol" w:hint="default"/>
      </w:rPr>
    </w:lvl>
    <w:lvl w:ilvl="1" w:tplc="40090003">
      <w:start w:val="1"/>
      <w:numFmt w:val="bullet"/>
      <w:lvlText w:val="o"/>
      <w:lvlJc w:val="left"/>
      <w:pPr>
        <w:ind w:left="1420" w:hanging="360"/>
      </w:pPr>
      <w:rPr>
        <w:rFonts w:ascii="Courier New" w:hAnsi="Courier New" w:cs="Courier New" w:hint="default"/>
      </w:rPr>
    </w:lvl>
    <w:lvl w:ilvl="2" w:tplc="40090005" w:tentative="1">
      <w:start w:val="1"/>
      <w:numFmt w:val="bullet"/>
      <w:lvlText w:val=""/>
      <w:lvlJc w:val="left"/>
      <w:pPr>
        <w:ind w:left="2140" w:hanging="360"/>
      </w:pPr>
      <w:rPr>
        <w:rFonts w:ascii="Wingdings" w:hAnsi="Wingdings" w:hint="default"/>
      </w:rPr>
    </w:lvl>
    <w:lvl w:ilvl="3" w:tplc="40090001" w:tentative="1">
      <w:start w:val="1"/>
      <w:numFmt w:val="bullet"/>
      <w:lvlText w:val=""/>
      <w:lvlJc w:val="left"/>
      <w:pPr>
        <w:ind w:left="2860" w:hanging="360"/>
      </w:pPr>
      <w:rPr>
        <w:rFonts w:ascii="Symbol" w:hAnsi="Symbol" w:hint="default"/>
      </w:rPr>
    </w:lvl>
    <w:lvl w:ilvl="4" w:tplc="40090003" w:tentative="1">
      <w:start w:val="1"/>
      <w:numFmt w:val="bullet"/>
      <w:lvlText w:val="o"/>
      <w:lvlJc w:val="left"/>
      <w:pPr>
        <w:ind w:left="3580" w:hanging="360"/>
      </w:pPr>
      <w:rPr>
        <w:rFonts w:ascii="Courier New" w:hAnsi="Courier New" w:cs="Courier New" w:hint="default"/>
      </w:rPr>
    </w:lvl>
    <w:lvl w:ilvl="5" w:tplc="40090005" w:tentative="1">
      <w:start w:val="1"/>
      <w:numFmt w:val="bullet"/>
      <w:lvlText w:val=""/>
      <w:lvlJc w:val="left"/>
      <w:pPr>
        <w:ind w:left="4300" w:hanging="360"/>
      </w:pPr>
      <w:rPr>
        <w:rFonts w:ascii="Wingdings" w:hAnsi="Wingdings" w:hint="default"/>
      </w:rPr>
    </w:lvl>
    <w:lvl w:ilvl="6" w:tplc="40090001" w:tentative="1">
      <w:start w:val="1"/>
      <w:numFmt w:val="bullet"/>
      <w:lvlText w:val=""/>
      <w:lvlJc w:val="left"/>
      <w:pPr>
        <w:ind w:left="5020" w:hanging="360"/>
      </w:pPr>
      <w:rPr>
        <w:rFonts w:ascii="Symbol" w:hAnsi="Symbol" w:hint="default"/>
      </w:rPr>
    </w:lvl>
    <w:lvl w:ilvl="7" w:tplc="40090003" w:tentative="1">
      <w:start w:val="1"/>
      <w:numFmt w:val="bullet"/>
      <w:lvlText w:val="o"/>
      <w:lvlJc w:val="left"/>
      <w:pPr>
        <w:ind w:left="5740" w:hanging="360"/>
      </w:pPr>
      <w:rPr>
        <w:rFonts w:ascii="Courier New" w:hAnsi="Courier New" w:cs="Courier New" w:hint="default"/>
      </w:rPr>
    </w:lvl>
    <w:lvl w:ilvl="8" w:tplc="40090005" w:tentative="1">
      <w:start w:val="1"/>
      <w:numFmt w:val="bullet"/>
      <w:lvlText w:val=""/>
      <w:lvlJc w:val="left"/>
      <w:pPr>
        <w:ind w:left="6460" w:hanging="360"/>
      </w:pPr>
      <w:rPr>
        <w:rFonts w:ascii="Wingdings" w:hAnsi="Wingdings" w:hint="default"/>
      </w:rPr>
    </w:lvl>
  </w:abstractNum>
  <w:abstractNum w:abstractNumId="5" w15:restartNumberingAfterBreak="0">
    <w:nsid w:val="06DC4453"/>
    <w:multiLevelType w:val="multilevel"/>
    <w:tmpl w:val="BF9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76C9A"/>
    <w:multiLevelType w:val="hybridMultilevel"/>
    <w:tmpl w:val="72EC6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B30EFC"/>
    <w:multiLevelType w:val="hybridMultilevel"/>
    <w:tmpl w:val="2E04C400"/>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4C6FFA"/>
    <w:multiLevelType w:val="multilevel"/>
    <w:tmpl w:val="60868E76"/>
    <w:lvl w:ilvl="0">
      <w:start w:val="3"/>
      <w:numFmt w:val="decimal"/>
      <w:lvlText w:val="%1"/>
      <w:lvlJc w:val="left"/>
      <w:pPr>
        <w:ind w:left="372" w:hanging="718"/>
      </w:pPr>
      <w:rPr>
        <w:rFonts w:hint="default"/>
        <w:lang w:val="en-US" w:eastAsia="en-US" w:bidi="ar-SA"/>
      </w:rPr>
    </w:lvl>
    <w:lvl w:ilvl="1">
      <w:start w:val="2"/>
      <w:numFmt w:val="decimal"/>
      <w:lvlText w:val="%1.%2"/>
      <w:lvlJc w:val="left"/>
      <w:pPr>
        <w:ind w:left="372" w:hanging="718"/>
      </w:pPr>
      <w:rPr>
        <w:rFonts w:hint="default"/>
        <w:lang w:val="en-US" w:eastAsia="en-US" w:bidi="ar-SA"/>
      </w:rPr>
    </w:lvl>
    <w:lvl w:ilvl="2">
      <w:start w:val="1"/>
      <w:numFmt w:val="decimal"/>
      <w:lvlText w:val="%1.%2.%3."/>
      <w:lvlJc w:val="left"/>
      <w:pPr>
        <w:ind w:left="372" w:hanging="718"/>
      </w:pPr>
      <w:rPr>
        <w:rFonts w:ascii="Times New Roman" w:eastAsia="Times New Roman" w:hAnsi="Times New Roman" w:cs="Times New Roman" w:hint="default"/>
        <w:b/>
        <w:bCs/>
        <w:i w:val="0"/>
        <w:iCs w:val="0"/>
        <w:spacing w:val="-2"/>
        <w:w w:val="98"/>
        <w:sz w:val="28"/>
        <w:szCs w:val="28"/>
        <w:lang w:val="en-US" w:eastAsia="en-US" w:bidi="ar-SA"/>
      </w:rPr>
    </w:lvl>
    <w:lvl w:ilvl="3">
      <w:numFmt w:val="bullet"/>
      <w:lvlText w:val=""/>
      <w:lvlJc w:val="left"/>
      <w:pPr>
        <w:ind w:left="1092"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634" w:hanging="360"/>
      </w:pPr>
      <w:rPr>
        <w:rFonts w:ascii="Symbol" w:eastAsia="Symbol" w:hAnsi="Symbol" w:cs="Symbol" w:hint="default"/>
        <w:b w:val="0"/>
        <w:bCs w:val="0"/>
        <w:i w:val="0"/>
        <w:iCs w:val="0"/>
        <w:color w:val="202020"/>
        <w:spacing w:val="0"/>
        <w:w w:val="100"/>
        <w:sz w:val="24"/>
        <w:szCs w:val="24"/>
        <w:lang w:val="en-US" w:eastAsia="en-US" w:bidi="ar-SA"/>
      </w:rPr>
    </w:lvl>
    <w:lvl w:ilvl="5">
      <w:numFmt w:val="bullet"/>
      <w:lvlText w:val="•"/>
      <w:lvlJc w:val="left"/>
      <w:pPr>
        <w:ind w:left="4467" w:hanging="360"/>
      </w:pPr>
      <w:rPr>
        <w:rFonts w:hint="default"/>
        <w:lang w:val="en-US" w:eastAsia="en-US" w:bidi="ar-SA"/>
      </w:rPr>
    </w:lvl>
    <w:lvl w:ilvl="6">
      <w:numFmt w:val="bullet"/>
      <w:lvlText w:val="•"/>
      <w:lvlJc w:val="left"/>
      <w:pPr>
        <w:ind w:left="5590" w:hanging="360"/>
      </w:pPr>
      <w:rPr>
        <w:rFonts w:hint="default"/>
        <w:lang w:val="en-US" w:eastAsia="en-US" w:bidi="ar-SA"/>
      </w:rPr>
    </w:lvl>
    <w:lvl w:ilvl="7">
      <w:numFmt w:val="bullet"/>
      <w:lvlText w:val="•"/>
      <w:lvlJc w:val="left"/>
      <w:pPr>
        <w:ind w:left="6712" w:hanging="360"/>
      </w:pPr>
      <w:rPr>
        <w:rFonts w:hint="default"/>
        <w:lang w:val="en-US" w:eastAsia="en-US" w:bidi="ar-SA"/>
      </w:rPr>
    </w:lvl>
    <w:lvl w:ilvl="8">
      <w:numFmt w:val="bullet"/>
      <w:lvlText w:val="•"/>
      <w:lvlJc w:val="left"/>
      <w:pPr>
        <w:ind w:left="7835" w:hanging="360"/>
      </w:pPr>
      <w:rPr>
        <w:rFonts w:hint="default"/>
        <w:lang w:val="en-US" w:eastAsia="en-US" w:bidi="ar-SA"/>
      </w:rPr>
    </w:lvl>
  </w:abstractNum>
  <w:abstractNum w:abstractNumId="9" w15:restartNumberingAfterBreak="0">
    <w:nsid w:val="1C034686"/>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024886"/>
    <w:multiLevelType w:val="hybridMultilevel"/>
    <w:tmpl w:val="E7346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8112E"/>
    <w:multiLevelType w:val="hybridMultilevel"/>
    <w:tmpl w:val="754AF380"/>
    <w:lvl w:ilvl="0" w:tplc="4009000F">
      <w:start w:val="1"/>
      <w:numFmt w:val="decimal"/>
      <w:lvlText w:val="%1."/>
      <w:lvlJc w:val="left"/>
      <w:pPr>
        <w:ind w:left="772" w:hanging="360"/>
      </w:pPr>
    </w:lvl>
    <w:lvl w:ilvl="1" w:tplc="40090019" w:tentative="1">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12" w15:restartNumberingAfterBreak="0">
    <w:nsid w:val="27A88E73"/>
    <w:multiLevelType w:val="hybridMultilevel"/>
    <w:tmpl w:val="D9D0B29A"/>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C365C5E"/>
    <w:multiLevelType w:val="hybridMultilevel"/>
    <w:tmpl w:val="27461032"/>
    <w:lvl w:ilvl="0" w:tplc="6B505368">
      <w:start w:val="1"/>
      <w:numFmt w:val="lowerRoman"/>
      <w:lvlText w:val="(%1)"/>
      <w:lvlJc w:val="left"/>
      <w:pPr>
        <w:ind w:left="3131"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324D7E48"/>
    <w:multiLevelType w:val="hybridMultilevel"/>
    <w:tmpl w:val="AC9C6F6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37672FD"/>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4D0306"/>
    <w:multiLevelType w:val="hybridMultilevel"/>
    <w:tmpl w:val="56FED632"/>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7" w15:restartNumberingAfterBreak="0">
    <w:nsid w:val="438B65C3"/>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EC2696"/>
    <w:multiLevelType w:val="hybridMultilevel"/>
    <w:tmpl w:val="F698114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C67C91"/>
    <w:multiLevelType w:val="hybridMultilevel"/>
    <w:tmpl w:val="3490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D14DA0"/>
    <w:multiLevelType w:val="hybridMultilevel"/>
    <w:tmpl w:val="52D2B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782EC6"/>
    <w:multiLevelType w:val="hybridMultilevel"/>
    <w:tmpl w:val="23E8D3B2"/>
    <w:lvl w:ilvl="0" w:tplc="F11A05E4">
      <w:start w:val="1"/>
      <w:numFmt w:val="decimal"/>
      <w:lvlText w:val="%1."/>
      <w:lvlJc w:val="left"/>
      <w:pPr>
        <w:ind w:left="619" w:hanging="240"/>
      </w:pPr>
      <w:rPr>
        <w:rFonts w:ascii="Calibri" w:eastAsia="Calibri" w:hAnsi="Calibri" w:cs="Calibri" w:hint="default"/>
        <w:b/>
        <w:bCs/>
        <w:i w:val="0"/>
        <w:iCs w:val="0"/>
        <w:spacing w:val="-2"/>
        <w:w w:val="100"/>
        <w:sz w:val="24"/>
        <w:szCs w:val="24"/>
        <w:lang w:val="en-US" w:eastAsia="en-US" w:bidi="ar-SA"/>
      </w:rPr>
    </w:lvl>
    <w:lvl w:ilvl="1" w:tplc="76D095B2">
      <w:numFmt w:val="bullet"/>
      <w:lvlText w:val="•"/>
      <w:lvlJc w:val="left"/>
      <w:pPr>
        <w:ind w:left="1638" w:hanging="240"/>
      </w:pPr>
      <w:rPr>
        <w:rFonts w:hint="default"/>
        <w:lang w:val="en-US" w:eastAsia="en-US" w:bidi="ar-SA"/>
      </w:rPr>
    </w:lvl>
    <w:lvl w:ilvl="2" w:tplc="698CAC76">
      <w:numFmt w:val="bullet"/>
      <w:lvlText w:val="•"/>
      <w:lvlJc w:val="left"/>
      <w:pPr>
        <w:ind w:left="2656" w:hanging="240"/>
      </w:pPr>
      <w:rPr>
        <w:rFonts w:hint="default"/>
        <w:lang w:val="en-US" w:eastAsia="en-US" w:bidi="ar-SA"/>
      </w:rPr>
    </w:lvl>
    <w:lvl w:ilvl="3" w:tplc="D5F4754E">
      <w:numFmt w:val="bullet"/>
      <w:lvlText w:val="•"/>
      <w:lvlJc w:val="left"/>
      <w:pPr>
        <w:ind w:left="3674" w:hanging="240"/>
      </w:pPr>
      <w:rPr>
        <w:rFonts w:hint="default"/>
        <w:lang w:val="en-US" w:eastAsia="en-US" w:bidi="ar-SA"/>
      </w:rPr>
    </w:lvl>
    <w:lvl w:ilvl="4" w:tplc="9C4ECB62">
      <w:numFmt w:val="bullet"/>
      <w:lvlText w:val="•"/>
      <w:lvlJc w:val="left"/>
      <w:pPr>
        <w:ind w:left="4692" w:hanging="240"/>
      </w:pPr>
      <w:rPr>
        <w:rFonts w:hint="default"/>
        <w:lang w:val="en-US" w:eastAsia="en-US" w:bidi="ar-SA"/>
      </w:rPr>
    </w:lvl>
    <w:lvl w:ilvl="5" w:tplc="F3103E9A">
      <w:numFmt w:val="bullet"/>
      <w:lvlText w:val="•"/>
      <w:lvlJc w:val="left"/>
      <w:pPr>
        <w:ind w:left="5710" w:hanging="240"/>
      </w:pPr>
      <w:rPr>
        <w:rFonts w:hint="default"/>
        <w:lang w:val="en-US" w:eastAsia="en-US" w:bidi="ar-SA"/>
      </w:rPr>
    </w:lvl>
    <w:lvl w:ilvl="6" w:tplc="21ECACD4">
      <w:numFmt w:val="bullet"/>
      <w:lvlText w:val="•"/>
      <w:lvlJc w:val="left"/>
      <w:pPr>
        <w:ind w:left="6728" w:hanging="240"/>
      </w:pPr>
      <w:rPr>
        <w:rFonts w:hint="default"/>
        <w:lang w:val="en-US" w:eastAsia="en-US" w:bidi="ar-SA"/>
      </w:rPr>
    </w:lvl>
    <w:lvl w:ilvl="7" w:tplc="EE3042A6">
      <w:numFmt w:val="bullet"/>
      <w:lvlText w:val="•"/>
      <w:lvlJc w:val="left"/>
      <w:pPr>
        <w:ind w:left="7746" w:hanging="240"/>
      </w:pPr>
      <w:rPr>
        <w:rFonts w:hint="default"/>
        <w:lang w:val="en-US" w:eastAsia="en-US" w:bidi="ar-SA"/>
      </w:rPr>
    </w:lvl>
    <w:lvl w:ilvl="8" w:tplc="6BFAE008">
      <w:numFmt w:val="bullet"/>
      <w:lvlText w:val="•"/>
      <w:lvlJc w:val="left"/>
      <w:pPr>
        <w:ind w:left="8764" w:hanging="240"/>
      </w:pPr>
      <w:rPr>
        <w:rFonts w:hint="default"/>
        <w:lang w:val="en-US" w:eastAsia="en-US" w:bidi="ar-SA"/>
      </w:rPr>
    </w:lvl>
  </w:abstractNum>
  <w:abstractNum w:abstractNumId="22" w15:restartNumberingAfterBreak="0">
    <w:nsid w:val="56787726"/>
    <w:multiLevelType w:val="multilevel"/>
    <w:tmpl w:val="7D22F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77ED7"/>
    <w:multiLevelType w:val="hybridMultilevel"/>
    <w:tmpl w:val="92565A0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9F51AC7"/>
    <w:multiLevelType w:val="hybridMultilevel"/>
    <w:tmpl w:val="A7947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A4B8A"/>
    <w:multiLevelType w:val="hybridMultilevel"/>
    <w:tmpl w:val="D0E433CE"/>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1120637"/>
    <w:multiLevelType w:val="hybridMultilevel"/>
    <w:tmpl w:val="72EC6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A78233E"/>
    <w:multiLevelType w:val="multilevel"/>
    <w:tmpl w:val="5786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C56C0"/>
    <w:multiLevelType w:val="hybridMultilevel"/>
    <w:tmpl w:val="A906F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67341238">
    <w:abstractNumId w:val="23"/>
  </w:num>
  <w:num w:numId="2" w16cid:durableId="2090153243">
    <w:abstractNumId w:val="15"/>
  </w:num>
  <w:num w:numId="3" w16cid:durableId="1692143753">
    <w:abstractNumId w:val="17"/>
  </w:num>
  <w:num w:numId="4" w16cid:durableId="960187082">
    <w:abstractNumId w:val="9"/>
  </w:num>
  <w:num w:numId="5" w16cid:durableId="1712220319">
    <w:abstractNumId w:val="7"/>
  </w:num>
  <w:num w:numId="6" w16cid:durableId="1605647320">
    <w:abstractNumId w:val="14"/>
  </w:num>
  <w:num w:numId="7" w16cid:durableId="1248033543">
    <w:abstractNumId w:val="25"/>
  </w:num>
  <w:num w:numId="8" w16cid:durableId="312679191">
    <w:abstractNumId w:val="1"/>
  </w:num>
  <w:num w:numId="9" w16cid:durableId="1851138661">
    <w:abstractNumId w:val="12"/>
  </w:num>
  <w:num w:numId="10" w16cid:durableId="1088582030">
    <w:abstractNumId w:val="0"/>
  </w:num>
  <w:num w:numId="11" w16cid:durableId="1343554879">
    <w:abstractNumId w:val="2"/>
  </w:num>
  <w:num w:numId="12" w16cid:durableId="93938298">
    <w:abstractNumId w:val="18"/>
  </w:num>
  <w:num w:numId="13" w16cid:durableId="1925719137">
    <w:abstractNumId w:val="21"/>
  </w:num>
  <w:num w:numId="14" w16cid:durableId="1301157293">
    <w:abstractNumId w:val="8"/>
  </w:num>
  <w:num w:numId="15" w16cid:durableId="501622086">
    <w:abstractNumId w:val="5"/>
  </w:num>
  <w:num w:numId="16" w16cid:durableId="1362976121">
    <w:abstractNumId w:val="27"/>
  </w:num>
  <w:num w:numId="17" w16cid:durableId="1372263708">
    <w:abstractNumId w:val="22"/>
  </w:num>
  <w:num w:numId="18" w16cid:durableId="655375658">
    <w:abstractNumId w:val="20"/>
  </w:num>
  <w:num w:numId="19" w16cid:durableId="647170976">
    <w:abstractNumId w:val="24"/>
  </w:num>
  <w:num w:numId="20" w16cid:durableId="990056978">
    <w:abstractNumId w:val="28"/>
  </w:num>
  <w:num w:numId="21" w16cid:durableId="1258251840">
    <w:abstractNumId w:val="13"/>
  </w:num>
  <w:num w:numId="22" w16cid:durableId="186794289">
    <w:abstractNumId w:val="4"/>
  </w:num>
  <w:num w:numId="23" w16cid:durableId="519006782">
    <w:abstractNumId w:val="16"/>
  </w:num>
  <w:num w:numId="24" w16cid:durableId="2033874597">
    <w:abstractNumId w:val="19"/>
  </w:num>
  <w:num w:numId="25" w16cid:durableId="310984189">
    <w:abstractNumId w:val="3"/>
  </w:num>
  <w:num w:numId="26" w16cid:durableId="1978609676">
    <w:abstractNumId w:val="6"/>
  </w:num>
  <w:num w:numId="27" w16cid:durableId="1304043795">
    <w:abstractNumId w:val="10"/>
  </w:num>
  <w:num w:numId="28" w16cid:durableId="1423332073">
    <w:abstractNumId w:val="26"/>
  </w:num>
  <w:num w:numId="29" w16cid:durableId="1728140607">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o:colormru v:ext="edit" colors="#06f,#36f,#39f"/>
    </o:shapedefaults>
    <o:shapelayout v:ext="edit">
      <o:idmap v:ext="edit" data="1"/>
      <o:rules v:ext="edit">
        <o:r id="V:Rule1" type="connector" idref="#AutoShape 3"/>
        <o:r id="V:Rule2" type="connector" idref="#AutoShape 2"/>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zQ3MbM0sbS0tADyDJR0lIJTi4sz8/NACgxrAf+kjFAsAAAA"/>
  </w:docVars>
  <w:rsids>
    <w:rsidRoot w:val="00A874A0"/>
    <w:rsid w:val="00001A77"/>
    <w:rsid w:val="00011B6F"/>
    <w:rsid w:val="00012528"/>
    <w:rsid w:val="00015F55"/>
    <w:rsid w:val="000165D9"/>
    <w:rsid w:val="000232DF"/>
    <w:rsid w:val="00025461"/>
    <w:rsid w:val="00026AE4"/>
    <w:rsid w:val="00031CFF"/>
    <w:rsid w:val="00033B2F"/>
    <w:rsid w:val="00040540"/>
    <w:rsid w:val="00041484"/>
    <w:rsid w:val="00046AB5"/>
    <w:rsid w:val="00047325"/>
    <w:rsid w:val="0004744C"/>
    <w:rsid w:val="000511A1"/>
    <w:rsid w:val="00054A9C"/>
    <w:rsid w:val="00060DAA"/>
    <w:rsid w:val="00070445"/>
    <w:rsid w:val="00075119"/>
    <w:rsid w:val="000766FE"/>
    <w:rsid w:val="000805DE"/>
    <w:rsid w:val="00093201"/>
    <w:rsid w:val="000952AE"/>
    <w:rsid w:val="000A3C79"/>
    <w:rsid w:val="000B0BEF"/>
    <w:rsid w:val="000B3402"/>
    <w:rsid w:val="000C1998"/>
    <w:rsid w:val="000D2D51"/>
    <w:rsid w:val="000D5F89"/>
    <w:rsid w:val="000D67B3"/>
    <w:rsid w:val="000D730D"/>
    <w:rsid w:val="000D78C5"/>
    <w:rsid w:val="000E2019"/>
    <w:rsid w:val="000E6AAE"/>
    <w:rsid w:val="000E6ACE"/>
    <w:rsid w:val="000F021C"/>
    <w:rsid w:val="000F13F6"/>
    <w:rsid w:val="000F50BB"/>
    <w:rsid w:val="001068B9"/>
    <w:rsid w:val="0011191E"/>
    <w:rsid w:val="00111F4F"/>
    <w:rsid w:val="0011368D"/>
    <w:rsid w:val="00113966"/>
    <w:rsid w:val="00132802"/>
    <w:rsid w:val="00141949"/>
    <w:rsid w:val="00141B6D"/>
    <w:rsid w:val="00150F27"/>
    <w:rsid w:val="00154DFF"/>
    <w:rsid w:val="00155956"/>
    <w:rsid w:val="00173A67"/>
    <w:rsid w:val="00173E15"/>
    <w:rsid w:val="00183617"/>
    <w:rsid w:val="001849CC"/>
    <w:rsid w:val="00185BB5"/>
    <w:rsid w:val="00190673"/>
    <w:rsid w:val="001919EF"/>
    <w:rsid w:val="00191F7C"/>
    <w:rsid w:val="00194BE5"/>
    <w:rsid w:val="001A39E7"/>
    <w:rsid w:val="001A5AA7"/>
    <w:rsid w:val="001A6A1F"/>
    <w:rsid w:val="001B41C0"/>
    <w:rsid w:val="001B494C"/>
    <w:rsid w:val="001D5E82"/>
    <w:rsid w:val="001E732E"/>
    <w:rsid w:val="001F35B4"/>
    <w:rsid w:val="001F5F87"/>
    <w:rsid w:val="00206DA8"/>
    <w:rsid w:val="0020750A"/>
    <w:rsid w:val="00214FC1"/>
    <w:rsid w:val="0022147E"/>
    <w:rsid w:val="002249C9"/>
    <w:rsid w:val="002440CE"/>
    <w:rsid w:val="002440EB"/>
    <w:rsid w:val="00250D54"/>
    <w:rsid w:val="00253D1E"/>
    <w:rsid w:val="002602F0"/>
    <w:rsid w:val="00265D3A"/>
    <w:rsid w:val="002753CA"/>
    <w:rsid w:val="00277D80"/>
    <w:rsid w:val="00280641"/>
    <w:rsid w:val="002A1932"/>
    <w:rsid w:val="002A30B7"/>
    <w:rsid w:val="002B4178"/>
    <w:rsid w:val="002B7537"/>
    <w:rsid w:val="002C2CD8"/>
    <w:rsid w:val="002C36BF"/>
    <w:rsid w:val="002C4A24"/>
    <w:rsid w:val="002C745F"/>
    <w:rsid w:val="002D2D4F"/>
    <w:rsid w:val="002D3A42"/>
    <w:rsid w:val="002E2D79"/>
    <w:rsid w:val="002E7E4A"/>
    <w:rsid w:val="00303CB1"/>
    <w:rsid w:val="00316949"/>
    <w:rsid w:val="003316AB"/>
    <w:rsid w:val="00332A9E"/>
    <w:rsid w:val="00332DCA"/>
    <w:rsid w:val="003558CB"/>
    <w:rsid w:val="00355F48"/>
    <w:rsid w:val="00373A75"/>
    <w:rsid w:val="003769B1"/>
    <w:rsid w:val="003855F8"/>
    <w:rsid w:val="00386E08"/>
    <w:rsid w:val="0038787D"/>
    <w:rsid w:val="003A1162"/>
    <w:rsid w:val="003B0306"/>
    <w:rsid w:val="003B6DFB"/>
    <w:rsid w:val="003B7A5B"/>
    <w:rsid w:val="003B7C52"/>
    <w:rsid w:val="003C3819"/>
    <w:rsid w:val="003C552E"/>
    <w:rsid w:val="003C5EE5"/>
    <w:rsid w:val="003C62D9"/>
    <w:rsid w:val="003D1D69"/>
    <w:rsid w:val="003F3409"/>
    <w:rsid w:val="003F72C3"/>
    <w:rsid w:val="00417374"/>
    <w:rsid w:val="00417472"/>
    <w:rsid w:val="00422D34"/>
    <w:rsid w:val="0042317F"/>
    <w:rsid w:val="00427A1B"/>
    <w:rsid w:val="00430C4E"/>
    <w:rsid w:val="00434126"/>
    <w:rsid w:val="0044370D"/>
    <w:rsid w:val="0045400A"/>
    <w:rsid w:val="00455569"/>
    <w:rsid w:val="00456382"/>
    <w:rsid w:val="00463DEF"/>
    <w:rsid w:val="00467025"/>
    <w:rsid w:val="004811FF"/>
    <w:rsid w:val="004859E7"/>
    <w:rsid w:val="00486522"/>
    <w:rsid w:val="00493B90"/>
    <w:rsid w:val="004A3496"/>
    <w:rsid w:val="004B4552"/>
    <w:rsid w:val="004C1011"/>
    <w:rsid w:val="004C51D1"/>
    <w:rsid w:val="004E4FCC"/>
    <w:rsid w:val="004E5DC4"/>
    <w:rsid w:val="004F027E"/>
    <w:rsid w:val="004F1710"/>
    <w:rsid w:val="004F4709"/>
    <w:rsid w:val="0050188C"/>
    <w:rsid w:val="00502201"/>
    <w:rsid w:val="00502F2A"/>
    <w:rsid w:val="00503B8B"/>
    <w:rsid w:val="005061D3"/>
    <w:rsid w:val="00512065"/>
    <w:rsid w:val="00512C37"/>
    <w:rsid w:val="005138E7"/>
    <w:rsid w:val="00514B6C"/>
    <w:rsid w:val="00516EB4"/>
    <w:rsid w:val="00517986"/>
    <w:rsid w:val="005202DF"/>
    <w:rsid w:val="005220B6"/>
    <w:rsid w:val="00522121"/>
    <w:rsid w:val="0052675A"/>
    <w:rsid w:val="00527C01"/>
    <w:rsid w:val="00530B1B"/>
    <w:rsid w:val="00532AD0"/>
    <w:rsid w:val="00535D64"/>
    <w:rsid w:val="00537716"/>
    <w:rsid w:val="00543048"/>
    <w:rsid w:val="005503F6"/>
    <w:rsid w:val="00556190"/>
    <w:rsid w:val="00560DD2"/>
    <w:rsid w:val="00561D59"/>
    <w:rsid w:val="00582C8D"/>
    <w:rsid w:val="00583B23"/>
    <w:rsid w:val="0059047C"/>
    <w:rsid w:val="00590596"/>
    <w:rsid w:val="00591CED"/>
    <w:rsid w:val="005A1B49"/>
    <w:rsid w:val="005C2693"/>
    <w:rsid w:val="005E7A30"/>
    <w:rsid w:val="005F4EF9"/>
    <w:rsid w:val="00601EA4"/>
    <w:rsid w:val="00602858"/>
    <w:rsid w:val="006061B6"/>
    <w:rsid w:val="00621DCF"/>
    <w:rsid w:val="00623AF2"/>
    <w:rsid w:val="00633DA3"/>
    <w:rsid w:val="0063695E"/>
    <w:rsid w:val="00637B8D"/>
    <w:rsid w:val="006438AC"/>
    <w:rsid w:val="006443AC"/>
    <w:rsid w:val="00645252"/>
    <w:rsid w:val="00651593"/>
    <w:rsid w:val="0065287B"/>
    <w:rsid w:val="00653BF0"/>
    <w:rsid w:val="006549FA"/>
    <w:rsid w:val="00672338"/>
    <w:rsid w:val="00682FFA"/>
    <w:rsid w:val="00694CD9"/>
    <w:rsid w:val="006956C8"/>
    <w:rsid w:val="006A5D04"/>
    <w:rsid w:val="006B14DD"/>
    <w:rsid w:val="006B2F3E"/>
    <w:rsid w:val="006B765D"/>
    <w:rsid w:val="006B76A7"/>
    <w:rsid w:val="006C5E25"/>
    <w:rsid w:val="006D3688"/>
    <w:rsid w:val="006D3D74"/>
    <w:rsid w:val="006E3211"/>
    <w:rsid w:val="006F228D"/>
    <w:rsid w:val="0070097D"/>
    <w:rsid w:val="007047F3"/>
    <w:rsid w:val="00705318"/>
    <w:rsid w:val="007109B7"/>
    <w:rsid w:val="00711484"/>
    <w:rsid w:val="00717691"/>
    <w:rsid w:val="00721E65"/>
    <w:rsid w:val="00723422"/>
    <w:rsid w:val="00726735"/>
    <w:rsid w:val="00730403"/>
    <w:rsid w:val="00733A4D"/>
    <w:rsid w:val="00737064"/>
    <w:rsid w:val="0073723E"/>
    <w:rsid w:val="0073740B"/>
    <w:rsid w:val="00740442"/>
    <w:rsid w:val="00740FF6"/>
    <w:rsid w:val="00744B69"/>
    <w:rsid w:val="007524BE"/>
    <w:rsid w:val="007562EF"/>
    <w:rsid w:val="0076536B"/>
    <w:rsid w:val="00773B37"/>
    <w:rsid w:val="007757B0"/>
    <w:rsid w:val="0077696C"/>
    <w:rsid w:val="00781C38"/>
    <w:rsid w:val="007862E4"/>
    <w:rsid w:val="00790E27"/>
    <w:rsid w:val="007A3D98"/>
    <w:rsid w:val="007A47B6"/>
    <w:rsid w:val="007A6B96"/>
    <w:rsid w:val="007B7B8D"/>
    <w:rsid w:val="007C4269"/>
    <w:rsid w:val="007C4ABA"/>
    <w:rsid w:val="007D08F3"/>
    <w:rsid w:val="007D0EED"/>
    <w:rsid w:val="007E20F9"/>
    <w:rsid w:val="007E2C04"/>
    <w:rsid w:val="007E5A08"/>
    <w:rsid w:val="007E7E0E"/>
    <w:rsid w:val="00803BA5"/>
    <w:rsid w:val="008132C8"/>
    <w:rsid w:val="0082613A"/>
    <w:rsid w:val="0083569A"/>
    <w:rsid w:val="008429AD"/>
    <w:rsid w:val="008438DA"/>
    <w:rsid w:val="00844ACE"/>
    <w:rsid w:val="00844CDE"/>
    <w:rsid w:val="00846E87"/>
    <w:rsid w:val="008502B3"/>
    <w:rsid w:val="008512AC"/>
    <w:rsid w:val="0085398B"/>
    <w:rsid w:val="00855907"/>
    <w:rsid w:val="00857CFD"/>
    <w:rsid w:val="00864D19"/>
    <w:rsid w:val="008778B9"/>
    <w:rsid w:val="00881B76"/>
    <w:rsid w:val="008906A3"/>
    <w:rsid w:val="00897DE0"/>
    <w:rsid w:val="008A4C3F"/>
    <w:rsid w:val="008B0259"/>
    <w:rsid w:val="008B156F"/>
    <w:rsid w:val="008B3633"/>
    <w:rsid w:val="008C364D"/>
    <w:rsid w:val="008D5A07"/>
    <w:rsid w:val="008E09FB"/>
    <w:rsid w:val="008E30FD"/>
    <w:rsid w:val="008F1558"/>
    <w:rsid w:val="008F2400"/>
    <w:rsid w:val="0091061A"/>
    <w:rsid w:val="00910FCB"/>
    <w:rsid w:val="00911A16"/>
    <w:rsid w:val="009165FA"/>
    <w:rsid w:val="00916EF7"/>
    <w:rsid w:val="00922E6D"/>
    <w:rsid w:val="009310B4"/>
    <w:rsid w:val="00931161"/>
    <w:rsid w:val="00934823"/>
    <w:rsid w:val="00935385"/>
    <w:rsid w:val="00940C12"/>
    <w:rsid w:val="009420E6"/>
    <w:rsid w:val="009509E7"/>
    <w:rsid w:val="00953B64"/>
    <w:rsid w:val="0095761C"/>
    <w:rsid w:val="00964882"/>
    <w:rsid w:val="009669BF"/>
    <w:rsid w:val="009801FE"/>
    <w:rsid w:val="00982AD5"/>
    <w:rsid w:val="0098521E"/>
    <w:rsid w:val="009853C5"/>
    <w:rsid w:val="00987332"/>
    <w:rsid w:val="00990FB2"/>
    <w:rsid w:val="00992315"/>
    <w:rsid w:val="009955D4"/>
    <w:rsid w:val="009A27F8"/>
    <w:rsid w:val="009B08F6"/>
    <w:rsid w:val="009B72D2"/>
    <w:rsid w:val="009C0B08"/>
    <w:rsid w:val="009C6176"/>
    <w:rsid w:val="009D1385"/>
    <w:rsid w:val="009D4422"/>
    <w:rsid w:val="009D67CE"/>
    <w:rsid w:val="00A00B25"/>
    <w:rsid w:val="00A0102D"/>
    <w:rsid w:val="00A01EC3"/>
    <w:rsid w:val="00A070AE"/>
    <w:rsid w:val="00A11DA9"/>
    <w:rsid w:val="00A11E68"/>
    <w:rsid w:val="00A12B36"/>
    <w:rsid w:val="00A303D9"/>
    <w:rsid w:val="00A410B7"/>
    <w:rsid w:val="00A42A0A"/>
    <w:rsid w:val="00A42EC0"/>
    <w:rsid w:val="00A45EA8"/>
    <w:rsid w:val="00A6162A"/>
    <w:rsid w:val="00A6290F"/>
    <w:rsid w:val="00A65C97"/>
    <w:rsid w:val="00A70F3E"/>
    <w:rsid w:val="00A716B1"/>
    <w:rsid w:val="00A7262D"/>
    <w:rsid w:val="00A749E0"/>
    <w:rsid w:val="00A76825"/>
    <w:rsid w:val="00A76FC3"/>
    <w:rsid w:val="00A874A0"/>
    <w:rsid w:val="00A90787"/>
    <w:rsid w:val="00A9204E"/>
    <w:rsid w:val="00AA53EA"/>
    <w:rsid w:val="00AA73ED"/>
    <w:rsid w:val="00AB4AB1"/>
    <w:rsid w:val="00AC034A"/>
    <w:rsid w:val="00AC5E54"/>
    <w:rsid w:val="00AD7D56"/>
    <w:rsid w:val="00AE3D3D"/>
    <w:rsid w:val="00B12818"/>
    <w:rsid w:val="00B16284"/>
    <w:rsid w:val="00B21755"/>
    <w:rsid w:val="00B2423B"/>
    <w:rsid w:val="00B262D9"/>
    <w:rsid w:val="00B32634"/>
    <w:rsid w:val="00B329E6"/>
    <w:rsid w:val="00B3545C"/>
    <w:rsid w:val="00B44A2B"/>
    <w:rsid w:val="00B454F4"/>
    <w:rsid w:val="00B475BC"/>
    <w:rsid w:val="00B52E56"/>
    <w:rsid w:val="00B54DA8"/>
    <w:rsid w:val="00B658ED"/>
    <w:rsid w:val="00B67E66"/>
    <w:rsid w:val="00B77754"/>
    <w:rsid w:val="00B80A2B"/>
    <w:rsid w:val="00BA0128"/>
    <w:rsid w:val="00BA6186"/>
    <w:rsid w:val="00BB6D1D"/>
    <w:rsid w:val="00BC4EB5"/>
    <w:rsid w:val="00BD186E"/>
    <w:rsid w:val="00BD3212"/>
    <w:rsid w:val="00BE0EFB"/>
    <w:rsid w:val="00BF40B4"/>
    <w:rsid w:val="00BF420D"/>
    <w:rsid w:val="00BF719B"/>
    <w:rsid w:val="00C14105"/>
    <w:rsid w:val="00C24710"/>
    <w:rsid w:val="00C32F7E"/>
    <w:rsid w:val="00C45CC6"/>
    <w:rsid w:val="00C47C4D"/>
    <w:rsid w:val="00C540B1"/>
    <w:rsid w:val="00C61FD2"/>
    <w:rsid w:val="00C679A5"/>
    <w:rsid w:val="00C77BF5"/>
    <w:rsid w:val="00C92A6F"/>
    <w:rsid w:val="00C946C6"/>
    <w:rsid w:val="00CA198E"/>
    <w:rsid w:val="00CA2FEC"/>
    <w:rsid w:val="00CB5D3D"/>
    <w:rsid w:val="00CB79FD"/>
    <w:rsid w:val="00CC0E48"/>
    <w:rsid w:val="00CC1121"/>
    <w:rsid w:val="00CC1D1D"/>
    <w:rsid w:val="00CC73D7"/>
    <w:rsid w:val="00CE321F"/>
    <w:rsid w:val="00CE36FF"/>
    <w:rsid w:val="00CE4BF4"/>
    <w:rsid w:val="00CF6F6D"/>
    <w:rsid w:val="00CF7934"/>
    <w:rsid w:val="00D0263B"/>
    <w:rsid w:val="00D05E0D"/>
    <w:rsid w:val="00D100E1"/>
    <w:rsid w:val="00D12085"/>
    <w:rsid w:val="00D138E1"/>
    <w:rsid w:val="00D21C6F"/>
    <w:rsid w:val="00D32739"/>
    <w:rsid w:val="00D33B43"/>
    <w:rsid w:val="00D4314B"/>
    <w:rsid w:val="00D434EB"/>
    <w:rsid w:val="00D470D0"/>
    <w:rsid w:val="00D55A09"/>
    <w:rsid w:val="00D56C39"/>
    <w:rsid w:val="00D57E58"/>
    <w:rsid w:val="00D603E7"/>
    <w:rsid w:val="00D7477B"/>
    <w:rsid w:val="00D86FDC"/>
    <w:rsid w:val="00D9324E"/>
    <w:rsid w:val="00D96B4C"/>
    <w:rsid w:val="00DA5F38"/>
    <w:rsid w:val="00DB1782"/>
    <w:rsid w:val="00DC4EB1"/>
    <w:rsid w:val="00DF09D0"/>
    <w:rsid w:val="00E0013E"/>
    <w:rsid w:val="00E029D3"/>
    <w:rsid w:val="00E150C5"/>
    <w:rsid w:val="00E16CC1"/>
    <w:rsid w:val="00E31195"/>
    <w:rsid w:val="00E3175E"/>
    <w:rsid w:val="00E3418F"/>
    <w:rsid w:val="00E41C56"/>
    <w:rsid w:val="00E46925"/>
    <w:rsid w:val="00E47C21"/>
    <w:rsid w:val="00E5097D"/>
    <w:rsid w:val="00E63117"/>
    <w:rsid w:val="00E70E7A"/>
    <w:rsid w:val="00E73966"/>
    <w:rsid w:val="00E82B98"/>
    <w:rsid w:val="00E832A8"/>
    <w:rsid w:val="00EA6AD9"/>
    <w:rsid w:val="00EA78E6"/>
    <w:rsid w:val="00EB1A63"/>
    <w:rsid w:val="00EC7364"/>
    <w:rsid w:val="00EC7F9B"/>
    <w:rsid w:val="00ED6071"/>
    <w:rsid w:val="00ED7454"/>
    <w:rsid w:val="00ED7FF6"/>
    <w:rsid w:val="00EE32E3"/>
    <w:rsid w:val="00EE34AF"/>
    <w:rsid w:val="00EE3731"/>
    <w:rsid w:val="00EE390C"/>
    <w:rsid w:val="00F00674"/>
    <w:rsid w:val="00F041F3"/>
    <w:rsid w:val="00F04CD3"/>
    <w:rsid w:val="00F155B4"/>
    <w:rsid w:val="00F17390"/>
    <w:rsid w:val="00F2060C"/>
    <w:rsid w:val="00F21A32"/>
    <w:rsid w:val="00F22F94"/>
    <w:rsid w:val="00F25417"/>
    <w:rsid w:val="00F258D1"/>
    <w:rsid w:val="00F26571"/>
    <w:rsid w:val="00F27A92"/>
    <w:rsid w:val="00F31AB2"/>
    <w:rsid w:val="00F356E6"/>
    <w:rsid w:val="00F35BF7"/>
    <w:rsid w:val="00F36AE3"/>
    <w:rsid w:val="00F40604"/>
    <w:rsid w:val="00F51A44"/>
    <w:rsid w:val="00F51A5A"/>
    <w:rsid w:val="00F542D9"/>
    <w:rsid w:val="00F544DA"/>
    <w:rsid w:val="00F55199"/>
    <w:rsid w:val="00F556F2"/>
    <w:rsid w:val="00F56369"/>
    <w:rsid w:val="00F60145"/>
    <w:rsid w:val="00F67791"/>
    <w:rsid w:val="00F81EDA"/>
    <w:rsid w:val="00F834DA"/>
    <w:rsid w:val="00F83FD7"/>
    <w:rsid w:val="00F8522A"/>
    <w:rsid w:val="00FA11BF"/>
    <w:rsid w:val="00FA2886"/>
    <w:rsid w:val="00FB7D15"/>
    <w:rsid w:val="00FC08D1"/>
    <w:rsid w:val="00FC1BD8"/>
    <w:rsid w:val="00FC2BD0"/>
    <w:rsid w:val="00FD0433"/>
    <w:rsid w:val="00FD3035"/>
    <w:rsid w:val="00FD37DD"/>
    <w:rsid w:val="00FE559C"/>
    <w:rsid w:val="00FF5B23"/>
    <w:rsid w:val="00FF6995"/>
    <w:rsid w:val="00FF73A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6f,#36f,#39f"/>
    </o:shapedefaults>
    <o:shapelayout v:ext="edit">
      <o:idmap v:ext="edit" data="2"/>
    </o:shapelayout>
  </w:shapeDefaults>
  <w:decimalSymbol w:val="."/>
  <w:listSeparator w:val=","/>
  <w14:docId w14:val="0576EE6F"/>
  <w15:docId w15:val="{5D2B4ED4-0806-4866-A0A4-11A7810A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FCB"/>
    <w:rPr>
      <w:sz w:val="22"/>
      <w:szCs w:val="22"/>
    </w:rPr>
  </w:style>
  <w:style w:type="paragraph" w:styleId="Heading1">
    <w:name w:val="heading 1"/>
    <w:basedOn w:val="Normal"/>
    <w:next w:val="Normal"/>
    <w:link w:val="Heading1Char"/>
    <w:uiPriority w:val="9"/>
    <w:qFormat/>
    <w:rsid w:val="006D3D74"/>
    <w:pPr>
      <w:keepNext/>
      <w:keepLines/>
      <w:spacing w:before="240"/>
      <w:outlineLvl w:val="0"/>
    </w:pPr>
    <w:rPr>
      <w:rFonts w:ascii="Calibri Light" w:eastAsia="Times New Roman" w:hAnsi="Calibri Light"/>
      <w:color w:val="1F4E79"/>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Calibri Light" w:eastAsia="Times New Roman" w:hAnsi="Calibri Light"/>
      <w:color w:val="1F4E79"/>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Calibri Light" w:eastAsia="Times New Roman" w:hAnsi="Calibri Light"/>
      <w:i/>
      <w:iCs/>
      <w:color w:val="1F4E79"/>
      <w:sz w:val="20"/>
      <w:szCs w:val="2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Calibri Light" w:eastAsia="Times New Roman" w:hAnsi="Calibri Light"/>
      <w:color w:val="1F4E79"/>
      <w:sz w:val="20"/>
      <w:szCs w:val="2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Calibri Light" w:eastAsia="Times New Roman" w:hAnsi="Calibri Light"/>
      <w:color w:val="1F4D78"/>
      <w:sz w:val="20"/>
      <w:szCs w:val="20"/>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Calibri Light" w:eastAsia="Times New Roman" w:hAnsi="Calibri Light"/>
      <w:i/>
      <w:iCs/>
      <w:color w:val="1F4D78"/>
      <w:sz w:val="20"/>
      <w:szCs w:val="20"/>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Calibri Light" w:eastAsia="Times New Roman" w:hAnsi="Calibri Light"/>
      <w:color w:val="272727"/>
      <w:sz w:val="20"/>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Calibri Light" w:eastAsia="Times New Roman" w:hAnsi="Calibri Light"/>
      <w:i/>
      <w:iCs/>
      <w:color w:val="272727"/>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D3D74"/>
    <w:rPr>
      <w:rFonts w:ascii="Calibri Light" w:eastAsia="Times New Roman" w:hAnsi="Calibri Light" w:cs="Times New Roman"/>
      <w:color w:val="1F4E79"/>
      <w:sz w:val="32"/>
      <w:szCs w:val="32"/>
    </w:rPr>
  </w:style>
  <w:style w:type="character" w:customStyle="1" w:styleId="Heading2Char">
    <w:name w:val="Heading 2 Char"/>
    <w:link w:val="Heading2"/>
    <w:uiPriority w:val="9"/>
    <w:rsid w:val="006D3D74"/>
    <w:rPr>
      <w:rFonts w:ascii="Calibri Light" w:eastAsia="Times New Roman" w:hAnsi="Calibri Light" w:cs="Times New Roman"/>
      <w:color w:val="1F4E79"/>
      <w:sz w:val="26"/>
      <w:szCs w:val="26"/>
    </w:rPr>
  </w:style>
  <w:style w:type="character" w:customStyle="1" w:styleId="Heading3Char">
    <w:name w:val="Heading 3 Char"/>
    <w:link w:val="Heading3"/>
    <w:uiPriority w:val="9"/>
    <w:rsid w:val="006061B6"/>
    <w:rPr>
      <w:rFonts w:ascii="Calibri Light" w:eastAsia="Times New Roman" w:hAnsi="Calibri Light" w:cs="Times New Roman"/>
      <w:color w:val="1F4D78"/>
      <w:sz w:val="24"/>
      <w:szCs w:val="24"/>
    </w:rPr>
  </w:style>
  <w:style w:type="character" w:customStyle="1" w:styleId="Heading4Char">
    <w:name w:val="Heading 4 Char"/>
    <w:link w:val="Heading4"/>
    <w:uiPriority w:val="9"/>
    <w:rsid w:val="006D3D74"/>
    <w:rPr>
      <w:rFonts w:ascii="Calibri Light" w:eastAsia="Times New Roman" w:hAnsi="Calibri Light" w:cs="Times New Roman"/>
      <w:i/>
      <w:iCs/>
      <w:color w:val="1F4E79"/>
    </w:rPr>
  </w:style>
  <w:style w:type="character" w:customStyle="1" w:styleId="Heading5Char">
    <w:name w:val="Heading 5 Char"/>
    <w:link w:val="Heading5"/>
    <w:uiPriority w:val="9"/>
    <w:rsid w:val="006D3D74"/>
    <w:rPr>
      <w:rFonts w:ascii="Calibri Light" w:eastAsia="Times New Roman" w:hAnsi="Calibri Light" w:cs="Times New Roman"/>
      <w:color w:val="1F4E79"/>
    </w:rPr>
  </w:style>
  <w:style w:type="character" w:customStyle="1" w:styleId="Heading6Char">
    <w:name w:val="Heading 6 Char"/>
    <w:link w:val="Heading6"/>
    <w:uiPriority w:val="9"/>
    <w:rsid w:val="006061B6"/>
    <w:rPr>
      <w:rFonts w:ascii="Calibri Light" w:eastAsia="Times New Roman" w:hAnsi="Calibri Light" w:cs="Times New Roman"/>
      <w:color w:val="1F4D78"/>
    </w:rPr>
  </w:style>
  <w:style w:type="character" w:customStyle="1" w:styleId="Heading7Char">
    <w:name w:val="Heading 7 Char"/>
    <w:link w:val="Heading7"/>
    <w:uiPriority w:val="9"/>
    <w:rsid w:val="006061B6"/>
    <w:rPr>
      <w:rFonts w:ascii="Calibri Light" w:eastAsia="Times New Roman" w:hAnsi="Calibri Light" w:cs="Times New Roman"/>
      <w:i/>
      <w:iCs/>
      <w:color w:val="1F4D78"/>
    </w:rPr>
  </w:style>
  <w:style w:type="character" w:customStyle="1" w:styleId="Heading8Char">
    <w:name w:val="Heading 8 Char"/>
    <w:link w:val="Heading8"/>
    <w:uiPriority w:val="9"/>
    <w:rsid w:val="00645252"/>
    <w:rPr>
      <w:rFonts w:ascii="Calibri Light" w:eastAsia="Times New Roman" w:hAnsi="Calibri Light" w:cs="Times New Roman"/>
      <w:color w:val="272727"/>
      <w:szCs w:val="21"/>
    </w:rPr>
  </w:style>
  <w:style w:type="character" w:customStyle="1" w:styleId="Heading9Char">
    <w:name w:val="Heading 9 Char"/>
    <w:link w:val="Heading9"/>
    <w:uiPriority w:val="9"/>
    <w:rsid w:val="00645252"/>
    <w:rPr>
      <w:rFonts w:ascii="Calibri Light" w:eastAsia="Times New Roman" w:hAnsi="Calibri Light" w:cs="Times New Roman"/>
      <w:i/>
      <w:iCs/>
      <w:color w:val="272727"/>
      <w:szCs w:val="21"/>
    </w:rPr>
  </w:style>
  <w:style w:type="paragraph" w:styleId="Title">
    <w:name w:val="Title"/>
    <w:basedOn w:val="Normal"/>
    <w:next w:val="Normal"/>
    <w:link w:val="TitleChar"/>
    <w:uiPriority w:val="10"/>
    <w:qFormat/>
    <w:rsid w:val="006061B6"/>
    <w:pPr>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6061B6"/>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6061B6"/>
    <w:pPr>
      <w:numPr>
        <w:ilvl w:val="1"/>
      </w:numPr>
    </w:pPr>
    <w:rPr>
      <w:rFonts w:eastAsia="Times New Roman"/>
      <w:color w:val="5A5A5A"/>
      <w:spacing w:val="15"/>
      <w:sz w:val="20"/>
      <w:szCs w:val="20"/>
    </w:rPr>
  </w:style>
  <w:style w:type="character" w:customStyle="1" w:styleId="SubtitleChar">
    <w:name w:val="Subtitle Char"/>
    <w:link w:val="Subtitle"/>
    <w:uiPriority w:val="11"/>
    <w:rsid w:val="006061B6"/>
    <w:rPr>
      <w:rFonts w:eastAsia="Times New Roman"/>
      <w:color w:val="5A5A5A"/>
      <w:spacing w:val="15"/>
    </w:rPr>
  </w:style>
  <w:style w:type="character" w:styleId="SubtleEmphasis">
    <w:name w:val="Subtle Emphasis"/>
    <w:uiPriority w:val="19"/>
    <w:qFormat/>
    <w:rsid w:val="006061B6"/>
    <w:rPr>
      <w:i/>
      <w:iCs/>
      <w:color w:val="404040"/>
    </w:rPr>
  </w:style>
  <w:style w:type="character" w:styleId="Emphasis">
    <w:name w:val="Emphasis"/>
    <w:uiPriority w:val="20"/>
    <w:qFormat/>
    <w:rsid w:val="006061B6"/>
    <w:rPr>
      <w:i/>
      <w:iCs/>
    </w:rPr>
  </w:style>
  <w:style w:type="character" w:styleId="IntenseEmphasis">
    <w:name w:val="Intense Emphasis"/>
    <w:uiPriority w:val="21"/>
    <w:qFormat/>
    <w:rsid w:val="00645252"/>
    <w:rPr>
      <w:i/>
      <w:iCs/>
      <w:color w:val="1F4E79"/>
    </w:rPr>
  </w:style>
  <w:style w:type="character" w:styleId="Strong">
    <w:name w:val="Strong"/>
    <w:uiPriority w:val="22"/>
    <w:qFormat/>
    <w:rsid w:val="006061B6"/>
    <w:rPr>
      <w:b/>
      <w:bCs/>
    </w:rPr>
  </w:style>
  <w:style w:type="paragraph" w:styleId="Quote">
    <w:name w:val="Quote"/>
    <w:basedOn w:val="Normal"/>
    <w:next w:val="Normal"/>
    <w:link w:val="QuoteChar"/>
    <w:uiPriority w:val="29"/>
    <w:qFormat/>
    <w:rsid w:val="006061B6"/>
    <w:pPr>
      <w:spacing w:before="200"/>
      <w:ind w:left="864" w:right="864"/>
      <w:jc w:val="center"/>
    </w:pPr>
    <w:rPr>
      <w:i/>
      <w:iCs/>
      <w:color w:val="404040"/>
      <w:sz w:val="20"/>
      <w:szCs w:val="20"/>
    </w:rPr>
  </w:style>
  <w:style w:type="character" w:customStyle="1" w:styleId="QuoteChar">
    <w:name w:val="Quote Char"/>
    <w:link w:val="Quote"/>
    <w:uiPriority w:val="29"/>
    <w:rsid w:val="006061B6"/>
    <w:rPr>
      <w:i/>
      <w:iCs/>
      <w:color w:val="404040"/>
    </w:rPr>
  </w:style>
  <w:style w:type="paragraph" w:styleId="IntenseQuote">
    <w:name w:val="Intense Quote"/>
    <w:basedOn w:val="Normal"/>
    <w:next w:val="Normal"/>
    <w:link w:val="IntenseQuoteChar"/>
    <w:uiPriority w:val="30"/>
    <w:qFormat/>
    <w:rsid w:val="00645252"/>
    <w:pPr>
      <w:pBdr>
        <w:top w:val="single" w:sz="4" w:space="10" w:color="1F4E79"/>
        <w:bottom w:val="single" w:sz="4" w:space="10" w:color="1F4E79"/>
      </w:pBdr>
      <w:spacing w:before="360" w:after="360"/>
      <w:ind w:left="864" w:right="864"/>
      <w:jc w:val="center"/>
    </w:pPr>
    <w:rPr>
      <w:i/>
      <w:iCs/>
      <w:color w:val="1F4E79"/>
      <w:sz w:val="20"/>
      <w:szCs w:val="20"/>
    </w:rPr>
  </w:style>
  <w:style w:type="character" w:customStyle="1" w:styleId="IntenseQuoteChar">
    <w:name w:val="Intense Quote Char"/>
    <w:link w:val="IntenseQuote"/>
    <w:uiPriority w:val="30"/>
    <w:rsid w:val="00645252"/>
    <w:rPr>
      <w:i/>
      <w:iCs/>
      <w:color w:val="1F4E79"/>
    </w:rPr>
  </w:style>
  <w:style w:type="character" w:styleId="SubtleReference">
    <w:name w:val="Subtle Reference"/>
    <w:uiPriority w:val="31"/>
    <w:qFormat/>
    <w:rsid w:val="006061B6"/>
    <w:rPr>
      <w:smallCaps/>
      <w:color w:val="5A5A5A"/>
    </w:rPr>
  </w:style>
  <w:style w:type="character" w:styleId="IntenseReference">
    <w:name w:val="Intense Reference"/>
    <w:uiPriority w:val="32"/>
    <w:qFormat/>
    <w:rsid w:val="00645252"/>
    <w:rPr>
      <w:b/>
      <w:bCs/>
      <w:caps w:val="0"/>
      <w:smallCaps/>
      <w:color w:val="1F4E79"/>
      <w:spacing w:val="5"/>
    </w:rPr>
  </w:style>
  <w:style w:type="character" w:styleId="BookTitle">
    <w:name w:val="Book Title"/>
    <w:uiPriority w:val="33"/>
    <w:qFormat/>
    <w:rsid w:val="006061B6"/>
    <w:rPr>
      <w:b/>
      <w:bCs/>
      <w:i/>
      <w:iCs/>
      <w:spacing w:val="5"/>
    </w:rPr>
  </w:style>
  <w:style w:type="character" w:styleId="Hyperlink">
    <w:name w:val="Hyperlink"/>
    <w:uiPriority w:val="99"/>
    <w:unhideWhenUsed/>
    <w:rsid w:val="00645252"/>
    <w:rPr>
      <w:color w:val="1F4E79"/>
      <w:u w:val="single"/>
    </w:rPr>
  </w:style>
  <w:style w:type="character" w:styleId="FollowedHyperlink">
    <w:name w:val="FollowedHyperlink"/>
    <w:uiPriority w:val="99"/>
    <w:unhideWhenUsed/>
    <w:rsid w:val="006061B6"/>
    <w:rPr>
      <w:color w:val="954F72"/>
      <w:u w:val="single"/>
    </w:rPr>
  </w:style>
  <w:style w:type="paragraph" w:styleId="Caption">
    <w:name w:val="caption"/>
    <w:basedOn w:val="Normal"/>
    <w:next w:val="Normal"/>
    <w:uiPriority w:val="35"/>
    <w:unhideWhenUsed/>
    <w:qFormat/>
    <w:rsid w:val="00645252"/>
    <w:pPr>
      <w:spacing w:after="200"/>
    </w:pPr>
    <w:rPr>
      <w:i/>
      <w:iCs/>
      <w:color w:val="44546A"/>
      <w:szCs w:val="18"/>
    </w:rPr>
  </w:style>
  <w:style w:type="paragraph" w:styleId="BalloonText">
    <w:name w:val="Balloon Text"/>
    <w:basedOn w:val="Normal"/>
    <w:link w:val="BalloonTextChar"/>
    <w:uiPriority w:val="99"/>
    <w:semiHidden/>
    <w:unhideWhenUsed/>
    <w:rsid w:val="00645252"/>
    <w:rPr>
      <w:rFonts w:ascii="Segoe UI" w:hAnsi="Segoe UI"/>
      <w:sz w:val="20"/>
      <w:szCs w:val="18"/>
    </w:rPr>
  </w:style>
  <w:style w:type="character" w:customStyle="1" w:styleId="BalloonTextChar">
    <w:name w:val="Balloon Text Char"/>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shadow="1" w:frame="1"/>
        <w:left w:val="single" w:sz="2" w:space="10" w:color="5B9BD5" w:shadow="1" w:frame="1"/>
        <w:bottom w:val="single" w:sz="2" w:space="10" w:color="5B9BD5" w:shadow="1" w:frame="1"/>
        <w:right w:val="single" w:sz="2" w:space="10" w:color="5B9BD5" w:shadow="1" w:frame="1"/>
      </w:pBdr>
      <w:ind w:left="1152" w:right="1152"/>
    </w:pPr>
    <w:rPr>
      <w:rFonts w:eastAsia="Times New Roman"/>
      <w:i/>
      <w:iCs/>
      <w:color w:val="1F4E79"/>
    </w:rPr>
  </w:style>
  <w:style w:type="paragraph" w:styleId="BodyText3">
    <w:name w:val="Body Text 3"/>
    <w:basedOn w:val="Normal"/>
    <w:link w:val="BodyText3Char"/>
    <w:uiPriority w:val="99"/>
    <w:semiHidden/>
    <w:unhideWhenUsed/>
    <w:rsid w:val="00645252"/>
    <w:pPr>
      <w:spacing w:after="120"/>
    </w:pPr>
    <w:rPr>
      <w:sz w:val="20"/>
      <w:szCs w:val="16"/>
    </w:rPr>
  </w:style>
  <w:style w:type="character" w:customStyle="1" w:styleId="BodyText3Char">
    <w:name w:val="Body Text 3 Char"/>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 w:val="20"/>
      <w:szCs w:val="16"/>
    </w:rPr>
  </w:style>
  <w:style w:type="character" w:customStyle="1" w:styleId="BodyTextIndent3Char">
    <w:name w:val="Body Text Indent 3 Char"/>
    <w:link w:val="BodyTextIndent3"/>
    <w:uiPriority w:val="99"/>
    <w:semiHidden/>
    <w:rsid w:val="00645252"/>
    <w:rPr>
      <w:szCs w:val="16"/>
    </w:rPr>
  </w:style>
  <w:style w:type="character" w:styleId="CommentReference">
    <w:name w:val="annotation reference"/>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 w:val="20"/>
      <w:szCs w:val="20"/>
    </w:rPr>
  </w:style>
  <w:style w:type="character" w:customStyle="1" w:styleId="CommentTextChar">
    <w:name w:val="Comment Text Char"/>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sz w:val="20"/>
      <w:szCs w:val="16"/>
    </w:rPr>
  </w:style>
  <w:style w:type="character" w:customStyle="1" w:styleId="DocumentMapChar">
    <w:name w:val="Document Map Char"/>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 w:val="20"/>
      <w:szCs w:val="20"/>
    </w:rPr>
  </w:style>
  <w:style w:type="character" w:customStyle="1" w:styleId="EndnoteTextChar">
    <w:name w:val="Endnote Text Char"/>
    <w:link w:val="EndnoteText"/>
    <w:uiPriority w:val="99"/>
    <w:semiHidden/>
    <w:rsid w:val="00645252"/>
    <w:rPr>
      <w:szCs w:val="20"/>
    </w:rPr>
  </w:style>
  <w:style w:type="paragraph" w:styleId="EnvelopeReturn">
    <w:name w:val="envelope return"/>
    <w:basedOn w:val="Normal"/>
    <w:uiPriority w:val="99"/>
    <w:semiHidden/>
    <w:unhideWhenUsed/>
    <w:rsid w:val="00645252"/>
    <w:rPr>
      <w:rFonts w:ascii="Calibri Light" w:eastAsia="Times New Roman" w:hAnsi="Calibri Light"/>
      <w:szCs w:val="20"/>
    </w:rPr>
  </w:style>
  <w:style w:type="paragraph" w:styleId="FootnoteText">
    <w:name w:val="footnote text"/>
    <w:basedOn w:val="Normal"/>
    <w:link w:val="FootnoteTextChar"/>
    <w:uiPriority w:val="99"/>
    <w:semiHidden/>
    <w:unhideWhenUsed/>
    <w:rsid w:val="00645252"/>
    <w:rPr>
      <w:sz w:val="20"/>
      <w:szCs w:val="20"/>
    </w:rPr>
  </w:style>
  <w:style w:type="character" w:customStyle="1" w:styleId="FootnoteTextChar">
    <w:name w:val="Footnote Text Char"/>
    <w:link w:val="FootnoteText"/>
    <w:uiPriority w:val="99"/>
    <w:semiHidden/>
    <w:rsid w:val="00645252"/>
    <w:rPr>
      <w:szCs w:val="20"/>
    </w:rPr>
  </w:style>
  <w:style w:type="character" w:styleId="HTMLCode">
    <w:name w:val="HTML Code"/>
    <w:uiPriority w:val="99"/>
    <w:semiHidden/>
    <w:unhideWhenUsed/>
    <w:rsid w:val="00645252"/>
    <w:rPr>
      <w:rFonts w:ascii="Consolas" w:hAnsi="Consolas"/>
      <w:sz w:val="22"/>
      <w:szCs w:val="20"/>
    </w:rPr>
  </w:style>
  <w:style w:type="character" w:styleId="HTMLKeyboard">
    <w:name w:val="HTML Keyboard"/>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 w:val="20"/>
      <w:szCs w:val="20"/>
    </w:rPr>
  </w:style>
  <w:style w:type="character" w:customStyle="1" w:styleId="HTMLPreformattedChar">
    <w:name w:val="HTML Preformatted Char"/>
    <w:link w:val="HTMLPreformatted"/>
    <w:uiPriority w:val="99"/>
    <w:semiHidden/>
    <w:rsid w:val="00645252"/>
    <w:rPr>
      <w:rFonts w:ascii="Consolas" w:hAnsi="Consolas"/>
      <w:szCs w:val="20"/>
    </w:rPr>
  </w:style>
  <w:style w:type="character" w:styleId="HTMLTypewriter">
    <w:name w:val="HTML Typewriter"/>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link w:val="MacroText"/>
    <w:uiPriority w:val="99"/>
    <w:semiHidden/>
    <w:rsid w:val="00645252"/>
    <w:rPr>
      <w:rFonts w:ascii="Consolas" w:hAnsi="Consolas"/>
      <w:lang w:val="en-US" w:eastAsia="en-US" w:bidi="ar-SA"/>
    </w:rPr>
  </w:style>
  <w:style w:type="paragraph" w:styleId="PlainText">
    <w:name w:val="Plain Text"/>
    <w:basedOn w:val="Normal"/>
    <w:link w:val="PlainTextChar"/>
    <w:uiPriority w:val="99"/>
    <w:semiHidden/>
    <w:unhideWhenUsed/>
    <w:rsid w:val="00645252"/>
    <w:rPr>
      <w:rFonts w:ascii="Consolas" w:hAnsi="Consolas"/>
      <w:sz w:val="20"/>
      <w:szCs w:val="21"/>
    </w:rPr>
  </w:style>
  <w:style w:type="character" w:customStyle="1" w:styleId="PlainTextChar">
    <w:name w:val="Plain Text Char"/>
    <w:link w:val="PlainText"/>
    <w:uiPriority w:val="99"/>
    <w:semiHidden/>
    <w:rsid w:val="00645252"/>
    <w:rPr>
      <w:rFonts w:ascii="Consolas" w:hAnsi="Consolas"/>
      <w:szCs w:val="21"/>
    </w:rPr>
  </w:style>
  <w:style w:type="character" w:styleId="PlaceholderText">
    <w:name w:val="Placeholder Text"/>
    <w:uiPriority w:val="99"/>
    <w:semiHidden/>
    <w:rsid w:val="00645252"/>
    <w:rPr>
      <w:color w:val="3B3838"/>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table" w:styleId="TableGrid">
    <w:name w:val="Table Grid"/>
    <w:basedOn w:val="TableNormal"/>
    <w:uiPriority w:val="39"/>
    <w:rsid w:val="00601E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438AC"/>
    <w:rPr>
      <w:sz w:val="22"/>
      <w:szCs w:val="22"/>
    </w:rPr>
  </w:style>
  <w:style w:type="paragraph" w:styleId="NormalWeb">
    <w:name w:val="Normal (Web)"/>
    <w:basedOn w:val="Normal"/>
    <w:uiPriority w:val="99"/>
    <w:unhideWhenUsed/>
    <w:rsid w:val="000E6AAE"/>
    <w:pPr>
      <w:spacing w:before="100" w:beforeAutospacing="1" w:after="100" w:afterAutospacing="1"/>
    </w:pPr>
    <w:rPr>
      <w:rFonts w:ascii="Times New Roman" w:eastAsia="Times New Roman" w:hAnsi="Times New Roman"/>
      <w:sz w:val="24"/>
      <w:szCs w:val="24"/>
    </w:rPr>
  </w:style>
  <w:style w:type="paragraph" w:styleId="ListParagraph">
    <w:name w:val="List Paragraph"/>
    <w:basedOn w:val="Normal"/>
    <w:link w:val="ListParagraphChar"/>
    <w:uiPriority w:val="1"/>
    <w:qFormat/>
    <w:rsid w:val="00D0263B"/>
    <w:pPr>
      <w:spacing w:after="200" w:line="276" w:lineRule="auto"/>
      <w:ind w:left="720"/>
      <w:contextualSpacing/>
    </w:pPr>
  </w:style>
  <w:style w:type="paragraph" w:styleId="BodyText">
    <w:name w:val="Body Text"/>
    <w:basedOn w:val="Normal"/>
    <w:link w:val="BodyTextChar"/>
    <w:uiPriority w:val="99"/>
    <w:unhideWhenUsed/>
    <w:rsid w:val="00844CDE"/>
    <w:pPr>
      <w:spacing w:after="120"/>
    </w:pPr>
  </w:style>
  <w:style w:type="character" w:customStyle="1" w:styleId="BodyTextChar">
    <w:name w:val="Body Text Char"/>
    <w:link w:val="BodyText"/>
    <w:uiPriority w:val="99"/>
    <w:rsid w:val="00844CDE"/>
    <w:rPr>
      <w:sz w:val="22"/>
      <w:szCs w:val="22"/>
    </w:rPr>
  </w:style>
  <w:style w:type="paragraph" w:customStyle="1" w:styleId="TableParagraph">
    <w:name w:val="Table Paragraph"/>
    <w:basedOn w:val="Normal"/>
    <w:uiPriority w:val="1"/>
    <w:qFormat/>
    <w:rsid w:val="00844CDE"/>
    <w:pPr>
      <w:widowControl w:val="0"/>
      <w:autoSpaceDE w:val="0"/>
      <w:autoSpaceDN w:val="0"/>
    </w:pPr>
    <w:rPr>
      <w:rFonts w:ascii="Trebuchet MS" w:eastAsia="Trebuchet MS" w:hAnsi="Trebuchet MS" w:cs="Trebuchet MS"/>
    </w:rPr>
  </w:style>
  <w:style w:type="paragraph" w:customStyle="1" w:styleId="Default">
    <w:name w:val="Default"/>
    <w:rsid w:val="008B0259"/>
    <w:pPr>
      <w:autoSpaceDE w:val="0"/>
      <w:autoSpaceDN w:val="0"/>
      <w:adjustRightInd w:val="0"/>
    </w:pPr>
    <w:rPr>
      <w:rFonts w:cs="Calibri"/>
      <w:color w:val="000000"/>
      <w:sz w:val="24"/>
      <w:szCs w:val="24"/>
      <w:lang w:val="en-IN"/>
    </w:rPr>
  </w:style>
  <w:style w:type="character" w:customStyle="1" w:styleId="ListParagraphChar">
    <w:name w:val="List Paragraph Char"/>
    <w:link w:val="ListParagraph"/>
    <w:uiPriority w:val="1"/>
    <w:rsid w:val="00522121"/>
    <w:rPr>
      <w:sz w:val="22"/>
      <w:szCs w:val="22"/>
    </w:rPr>
  </w:style>
  <w:style w:type="character" w:customStyle="1" w:styleId="st">
    <w:name w:val="st"/>
    <w:basedOn w:val="DefaultParagraphFont"/>
    <w:rsid w:val="00522121"/>
  </w:style>
  <w:style w:type="character" w:customStyle="1" w:styleId="apple-converted-space">
    <w:name w:val="apple-converted-space"/>
    <w:basedOn w:val="DefaultParagraphFont"/>
    <w:rsid w:val="00522121"/>
  </w:style>
  <w:style w:type="table" w:customStyle="1" w:styleId="LightShading-Accent11">
    <w:name w:val="Light Shading - Accent 11"/>
    <w:basedOn w:val="TableNormal"/>
    <w:uiPriority w:val="60"/>
    <w:rsid w:val="00522121"/>
    <w:rPr>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5A1B49"/>
    <w:pPr>
      <w:suppressLineNumbers/>
      <w:suppressAutoHyphens/>
      <w:spacing w:after="200" w:line="276" w:lineRule="auto"/>
    </w:pPr>
  </w:style>
  <w:style w:type="character" w:customStyle="1" w:styleId="selectable-text">
    <w:name w:val="selectable-text"/>
    <w:basedOn w:val="DefaultParagraphFont"/>
    <w:rsid w:val="00514B6C"/>
  </w:style>
  <w:style w:type="character" w:customStyle="1" w:styleId="relative">
    <w:name w:val="relative"/>
    <w:rsid w:val="00CF7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8127">
      <w:bodyDiv w:val="1"/>
      <w:marLeft w:val="0"/>
      <w:marRight w:val="0"/>
      <w:marTop w:val="0"/>
      <w:marBottom w:val="0"/>
      <w:divBdr>
        <w:top w:val="none" w:sz="0" w:space="0" w:color="auto"/>
        <w:left w:val="none" w:sz="0" w:space="0" w:color="auto"/>
        <w:bottom w:val="none" w:sz="0" w:space="0" w:color="auto"/>
        <w:right w:val="none" w:sz="0" w:space="0" w:color="auto"/>
      </w:divBdr>
    </w:div>
    <w:div w:id="114375526">
      <w:bodyDiv w:val="1"/>
      <w:marLeft w:val="0"/>
      <w:marRight w:val="0"/>
      <w:marTop w:val="0"/>
      <w:marBottom w:val="0"/>
      <w:divBdr>
        <w:top w:val="none" w:sz="0" w:space="0" w:color="auto"/>
        <w:left w:val="none" w:sz="0" w:space="0" w:color="auto"/>
        <w:bottom w:val="none" w:sz="0" w:space="0" w:color="auto"/>
        <w:right w:val="none" w:sz="0" w:space="0" w:color="auto"/>
      </w:divBdr>
    </w:div>
    <w:div w:id="327826282">
      <w:bodyDiv w:val="1"/>
      <w:marLeft w:val="0"/>
      <w:marRight w:val="0"/>
      <w:marTop w:val="0"/>
      <w:marBottom w:val="0"/>
      <w:divBdr>
        <w:top w:val="none" w:sz="0" w:space="0" w:color="auto"/>
        <w:left w:val="none" w:sz="0" w:space="0" w:color="auto"/>
        <w:bottom w:val="none" w:sz="0" w:space="0" w:color="auto"/>
        <w:right w:val="none" w:sz="0" w:space="0" w:color="auto"/>
      </w:divBdr>
    </w:div>
    <w:div w:id="362947953">
      <w:bodyDiv w:val="1"/>
      <w:marLeft w:val="0"/>
      <w:marRight w:val="0"/>
      <w:marTop w:val="0"/>
      <w:marBottom w:val="0"/>
      <w:divBdr>
        <w:top w:val="none" w:sz="0" w:space="0" w:color="auto"/>
        <w:left w:val="none" w:sz="0" w:space="0" w:color="auto"/>
        <w:bottom w:val="none" w:sz="0" w:space="0" w:color="auto"/>
        <w:right w:val="none" w:sz="0" w:space="0" w:color="auto"/>
      </w:divBdr>
    </w:div>
    <w:div w:id="375740006">
      <w:bodyDiv w:val="1"/>
      <w:marLeft w:val="0"/>
      <w:marRight w:val="0"/>
      <w:marTop w:val="0"/>
      <w:marBottom w:val="0"/>
      <w:divBdr>
        <w:top w:val="none" w:sz="0" w:space="0" w:color="auto"/>
        <w:left w:val="none" w:sz="0" w:space="0" w:color="auto"/>
        <w:bottom w:val="none" w:sz="0" w:space="0" w:color="auto"/>
        <w:right w:val="none" w:sz="0" w:space="0" w:color="auto"/>
      </w:divBdr>
    </w:div>
    <w:div w:id="394933613">
      <w:bodyDiv w:val="1"/>
      <w:marLeft w:val="0"/>
      <w:marRight w:val="0"/>
      <w:marTop w:val="0"/>
      <w:marBottom w:val="0"/>
      <w:divBdr>
        <w:top w:val="none" w:sz="0" w:space="0" w:color="auto"/>
        <w:left w:val="none" w:sz="0" w:space="0" w:color="auto"/>
        <w:bottom w:val="none" w:sz="0" w:space="0" w:color="auto"/>
        <w:right w:val="none" w:sz="0" w:space="0" w:color="auto"/>
      </w:divBdr>
    </w:div>
    <w:div w:id="480737457">
      <w:bodyDiv w:val="1"/>
      <w:marLeft w:val="0"/>
      <w:marRight w:val="0"/>
      <w:marTop w:val="0"/>
      <w:marBottom w:val="0"/>
      <w:divBdr>
        <w:top w:val="none" w:sz="0" w:space="0" w:color="auto"/>
        <w:left w:val="none" w:sz="0" w:space="0" w:color="auto"/>
        <w:bottom w:val="none" w:sz="0" w:space="0" w:color="auto"/>
        <w:right w:val="none" w:sz="0" w:space="0" w:color="auto"/>
      </w:divBdr>
    </w:div>
    <w:div w:id="481577464">
      <w:bodyDiv w:val="1"/>
      <w:marLeft w:val="0"/>
      <w:marRight w:val="0"/>
      <w:marTop w:val="0"/>
      <w:marBottom w:val="0"/>
      <w:divBdr>
        <w:top w:val="none" w:sz="0" w:space="0" w:color="auto"/>
        <w:left w:val="none" w:sz="0" w:space="0" w:color="auto"/>
        <w:bottom w:val="none" w:sz="0" w:space="0" w:color="auto"/>
        <w:right w:val="none" w:sz="0" w:space="0" w:color="auto"/>
      </w:divBdr>
    </w:div>
    <w:div w:id="509293925">
      <w:bodyDiv w:val="1"/>
      <w:marLeft w:val="0"/>
      <w:marRight w:val="0"/>
      <w:marTop w:val="0"/>
      <w:marBottom w:val="0"/>
      <w:divBdr>
        <w:top w:val="none" w:sz="0" w:space="0" w:color="auto"/>
        <w:left w:val="none" w:sz="0" w:space="0" w:color="auto"/>
        <w:bottom w:val="none" w:sz="0" w:space="0" w:color="auto"/>
        <w:right w:val="none" w:sz="0" w:space="0" w:color="auto"/>
      </w:divBdr>
    </w:div>
    <w:div w:id="637227417">
      <w:bodyDiv w:val="1"/>
      <w:marLeft w:val="0"/>
      <w:marRight w:val="0"/>
      <w:marTop w:val="0"/>
      <w:marBottom w:val="0"/>
      <w:divBdr>
        <w:top w:val="none" w:sz="0" w:space="0" w:color="auto"/>
        <w:left w:val="none" w:sz="0" w:space="0" w:color="auto"/>
        <w:bottom w:val="none" w:sz="0" w:space="0" w:color="auto"/>
        <w:right w:val="none" w:sz="0" w:space="0" w:color="auto"/>
      </w:divBdr>
    </w:div>
    <w:div w:id="659582673">
      <w:bodyDiv w:val="1"/>
      <w:marLeft w:val="0"/>
      <w:marRight w:val="0"/>
      <w:marTop w:val="0"/>
      <w:marBottom w:val="0"/>
      <w:divBdr>
        <w:top w:val="none" w:sz="0" w:space="0" w:color="auto"/>
        <w:left w:val="none" w:sz="0" w:space="0" w:color="auto"/>
        <w:bottom w:val="none" w:sz="0" w:space="0" w:color="auto"/>
        <w:right w:val="none" w:sz="0" w:space="0" w:color="auto"/>
      </w:divBdr>
    </w:div>
    <w:div w:id="661196480">
      <w:bodyDiv w:val="1"/>
      <w:marLeft w:val="0"/>
      <w:marRight w:val="0"/>
      <w:marTop w:val="0"/>
      <w:marBottom w:val="0"/>
      <w:divBdr>
        <w:top w:val="none" w:sz="0" w:space="0" w:color="auto"/>
        <w:left w:val="none" w:sz="0" w:space="0" w:color="auto"/>
        <w:bottom w:val="none" w:sz="0" w:space="0" w:color="auto"/>
        <w:right w:val="none" w:sz="0" w:space="0" w:color="auto"/>
      </w:divBdr>
    </w:div>
    <w:div w:id="671683814">
      <w:bodyDiv w:val="1"/>
      <w:marLeft w:val="0"/>
      <w:marRight w:val="0"/>
      <w:marTop w:val="0"/>
      <w:marBottom w:val="0"/>
      <w:divBdr>
        <w:top w:val="none" w:sz="0" w:space="0" w:color="auto"/>
        <w:left w:val="none" w:sz="0" w:space="0" w:color="auto"/>
        <w:bottom w:val="none" w:sz="0" w:space="0" w:color="auto"/>
        <w:right w:val="none" w:sz="0" w:space="0" w:color="auto"/>
      </w:divBdr>
    </w:div>
    <w:div w:id="689330788">
      <w:bodyDiv w:val="1"/>
      <w:marLeft w:val="0"/>
      <w:marRight w:val="0"/>
      <w:marTop w:val="0"/>
      <w:marBottom w:val="0"/>
      <w:divBdr>
        <w:top w:val="none" w:sz="0" w:space="0" w:color="auto"/>
        <w:left w:val="none" w:sz="0" w:space="0" w:color="auto"/>
        <w:bottom w:val="none" w:sz="0" w:space="0" w:color="auto"/>
        <w:right w:val="none" w:sz="0" w:space="0" w:color="auto"/>
      </w:divBdr>
    </w:div>
    <w:div w:id="751312211">
      <w:bodyDiv w:val="1"/>
      <w:marLeft w:val="0"/>
      <w:marRight w:val="0"/>
      <w:marTop w:val="0"/>
      <w:marBottom w:val="0"/>
      <w:divBdr>
        <w:top w:val="none" w:sz="0" w:space="0" w:color="auto"/>
        <w:left w:val="none" w:sz="0" w:space="0" w:color="auto"/>
        <w:bottom w:val="none" w:sz="0" w:space="0" w:color="auto"/>
        <w:right w:val="none" w:sz="0" w:space="0" w:color="auto"/>
      </w:divBdr>
    </w:div>
    <w:div w:id="755326932">
      <w:bodyDiv w:val="1"/>
      <w:marLeft w:val="0"/>
      <w:marRight w:val="0"/>
      <w:marTop w:val="0"/>
      <w:marBottom w:val="0"/>
      <w:divBdr>
        <w:top w:val="none" w:sz="0" w:space="0" w:color="auto"/>
        <w:left w:val="none" w:sz="0" w:space="0" w:color="auto"/>
        <w:bottom w:val="none" w:sz="0" w:space="0" w:color="auto"/>
        <w:right w:val="none" w:sz="0" w:space="0" w:color="auto"/>
      </w:divBdr>
    </w:div>
    <w:div w:id="768890420">
      <w:bodyDiv w:val="1"/>
      <w:marLeft w:val="0"/>
      <w:marRight w:val="0"/>
      <w:marTop w:val="0"/>
      <w:marBottom w:val="0"/>
      <w:divBdr>
        <w:top w:val="none" w:sz="0" w:space="0" w:color="auto"/>
        <w:left w:val="none" w:sz="0" w:space="0" w:color="auto"/>
        <w:bottom w:val="none" w:sz="0" w:space="0" w:color="auto"/>
        <w:right w:val="none" w:sz="0" w:space="0" w:color="auto"/>
      </w:divBdr>
    </w:div>
    <w:div w:id="778377199">
      <w:bodyDiv w:val="1"/>
      <w:marLeft w:val="0"/>
      <w:marRight w:val="0"/>
      <w:marTop w:val="0"/>
      <w:marBottom w:val="0"/>
      <w:divBdr>
        <w:top w:val="none" w:sz="0" w:space="0" w:color="auto"/>
        <w:left w:val="none" w:sz="0" w:space="0" w:color="auto"/>
        <w:bottom w:val="none" w:sz="0" w:space="0" w:color="auto"/>
        <w:right w:val="none" w:sz="0" w:space="0" w:color="auto"/>
      </w:divBdr>
    </w:div>
    <w:div w:id="801769554">
      <w:bodyDiv w:val="1"/>
      <w:marLeft w:val="0"/>
      <w:marRight w:val="0"/>
      <w:marTop w:val="0"/>
      <w:marBottom w:val="0"/>
      <w:divBdr>
        <w:top w:val="none" w:sz="0" w:space="0" w:color="auto"/>
        <w:left w:val="none" w:sz="0" w:space="0" w:color="auto"/>
        <w:bottom w:val="none" w:sz="0" w:space="0" w:color="auto"/>
        <w:right w:val="none" w:sz="0" w:space="0" w:color="auto"/>
      </w:divBdr>
    </w:div>
    <w:div w:id="805048978">
      <w:bodyDiv w:val="1"/>
      <w:marLeft w:val="0"/>
      <w:marRight w:val="0"/>
      <w:marTop w:val="0"/>
      <w:marBottom w:val="0"/>
      <w:divBdr>
        <w:top w:val="none" w:sz="0" w:space="0" w:color="auto"/>
        <w:left w:val="none" w:sz="0" w:space="0" w:color="auto"/>
        <w:bottom w:val="none" w:sz="0" w:space="0" w:color="auto"/>
        <w:right w:val="none" w:sz="0" w:space="0" w:color="auto"/>
      </w:divBdr>
    </w:div>
    <w:div w:id="814834572">
      <w:bodyDiv w:val="1"/>
      <w:marLeft w:val="0"/>
      <w:marRight w:val="0"/>
      <w:marTop w:val="0"/>
      <w:marBottom w:val="0"/>
      <w:divBdr>
        <w:top w:val="none" w:sz="0" w:space="0" w:color="auto"/>
        <w:left w:val="none" w:sz="0" w:space="0" w:color="auto"/>
        <w:bottom w:val="none" w:sz="0" w:space="0" w:color="auto"/>
        <w:right w:val="none" w:sz="0" w:space="0" w:color="auto"/>
      </w:divBdr>
    </w:div>
    <w:div w:id="955793145">
      <w:bodyDiv w:val="1"/>
      <w:marLeft w:val="0"/>
      <w:marRight w:val="0"/>
      <w:marTop w:val="0"/>
      <w:marBottom w:val="0"/>
      <w:divBdr>
        <w:top w:val="none" w:sz="0" w:space="0" w:color="auto"/>
        <w:left w:val="none" w:sz="0" w:space="0" w:color="auto"/>
        <w:bottom w:val="none" w:sz="0" w:space="0" w:color="auto"/>
        <w:right w:val="none" w:sz="0" w:space="0" w:color="auto"/>
      </w:divBdr>
    </w:div>
    <w:div w:id="990326673">
      <w:bodyDiv w:val="1"/>
      <w:marLeft w:val="0"/>
      <w:marRight w:val="0"/>
      <w:marTop w:val="0"/>
      <w:marBottom w:val="0"/>
      <w:divBdr>
        <w:top w:val="none" w:sz="0" w:space="0" w:color="auto"/>
        <w:left w:val="none" w:sz="0" w:space="0" w:color="auto"/>
        <w:bottom w:val="none" w:sz="0" w:space="0" w:color="auto"/>
        <w:right w:val="none" w:sz="0" w:space="0" w:color="auto"/>
      </w:divBdr>
    </w:div>
    <w:div w:id="1016148981">
      <w:bodyDiv w:val="1"/>
      <w:marLeft w:val="0"/>
      <w:marRight w:val="0"/>
      <w:marTop w:val="0"/>
      <w:marBottom w:val="0"/>
      <w:divBdr>
        <w:top w:val="none" w:sz="0" w:space="0" w:color="auto"/>
        <w:left w:val="none" w:sz="0" w:space="0" w:color="auto"/>
        <w:bottom w:val="none" w:sz="0" w:space="0" w:color="auto"/>
        <w:right w:val="none" w:sz="0" w:space="0" w:color="auto"/>
      </w:divBdr>
    </w:div>
    <w:div w:id="1113020375">
      <w:bodyDiv w:val="1"/>
      <w:marLeft w:val="0"/>
      <w:marRight w:val="0"/>
      <w:marTop w:val="0"/>
      <w:marBottom w:val="0"/>
      <w:divBdr>
        <w:top w:val="none" w:sz="0" w:space="0" w:color="auto"/>
        <w:left w:val="none" w:sz="0" w:space="0" w:color="auto"/>
        <w:bottom w:val="none" w:sz="0" w:space="0" w:color="auto"/>
        <w:right w:val="none" w:sz="0" w:space="0" w:color="auto"/>
      </w:divBdr>
    </w:div>
    <w:div w:id="1182745197">
      <w:bodyDiv w:val="1"/>
      <w:marLeft w:val="0"/>
      <w:marRight w:val="0"/>
      <w:marTop w:val="0"/>
      <w:marBottom w:val="0"/>
      <w:divBdr>
        <w:top w:val="none" w:sz="0" w:space="0" w:color="auto"/>
        <w:left w:val="none" w:sz="0" w:space="0" w:color="auto"/>
        <w:bottom w:val="none" w:sz="0" w:space="0" w:color="auto"/>
        <w:right w:val="none" w:sz="0" w:space="0" w:color="auto"/>
      </w:divBdr>
    </w:div>
    <w:div w:id="1221744415">
      <w:bodyDiv w:val="1"/>
      <w:marLeft w:val="0"/>
      <w:marRight w:val="0"/>
      <w:marTop w:val="0"/>
      <w:marBottom w:val="0"/>
      <w:divBdr>
        <w:top w:val="none" w:sz="0" w:space="0" w:color="auto"/>
        <w:left w:val="none" w:sz="0" w:space="0" w:color="auto"/>
        <w:bottom w:val="none" w:sz="0" w:space="0" w:color="auto"/>
        <w:right w:val="none" w:sz="0" w:space="0" w:color="auto"/>
      </w:divBdr>
    </w:div>
    <w:div w:id="1242524102">
      <w:bodyDiv w:val="1"/>
      <w:marLeft w:val="0"/>
      <w:marRight w:val="0"/>
      <w:marTop w:val="0"/>
      <w:marBottom w:val="0"/>
      <w:divBdr>
        <w:top w:val="none" w:sz="0" w:space="0" w:color="auto"/>
        <w:left w:val="none" w:sz="0" w:space="0" w:color="auto"/>
        <w:bottom w:val="none" w:sz="0" w:space="0" w:color="auto"/>
        <w:right w:val="none" w:sz="0" w:space="0" w:color="auto"/>
      </w:divBdr>
    </w:div>
    <w:div w:id="1255020600">
      <w:bodyDiv w:val="1"/>
      <w:marLeft w:val="0"/>
      <w:marRight w:val="0"/>
      <w:marTop w:val="0"/>
      <w:marBottom w:val="0"/>
      <w:divBdr>
        <w:top w:val="none" w:sz="0" w:space="0" w:color="auto"/>
        <w:left w:val="none" w:sz="0" w:space="0" w:color="auto"/>
        <w:bottom w:val="none" w:sz="0" w:space="0" w:color="auto"/>
        <w:right w:val="none" w:sz="0" w:space="0" w:color="auto"/>
      </w:divBdr>
    </w:div>
    <w:div w:id="1271358305">
      <w:bodyDiv w:val="1"/>
      <w:marLeft w:val="0"/>
      <w:marRight w:val="0"/>
      <w:marTop w:val="0"/>
      <w:marBottom w:val="0"/>
      <w:divBdr>
        <w:top w:val="none" w:sz="0" w:space="0" w:color="auto"/>
        <w:left w:val="none" w:sz="0" w:space="0" w:color="auto"/>
        <w:bottom w:val="none" w:sz="0" w:space="0" w:color="auto"/>
        <w:right w:val="none" w:sz="0" w:space="0" w:color="auto"/>
      </w:divBdr>
    </w:div>
    <w:div w:id="1346130575">
      <w:bodyDiv w:val="1"/>
      <w:marLeft w:val="0"/>
      <w:marRight w:val="0"/>
      <w:marTop w:val="0"/>
      <w:marBottom w:val="0"/>
      <w:divBdr>
        <w:top w:val="none" w:sz="0" w:space="0" w:color="auto"/>
        <w:left w:val="none" w:sz="0" w:space="0" w:color="auto"/>
        <w:bottom w:val="none" w:sz="0" w:space="0" w:color="auto"/>
        <w:right w:val="none" w:sz="0" w:space="0" w:color="auto"/>
      </w:divBdr>
    </w:div>
    <w:div w:id="1351224951">
      <w:bodyDiv w:val="1"/>
      <w:marLeft w:val="0"/>
      <w:marRight w:val="0"/>
      <w:marTop w:val="0"/>
      <w:marBottom w:val="0"/>
      <w:divBdr>
        <w:top w:val="none" w:sz="0" w:space="0" w:color="auto"/>
        <w:left w:val="none" w:sz="0" w:space="0" w:color="auto"/>
        <w:bottom w:val="none" w:sz="0" w:space="0" w:color="auto"/>
        <w:right w:val="none" w:sz="0" w:space="0" w:color="auto"/>
      </w:divBdr>
    </w:div>
    <w:div w:id="1370716410">
      <w:bodyDiv w:val="1"/>
      <w:marLeft w:val="0"/>
      <w:marRight w:val="0"/>
      <w:marTop w:val="0"/>
      <w:marBottom w:val="0"/>
      <w:divBdr>
        <w:top w:val="none" w:sz="0" w:space="0" w:color="auto"/>
        <w:left w:val="none" w:sz="0" w:space="0" w:color="auto"/>
        <w:bottom w:val="none" w:sz="0" w:space="0" w:color="auto"/>
        <w:right w:val="none" w:sz="0" w:space="0" w:color="auto"/>
      </w:divBdr>
      <w:divsChild>
        <w:div w:id="128286511">
          <w:marLeft w:val="0"/>
          <w:marRight w:val="0"/>
          <w:marTop w:val="0"/>
          <w:marBottom w:val="0"/>
          <w:divBdr>
            <w:top w:val="none" w:sz="0" w:space="0" w:color="auto"/>
            <w:left w:val="none" w:sz="0" w:space="0" w:color="auto"/>
            <w:bottom w:val="none" w:sz="0" w:space="0" w:color="auto"/>
            <w:right w:val="none" w:sz="0" w:space="0" w:color="auto"/>
          </w:divBdr>
        </w:div>
      </w:divsChild>
    </w:div>
    <w:div w:id="1379931928">
      <w:bodyDiv w:val="1"/>
      <w:marLeft w:val="0"/>
      <w:marRight w:val="0"/>
      <w:marTop w:val="0"/>
      <w:marBottom w:val="0"/>
      <w:divBdr>
        <w:top w:val="none" w:sz="0" w:space="0" w:color="auto"/>
        <w:left w:val="none" w:sz="0" w:space="0" w:color="auto"/>
        <w:bottom w:val="none" w:sz="0" w:space="0" w:color="auto"/>
        <w:right w:val="none" w:sz="0" w:space="0" w:color="auto"/>
      </w:divBdr>
    </w:div>
    <w:div w:id="1430587590">
      <w:bodyDiv w:val="1"/>
      <w:marLeft w:val="0"/>
      <w:marRight w:val="0"/>
      <w:marTop w:val="0"/>
      <w:marBottom w:val="0"/>
      <w:divBdr>
        <w:top w:val="none" w:sz="0" w:space="0" w:color="auto"/>
        <w:left w:val="none" w:sz="0" w:space="0" w:color="auto"/>
        <w:bottom w:val="none" w:sz="0" w:space="0" w:color="auto"/>
        <w:right w:val="none" w:sz="0" w:space="0" w:color="auto"/>
      </w:divBdr>
    </w:div>
    <w:div w:id="1518737028">
      <w:bodyDiv w:val="1"/>
      <w:marLeft w:val="0"/>
      <w:marRight w:val="0"/>
      <w:marTop w:val="0"/>
      <w:marBottom w:val="0"/>
      <w:divBdr>
        <w:top w:val="none" w:sz="0" w:space="0" w:color="auto"/>
        <w:left w:val="none" w:sz="0" w:space="0" w:color="auto"/>
        <w:bottom w:val="none" w:sz="0" w:space="0" w:color="auto"/>
        <w:right w:val="none" w:sz="0" w:space="0" w:color="auto"/>
      </w:divBdr>
    </w:div>
    <w:div w:id="1536114409">
      <w:bodyDiv w:val="1"/>
      <w:marLeft w:val="0"/>
      <w:marRight w:val="0"/>
      <w:marTop w:val="0"/>
      <w:marBottom w:val="0"/>
      <w:divBdr>
        <w:top w:val="none" w:sz="0" w:space="0" w:color="auto"/>
        <w:left w:val="none" w:sz="0" w:space="0" w:color="auto"/>
        <w:bottom w:val="none" w:sz="0" w:space="0" w:color="auto"/>
        <w:right w:val="none" w:sz="0" w:space="0" w:color="auto"/>
      </w:divBdr>
    </w:div>
    <w:div w:id="1687244669">
      <w:bodyDiv w:val="1"/>
      <w:marLeft w:val="0"/>
      <w:marRight w:val="0"/>
      <w:marTop w:val="0"/>
      <w:marBottom w:val="0"/>
      <w:divBdr>
        <w:top w:val="none" w:sz="0" w:space="0" w:color="auto"/>
        <w:left w:val="none" w:sz="0" w:space="0" w:color="auto"/>
        <w:bottom w:val="none" w:sz="0" w:space="0" w:color="auto"/>
        <w:right w:val="none" w:sz="0" w:space="0" w:color="auto"/>
      </w:divBdr>
    </w:div>
    <w:div w:id="1717463574">
      <w:bodyDiv w:val="1"/>
      <w:marLeft w:val="0"/>
      <w:marRight w:val="0"/>
      <w:marTop w:val="0"/>
      <w:marBottom w:val="0"/>
      <w:divBdr>
        <w:top w:val="none" w:sz="0" w:space="0" w:color="auto"/>
        <w:left w:val="none" w:sz="0" w:space="0" w:color="auto"/>
        <w:bottom w:val="none" w:sz="0" w:space="0" w:color="auto"/>
        <w:right w:val="none" w:sz="0" w:space="0" w:color="auto"/>
      </w:divBdr>
    </w:div>
    <w:div w:id="1752653073">
      <w:bodyDiv w:val="1"/>
      <w:marLeft w:val="0"/>
      <w:marRight w:val="0"/>
      <w:marTop w:val="0"/>
      <w:marBottom w:val="0"/>
      <w:divBdr>
        <w:top w:val="none" w:sz="0" w:space="0" w:color="auto"/>
        <w:left w:val="none" w:sz="0" w:space="0" w:color="auto"/>
        <w:bottom w:val="none" w:sz="0" w:space="0" w:color="auto"/>
        <w:right w:val="none" w:sz="0" w:space="0" w:color="auto"/>
      </w:divBdr>
    </w:div>
    <w:div w:id="1787771547">
      <w:bodyDiv w:val="1"/>
      <w:marLeft w:val="0"/>
      <w:marRight w:val="0"/>
      <w:marTop w:val="0"/>
      <w:marBottom w:val="0"/>
      <w:divBdr>
        <w:top w:val="none" w:sz="0" w:space="0" w:color="auto"/>
        <w:left w:val="none" w:sz="0" w:space="0" w:color="auto"/>
        <w:bottom w:val="none" w:sz="0" w:space="0" w:color="auto"/>
        <w:right w:val="none" w:sz="0" w:space="0" w:color="auto"/>
      </w:divBdr>
    </w:div>
    <w:div w:id="1887064025">
      <w:bodyDiv w:val="1"/>
      <w:marLeft w:val="0"/>
      <w:marRight w:val="0"/>
      <w:marTop w:val="0"/>
      <w:marBottom w:val="0"/>
      <w:divBdr>
        <w:top w:val="none" w:sz="0" w:space="0" w:color="auto"/>
        <w:left w:val="none" w:sz="0" w:space="0" w:color="auto"/>
        <w:bottom w:val="none" w:sz="0" w:space="0" w:color="auto"/>
        <w:right w:val="none" w:sz="0" w:space="0" w:color="auto"/>
      </w:divBdr>
    </w:div>
    <w:div w:id="2098550553">
      <w:bodyDiv w:val="1"/>
      <w:marLeft w:val="0"/>
      <w:marRight w:val="0"/>
      <w:marTop w:val="0"/>
      <w:marBottom w:val="0"/>
      <w:divBdr>
        <w:top w:val="none" w:sz="0" w:space="0" w:color="auto"/>
        <w:left w:val="none" w:sz="0" w:space="0" w:color="auto"/>
        <w:bottom w:val="none" w:sz="0" w:space="0" w:color="auto"/>
        <w:right w:val="none" w:sz="0" w:space="0" w:color="auto"/>
      </w:divBdr>
      <w:divsChild>
        <w:div w:id="648826595">
          <w:marLeft w:val="0"/>
          <w:marRight w:val="0"/>
          <w:marTop w:val="0"/>
          <w:marBottom w:val="525"/>
          <w:divBdr>
            <w:top w:val="none" w:sz="0" w:space="0" w:color="auto"/>
            <w:left w:val="none" w:sz="0" w:space="0" w:color="auto"/>
            <w:bottom w:val="none" w:sz="0" w:space="0" w:color="auto"/>
            <w:right w:val="none" w:sz="0" w:space="0" w:color="auto"/>
          </w:divBdr>
          <w:divsChild>
            <w:div w:id="143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eyas\Documents\Custom%20Office%20Templates\Sample%20Let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2029-01-01T13:30:00Z</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 xsi:nil="true"/>
    <LocLastLocAttemptVersionLookup xmlns="4873beb7-5857-4685-be1f-d57550cc96cc">693888</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2021-11-15T10:25:07Z</AssetStart>
    <FriendlyTitle xmlns="4873beb7-5857-4685-be1f-d57550cc96cc" xsi:nil="true"/>
    <MarketSpecific xmlns="4873beb7-5857-4685-be1f-d57550cc96cc">false</MarketSpecific>
    <TPNamespace xmlns="4873beb7-5857-4685-be1f-d57550cc96cc" xsi:nil="true"/>
    <PublishStatusLookup xmlns="4873beb7-5857-4685-be1f-d57550cc96cc">
      <Value>1343188</Value>
    </PublishStatusLookup>
    <APAuthor xmlns="4873beb7-5857-4685-be1f-d57550cc96cc">
      <UserInfo>
        <DisplayName>REDMOND\v-namall</DisplayName>
        <AccountId>978</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102787001</NumericId>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false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TP102787001</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14</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B2743A-E845-4D6C-82E5-50EBD6D71B3C}">
  <ds:schemaRefs>
    <ds:schemaRef ds:uri="http://schemas.openxmlformats.org/officeDocument/2006/bibliography"/>
  </ds:schemaRefs>
</ds:datastoreItem>
</file>

<file path=customXml/itemProps3.xml><?xml version="1.0" encoding="utf-8"?>
<ds:datastoreItem xmlns:ds="http://schemas.openxmlformats.org/officeDocument/2006/customXml" ds:itemID="{D3D87BAA-A802-4AB5-86B6-CC6394C25927}">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Sample Letter.dot</Template>
  <TotalTime>70</TotalTime>
  <Pages>34</Pages>
  <Words>6890</Words>
  <Characters>39274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Amogh .</cp:lastModifiedBy>
  <cp:revision>36</cp:revision>
  <cp:lastPrinted>2025-04-19T09:20:00Z</cp:lastPrinted>
  <dcterms:created xsi:type="dcterms:W3CDTF">2025-07-12T05:41:00Z</dcterms:created>
  <dcterms:modified xsi:type="dcterms:W3CDTF">2026-10-21T06:55:00Z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LocLastLocAttemptVersionTypeLookup">
    <vt:lpwstr/>
  </property>
  <property fmtid="{D5CDD505-2E9C-101B-9397-08002B2CF9AE}" pid="9" name="LocPublishedLinkedAssetsLookup">
    <vt:lpwstr/>
  </property>
  <property fmtid="{D5CDD505-2E9C-101B-9397-08002B2CF9AE}" pid="10" name="LocNewPublishedVersionLookup">
    <vt:lpwstr/>
  </property>
  <property fmtid="{D5CDD505-2E9C-101B-9397-08002B2CF9AE}" pid="11" name="LocOverallPublishStatusLookup">
    <vt:lpwstr/>
  </property>
  <property fmtid="{D5CDD505-2E9C-101B-9397-08002B2CF9AE}" pid="12" name="LocOverallLocStatusLookup">
    <vt:lpwstr/>
  </property>
  <property fmtid="{D5CDD505-2E9C-101B-9397-08002B2CF9AE}" pid="13" name="LocPublishedDependentAssetsLookup">
    <vt:lpwstr/>
  </property>
  <property fmtid="{D5CDD505-2E9C-101B-9397-08002B2CF9AE}" pid="14" name="LocProcessedForHandoffsLookup">
    <vt:lpwstr/>
  </property>
  <property fmtid="{D5CDD505-2E9C-101B-9397-08002B2CF9AE}" pid="15" name="LocOverallPreviewStatusLookup">
    <vt:lpwstr/>
  </property>
  <property fmtid="{D5CDD505-2E9C-101B-9397-08002B2CF9AE}" pid="16" name="LocProcessedForMarketsLookup">
    <vt:lpwstr/>
  </property>
  <property fmtid="{D5CDD505-2E9C-101B-9397-08002B2CF9AE}" pid="17" name="LocOverallHandbackStatusLookup">
    <vt:lpwstr/>
  </property>
</Properties>
</file>